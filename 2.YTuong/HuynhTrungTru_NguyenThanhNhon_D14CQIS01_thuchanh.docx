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615" w:rsidRPr="00560CAA" w:rsidRDefault="004C4615" w:rsidP="004C4615">
      <w:pPr>
        <w:tabs>
          <w:tab w:val="center" w:pos="4320"/>
        </w:tabs>
        <w:jc w:val="center"/>
        <w:rPr>
          <w:rFonts w:cs="Times New Roman"/>
          <w:b/>
          <w:sz w:val="28"/>
          <w:szCs w:val="28"/>
        </w:rPr>
      </w:pPr>
      <w:r w:rsidRPr="00A60549">
        <w:rPr>
          <w:rFonts w:cs="Times New Roman"/>
          <w:b/>
          <w:noProof/>
          <w:color w:val="008000"/>
          <w:szCs w:val="26"/>
          <w:lang w:eastAsia="en-AU"/>
        </w:rPr>
        <w:drawing>
          <wp:anchor distT="0" distB="0" distL="114300" distR="114300" simplePos="0" relativeHeight="251657728" behindDoc="1" locked="0" layoutInCell="0" allowOverlap="1" wp14:anchorId="69053E26" wp14:editId="092E3025">
            <wp:simplePos x="0" y="0"/>
            <wp:positionH relativeFrom="column">
              <wp:posOffset>-1028700</wp:posOffset>
            </wp:positionH>
            <wp:positionV relativeFrom="paragraph">
              <wp:posOffset>-876300</wp:posOffset>
            </wp:positionV>
            <wp:extent cx="7469442" cy="10410825"/>
            <wp:effectExtent l="0" t="0" r="0" b="0"/>
            <wp:wrapNone/>
            <wp:docPr id="1906" name="Picture 1906"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9442" cy="1041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CAA">
        <w:rPr>
          <w:rFonts w:cs="Times New Roman"/>
          <w:b/>
          <w:sz w:val="28"/>
          <w:szCs w:val="28"/>
        </w:rPr>
        <w:t>BỘ TRUYỀN THÔNG &amp; THÔNG TIN</w:t>
      </w:r>
    </w:p>
    <w:p w:rsidR="004C4615" w:rsidRPr="00560CAA" w:rsidRDefault="004C4615" w:rsidP="004C4615">
      <w:pPr>
        <w:tabs>
          <w:tab w:val="center" w:pos="4320"/>
        </w:tabs>
        <w:jc w:val="center"/>
        <w:rPr>
          <w:rFonts w:cs="Times New Roman"/>
          <w:b/>
          <w:sz w:val="28"/>
          <w:szCs w:val="28"/>
        </w:rPr>
      </w:pPr>
      <w:r w:rsidRPr="00560CAA">
        <w:rPr>
          <w:rFonts w:cs="Times New Roman"/>
          <w:b/>
          <w:sz w:val="28"/>
          <w:szCs w:val="28"/>
        </w:rPr>
        <w:t>HỌC VIỆN CÔNG NGHỆ BƯU CHÍNH &amp; VIỄN THÔNG</w:t>
      </w:r>
    </w:p>
    <w:p w:rsidR="004C4615" w:rsidRPr="00560CAA" w:rsidRDefault="004C4615" w:rsidP="004C4615">
      <w:pPr>
        <w:tabs>
          <w:tab w:val="center" w:pos="4320"/>
        </w:tabs>
        <w:jc w:val="center"/>
        <w:rPr>
          <w:rFonts w:cs="Times New Roman"/>
          <w:b/>
          <w:sz w:val="28"/>
          <w:szCs w:val="28"/>
        </w:rPr>
      </w:pPr>
      <w:r w:rsidRPr="00560CAA">
        <w:rPr>
          <w:rFonts w:cs="Times New Roman"/>
          <w:b/>
          <w:sz w:val="28"/>
          <w:szCs w:val="28"/>
        </w:rPr>
        <w:t>THÀNH PHỐ HỒ CHÍ MINH</w:t>
      </w:r>
    </w:p>
    <w:p w:rsidR="004C4615" w:rsidRPr="00560CAA" w:rsidRDefault="004C4615" w:rsidP="004C4615">
      <w:pPr>
        <w:tabs>
          <w:tab w:val="center" w:pos="4320"/>
        </w:tabs>
        <w:ind w:left="227" w:right="227"/>
        <w:jc w:val="center"/>
        <w:rPr>
          <w:rFonts w:cs="Times New Roman"/>
          <w:b/>
          <w:sz w:val="28"/>
          <w:szCs w:val="28"/>
        </w:rPr>
      </w:pPr>
      <w:r w:rsidRPr="00560CAA">
        <w:rPr>
          <w:rFonts w:cs="Times New Roman"/>
          <w:b/>
          <w:sz w:val="28"/>
          <w:szCs w:val="28"/>
          <w:lang w:val="fr-FR"/>
        </w:rPr>
        <w:t>KHOA CÔNG NGHỆ THÔNG TIN</w:t>
      </w:r>
    </w:p>
    <w:p w:rsidR="004C4615" w:rsidRPr="00560CAA" w:rsidRDefault="004C4615" w:rsidP="004C4615">
      <w:pPr>
        <w:tabs>
          <w:tab w:val="center" w:pos="4320"/>
        </w:tabs>
        <w:rPr>
          <w:rFonts w:cs="Times New Roman"/>
          <w:b/>
          <w:color w:val="FF0000"/>
          <w:sz w:val="28"/>
          <w:szCs w:val="28"/>
          <w:lang w:val="fr-FR"/>
        </w:rPr>
      </w:pPr>
      <w:r w:rsidRPr="00560CAA">
        <w:rPr>
          <w:rFonts w:cs="Times New Roman"/>
          <w:b/>
          <w:noProof/>
          <w:color w:val="FF0000"/>
          <w:sz w:val="28"/>
          <w:szCs w:val="28"/>
          <w:lang w:eastAsia="en-AU"/>
        </w:rPr>
        <w:drawing>
          <wp:anchor distT="0" distB="0" distL="114300" distR="114300" simplePos="0" relativeHeight="251660800" behindDoc="1" locked="0" layoutInCell="1" allowOverlap="1">
            <wp:simplePos x="0" y="0"/>
            <wp:positionH relativeFrom="column">
              <wp:posOffset>2146935</wp:posOffset>
            </wp:positionH>
            <wp:positionV relativeFrom="paragraph">
              <wp:posOffset>123825</wp:posOffset>
            </wp:positionV>
            <wp:extent cx="1467293" cy="1467293"/>
            <wp:effectExtent l="0" t="0" r="0" b="0"/>
            <wp:wrapNone/>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09200px-Posts_&amp;_Telecoms_Institute_of_Technology_logo.jpg"/>
                    <pic:cNvPicPr/>
                  </pic:nvPicPr>
                  <pic:blipFill>
                    <a:blip r:embed="rId9">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anchor>
        </w:drawing>
      </w:r>
      <w:r>
        <w:rPr>
          <w:rFonts w:cs="Times New Roman"/>
          <w:b/>
          <w:color w:val="FF0000"/>
          <w:sz w:val="28"/>
          <w:szCs w:val="28"/>
          <w:lang w:val="fr-FR"/>
        </w:rPr>
        <w:br w:type="textWrapping" w:clear="all"/>
      </w:r>
    </w:p>
    <w:p w:rsidR="004C4615" w:rsidRDefault="004C4615" w:rsidP="004C4615">
      <w:pPr>
        <w:tabs>
          <w:tab w:val="center" w:pos="4320"/>
        </w:tabs>
        <w:jc w:val="center"/>
        <w:rPr>
          <w:rFonts w:cs="Times New Roman"/>
          <w:b/>
          <w:sz w:val="28"/>
          <w:szCs w:val="28"/>
          <w:lang w:val="fr-FR"/>
        </w:rPr>
      </w:pPr>
    </w:p>
    <w:p w:rsidR="004C4615" w:rsidRDefault="004C4615" w:rsidP="004C4615">
      <w:pPr>
        <w:tabs>
          <w:tab w:val="center" w:pos="4320"/>
        </w:tabs>
        <w:jc w:val="center"/>
        <w:rPr>
          <w:rFonts w:cs="Times New Roman"/>
          <w:b/>
          <w:sz w:val="28"/>
          <w:szCs w:val="28"/>
          <w:lang w:val="fr-FR"/>
        </w:rPr>
      </w:pPr>
    </w:p>
    <w:p w:rsidR="004C4615" w:rsidRPr="00560CAA" w:rsidRDefault="004C4615" w:rsidP="004C4615">
      <w:pPr>
        <w:tabs>
          <w:tab w:val="center" w:pos="4320"/>
        </w:tabs>
        <w:jc w:val="center"/>
        <w:rPr>
          <w:rFonts w:cs="Times New Roman"/>
          <w:b/>
          <w:sz w:val="28"/>
          <w:szCs w:val="28"/>
          <w:lang w:val="fr-FR"/>
        </w:rPr>
      </w:pPr>
    </w:p>
    <w:p w:rsidR="004C4615" w:rsidRPr="00211908" w:rsidRDefault="004C4615" w:rsidP="004C4615">
      <w:pPr>
        <w:jc w:val="center"/>
        <w:rPr>
          <w:rFonts w:cs="Times New Roman"/>
          <w:b/>
          <w:sz w:val="56"/>
          <w:szCs w:val="56"/>
        </w:rPr>
      </w:pPr>
      <w:r w:rsidRPr="00211908">
        <w:rPr>
          <w:rFonts w:cs="Times New Roman"/>
          <w:b/>
          <w:sz w:val="56"/>
          <w:szCs w:val="56"/>
        </w:rPr>
        <w:t>BÁO CÁO THỰC TẬP TỐT NGHIỆP</w:t>
      </w:r>
    </w:p>
    <w:p w:rsidR="004C4615" w:rsidRPr="00560CAA" w:rsidRDefault="004C4615" w:rsidP="004C4615">
      <w:pPr>
        <w:jc w:val="center"/>
        <w:rPr>
          <w:rFonts w:cs="Times New Roman"/>
          <w:b/>
          <w:sz w:val="28"/>
          <w:szCs w:val="28"/>
          <w:u w:val="single"/>
          <w:lang w:val="fr-FR"/>
        </w:rPr>
      </w:pPr>
    </w:p>
    <w:p w:rsidR="004C4615" w:rsidRPr="00211908" w:rsidRDefault="004C4615" w:rsidP="004C4615">
      <w:pPr>
        <w:spacing w:line="360" w:lineRule="auto"/>
        <w:jc w:val="center"/>
        <w:rPr>
          <w:rFonts w:cs="Times New Roman"/>
          <w:b/>
          <w:sz w:val="48"/>
          <w:szCs w:val="48"/>
        </w:rPr>
      </w:pPr>
      <w:r w:rsidRPr="00211908">
        <w:rPr>
          <w:rFonts w:cs="Times New Roman"/>
          <w:b/>
          <w:sz w:val="48"/>
          <w:szCs w:val="48"/>
        </w:rPr>
        <w:t>ĐỀ TÀI : PHẦN MỀM QUẢN LÝ NHÂN SỰ C#</w:t>
      </w:r>
    </w:p>
    <w:p w:rsidR="004C4615" w:rsidRPr="00192EDA" w:rsidRDefault="004C4615" w:rsidP="004C4615">
      <w:pPr>
        <w:spacing w:line="360" w:lineRule="auto"/>
        <w:ind w:left="2948"/>
        <w:rPr>
          <w:rFonts w:cs="Times New Roman"/>
          <w:b/>
          <w:sz w:val="30"/>
          <w:szCs w:val="30"/>
        </w:rPr>
      </w:pPr>
      <w:r w:rsidRPr="00192EDA">
        <w:rPr>
          <w:rFonts w:cs="Times New Roman"/>
          <w:b/>
          <w:sz w:val="30"/>
          <w:szCs w:val="30"/>
        </w:rPr>
        <w:t>Giảng viên hướng dẫn: Ths. Huỳnh Trung Trụ</w:t>
      </w:r>
    </w:p>
    <w:p w:rsidR="004C4615" w:rsidRPr="00192EDA" w:rsidRDefault="004C4615" w:rsidP="004C4615">
      <w:pPr>
        <w:spacing w:line="360" w:lineRule="auto"/>
        <w:ind w:left="2948"/>
        <w:rPr>
          <w:rFonts w:cs="Times New Roman"/>
          <w:b/>
          <w:sz w:val="30"/>
          <w:szCs w:val="30"/>
        </w:rPr>
      </w:pPr>
      <w:r w:rsidRPr="00192EDA">
        <w:rPr>
          <w:rFonts w:cs="Times New Roman"/>
          <w:b/>
          <w:sz w:val="30"/>
          <w:szCs w:val="30"/>
        </w:rPr>
        <w:t>Sinh viên thực hiện: Nguyễn Thành Nhơn</w:t>
      </w:r>
    </w:p>
    <w:p w:rsidR="004C4615" w:rsidRPr="00192EDA" w:rsidRDefault="004C4615" w:rsidP="004C4615">
      <w:pPr>
        <w:spacing w:line="360" w:lineRule="auto"/>
        <w:ind w:left="2948"/>
        <w:rPr>
          <w:rFonts w:cs="Times New Roman"/>
          <w:b/>
          <w:sz w:val="30"/>
          <w:szCs w:val="30"/>
        </w:rPr>
      </w:pPr>
      <w:r w:rsidRPr="00192EDA">
        <w:rPr>
          <w:rFonts w:cs="Times New Roman"/>
          <w:b/>
          <w:sz w:val="30"/>
          <w:szCs w:val="30"/>
        </w:rPr>
        <w:t>Lớp: D14CQIS01</w:t>
      </w:r>
    </w:p>
    <w:p w:rsidR="004C4615" w:rsidRPr="00192EDA" w:rsidRDefault="004C4615" w:rsidP="004C4615">
      <w:pPr>
        <w:spacing w:line="360" w:lineRule="auto"/>
        <w:ind w:left="2948"/>
        <w:rPr>
          <w:rFonts w:cs="Times New Roman"/>
          <w:b/>
          <w:sz w:val="30"/>
          <w:szCs w:val="30"/>
        </w:rPr>
      </w:pPr>
      <w:r w:rsidRPr="00192EDA">
        <w:rPr>
          <w:rFonts w:cs="Times New Roman"/>
          <w:b/>
          <w:sz w:val="30"/>
          <w:szCs w:val="30"/>
        </w:rPr>
        <w:t>MSSV: N14DCCN062</w:t>
      </w:r>
    </w:p>
    <w:p w:rsidR="004C4615" w:rsidRDefault="004C4615" w:rsidP="004C4615">
      <w:pPr>
        <w:tabs>
          <w:tab w:val="center" w:pos="4320"/>
        </w:tabs>
        <w:jc w:val="center"/>
        <w:rPr>
          <w:rFonts w:cs="Times New Roman"/>
          <w:b/>
          <w:sz w:val="28"/>
          <w:szCs w:val="28"/>
        </w:rPr>
      </w:pPr>
    </w:p>
    <w:p w:rsidR="004C4615" w:rsidRDefault="004C4615" w:rsidP="004C4615">
      <w:pPr>
        <w:tabs>
          <w:tab w:val="center" w:pos="4320"/>
        </w:tabs>
        <w:jc w:val="center"/>
        <w:rPr>
          <w:rFonts w:cs="Times New Roman"/>
          <w:b/>
          <w:sz w:val="28"/>
          <w:szCs w:val="28"/>
        </w:rPr>
      </w:pPr>
    </w:p>
    <w:p w:rsidR="004C4615" w:rsidRDefault="004C4615" w:rsidP="004C4615">
      <w:pPr>
        <w:tabs>
          <w:tab w:val="center" w:pos="4320"/>
        </w:tabs>
        <w:jc w:val="center"/>
        <w:rPr>
          <w:rFonts w:cs="Times New Roman"/>
          <w:b/>
          <w:sz w:val="28"/>
          <w:szCs w:val="28"/>
        </w:rPr>
      </w:pPr>
    </w:p>
    <w:p w:rsidR="004C4615" w:rsidRPr="00560CAA" w:rsidRDefault="004C4615" w:rsidP="004C4615">
      <w:pPr>
        <w:tabs>
          <w:tab w:val="center" w:pos="4320"/>
        </w:tabs>
        <w:jc w:val="center"/>
        <w:rPr>
          <w:rFonts w:cs="Times New Roman"/>
          <w:b/>
          <w:i/>
          <w:sz w:val="28"/>
          <w:szCs w:val="28"/>
        </w:rPr>
        <w:sectPr w:rsidR="004C4615" w:rsidRPr="00560CAA" w:rsidSect="00622A65">
          <w:headerReference w:type="default" r:id="rId10"/>
          <w:footerReference w:type="default" r:id="rId11"/>
          <w:pgSz w:w="11907" w:h="16839" w:code="9"/>
          <w:pgMar w:top="1134" w:right="1134" w:bottom="1134" w:left="1701" w:header="720" w:footer="720" w:gutter="0"/>
          <w:pgNumType w:start="1"/>
          <w:cols w:space="720"/>
          <w:titlePg/>
          <w:docGrid w:linePitch="360"/>
        </w:sectPr>
      </w:pPr>
      <w:r w:rsidRPr="00560CAA">
        <w:rPr>
          <w:rFonts w:cs="Times New Roman"/>
          <w:b/>
          <w:i/>
          <w:sz w:val="28"/>
          <w:szCs w:val="28"/>
        </w:rPr>
        <w:t>TP.HCM</w:t>
      </w:r>
      <w:r>
        <w:rPr>
          <w:rFonts w:cs="Times New Roman"/>
          <w:b/>
          <w:i/>
          <w:sz w:val="28"/>
          <w:szCs w:val="28"/>
        </w:rPr>
        <w:t xml:space="preserve"> </w:t>
      </w:r>
      <w:r w:rsidRPr="00560CAA">
        <w:rPr>
          <w:rFonts w:cs="Times New Roman"/>
          <w:b/>
          <w:i/>
          <w:sz w:val="28"/>
          <w:szCs w:val="28"/>
        </w:rPr>
        <w:t>,</w:t>
      </w:r>
      <w:r>
        <w:rPr>
          <w:rFonts w:cs="Times New Roman"/>
          <w:b/>
          <w:i/>
          <w:sz w:val="28"/>
          <w:szCs w:val="28"/>
        </w:rPr>
        <w:t>Ngày 24 Tháng 07 năm 2018</w:t>
      </w:r>
      <w:bookmarkStart w:id="0" w:name="_GoBack"/>
      <w:bookmarkEnd w:id="0"/>
    </w:p>
    <w:p w:rsidR="00FE6E04" w:rsidRPr="004C4615" w:rsidRDefault="00FE6E04" w:rsidP="004C4615">
      <w:pPr>
        <w:tabs>
          <w:tab w:val="left" w:pos="2895"/>
        </w:tabs>
        <w:spacing w:after="0" w:line="360" w:lineRule="auto"/>
        <w:rPr>
          <w:rFonts w:cs="Times New Roman"/>
          <w:b/>
          <w:sz w:val="28"/>
          <w:szCs w:val="28"/>
        </w:rPr>
      </w:pPr>
    </w:p>
    <w:sdt>
      <w:sdtPr>
        <w:rPr>
          <w:rFonts w:eastAsiaTheme="minorHAnsi" w:cstheme="minorBidi"/>
          <w:b w:val="0"/>
          <w:bCs w:val="0"/>
          <w:color w:val="auto"/>
          <w:sz w:val="26"/>
          <w:szCs w:val="22"/>
          <w:lang w:eastAsia="en-US"/>
        </w:rPr>
        <w:id w:val="289413247"/>
        <w:docPartObj>
          <w:docPartGallery w:val="Table of Contents"/>
          <w:docPartUnique/>
        </w:docPartObj>
      </w:sdtPr>
      <w:sdtEndPr>
        <w:rPr>
          <w:noProof/>
        </w:rPr>
      </w:sdtEndPr>
      <w:sdtContent>
        <w:p w:rsidR="00AC6CF0" w:rsidRDefault="00AC6CF0">
          <w:pPr>
            <w:pStyle w:val="TOCHeading"/>
          </w:pPr>
          <w:r>
            <w:t>Mục Lục</w:t>
          </w:r>
        </w:p>
        <w:p w:rsidR="00AC6CF0" w:rsidRDefault="00AC6CF0">
          <w:pPr>
            <w:pStyle w:val="TOC1"/>
            <w:tabs>
              <w:tab w:val="right" w:leader="dot" w:pos="9062"/>
            </w:tabs>
            <w:rPr>
              <w:rFonts w:asciiTheme="minorHAnsi" w:hAnsiTheme="minorHAnsi"/>
              <w:noProof/>
              <w:sz w:val="22"/>
              <w:lang w:eastAsia="en-US"/>
            </w:rPr>
          </w:pPr>
          <w:r>
            <w:fldChar w:fldCharType="begin"/>
          </w:r>
          <w:r>
            <w:instrText xml:space="preserve"> TOC \o "1-3" \h \z \u </w:instrText>
          </w:r>
          <w:r>
            <w:fldChar w:fldCharType="separate"/>
          </w:r>
          <w:hyperlink w:anchor="_Toc501570886" w:history="1">
            <w:r w:rsidRPr="004D2C37">
              <w:rPr>
                <w:rStyle w:val="Hyperlink"/>
                <w:rFonts w:cs="Times New Roman"/>
                <w:noProof/>
              </w:rPr>
              <w:t>Chương 1 -Khảo sát bài toán, phân tích thiết kế hệ thống</w:t>
            </w:r>
            <w:r>
              <w:rPr>
                <w:noProof/>
                <w:webHidden/>
              </w:rPr>
              <w:tab/>
            </w:r>
            <w:r>
              <w:rPr>
                <w:noProof/>
                <w:webHidden/>
              </w:rPr>
              <w:fldChar w:fldCharType="begin"/>
            </w:r>
            <w:r>
              <w:rPr>
                <w:noProof/>
                <w:webHidden/>
              </w:rPr>
              <w:instrText xml:space="preserve"> PAGEREF _Toc501570886 \h </w:instrText>
            </w:r>
            <w:r>
              <w:rPr>
                <w:noProof/>
                <w:webHidden/>
              </w:rPr>
            </w:r>
            <w:r>
              <w:rPr>
                <w:noProof/>
                <w:webHidden/>
              </w:rPr>
              <w:fldChar w:fldCharType="separate"/>
            </w:r>
            <w:r>
              <w:rPr>
                <w:noProof/>
                <w:webHidden/>
              </w:rPr>
              <w:t>2</w:t>
            </w:r>
            <w:r>
              <w:rPr>
                <w:noProof/>
                <w:webHidden/>
              </w:rPr>
              <w:fldChar w:fldCharType="end"/>
            </w:r>
          </w:hyperlink>
        </w:p>
        <w:p w:rsidR="00AC6CF0" w:rsidRDefault="00FB19CE">
          <w:pPr>
            <w:pStyle w:val="TOC2"/>
            <w:tabs>
              <w:tab w:val="right" w:leader="dot" w:pos="9062"/>
            </w:tabs>
            <w:rPr>
              <w:rFonts w:asciiTheme="minorHAnsi" w:hAnsiTheme="minorHAnsi"/>
              <w:noProof/>
              <w:sz w:val="22"/>
              <w:lang w:eastAsia="en-US"/>
            </w:rPr>
          </w:pPr>
          <w:hyperlink w:anchor="_Toc501570887" w:history="1">
            <w:r w:rsidR="00AC6CF0" w:rsidRPr="004D2C37">
              <w:rPr>
                <w:rStyle w:val="Hyperlink"/>
                <w:rFonts w:cs="Times New Roman"/>
                <w:noProof/>
              </w:rPr>
              <w:t>I.Khảo sát hệ thống</w:t>
            </w:r>
            <w:r w:rsidR="00AC6CF0">
              <w:rPr>
                <w:noProof/>
                <w:webHidden/>
              </w:rPr>
              <w:tab/>
            </w:r>
            <w:r w:rsidR="00AC6CF0">
              <w:rPr>
                <w:noProof/>
                <w:webHidden/>
              </w:rPr>
              <w:fldChar w:fldCharType="begin"/>
            </w:r>
            <w:r w:rsidR="00AC6CF0">
              <w:rPr>
                <w:noProof/>
                <w:webHidden/>
              </w:rPr>
              <w:instrText xml:space="preserve"> PAGEREF _Toc501570887 \h </w:instrText>
            </w:r>
            <w:r w:rsidR="00AC6CF0">
              <w:rPr>
                <w:noProof/>
                <w:webHidden/>
              </w:rPr>
            </w:r>
            <w:r w:rsidR="00AC6CF0">
              <w:rPr>
                <w:noProof/>
                <w:webHidden/>
              </w:rPr>
              <w:fldChar w:fldCharType="separate"/>
            </w:r>
            <w:r w:rsidR="00AC6CF0">
              <w:rPr>
                <w:noProof/>
                <w:webHidden/>
              </w:rPr>
              <w:t>2</w:t>
            </w:r>
            <w:r w:rsidR="00AC6CF0">
              <w:rPr>
                <w:noProof/>
                <w:webHidden/>
              </w:rPr>
              <w:fldChar w:fldCharType="end"/>
            </w:r>
          </w:hyperlink>
        </w:p>
        <w:p w:rsidR="00AC6CF0" w:rsidRDefault="00FB19CE">
          <w:pPr>
            <w:pStyle w:val="TOC2"/>
            <w:tabs>
              <w:tab w:val="right" w:leader="dot" w:pos="9062"/>
            </w:tabs>
            <w:rPr>
              <w:rFonts w:asciiTheme="minorHAnsi" w:hAnsiTheme="minorHAnsi"/>
              <w:noProof/>
              <w:sz w:val="22"/>
              <w:lang w:eastAsia="en-US"/>
            </w:rPr>
          </w:pPr>
          <w:hyperlink w:anchor="_Toc501570888" w:history="1">
            <w:r w:rsidR="00AC6CF0" w:rsidRPr="004D2C37">
              <w:rPr>
                <w:rStyle w:val="Hyperlink"/>
                <w:rFonts w:cs="Times New Roman"/>
                <w:noProof/>
              </w:rPr>
              <w:t>II.Phân tích và thiết kế hệ thống</w:t>
            </w:r>
            <w:r w:rsidR="00AC6CF0">
              <w:rPr>
                <w:noProof/>
                <w:webHidden/>
              </w:rPr>
              <w:tab/>
            </w:r>
            <w:r w:rsidR="00AC6CF0">
              <w:rPr>
                <w:noProof/>
                <w:webHidden/>
              </w:rPr>
              <w:fldChar w:fldCharType="begin"/>
            </w:r>
            <w:r w:rsidR="00AC6CF0">
              <w:rPr>
                <w:noProof/>
                <w:webHidden/>
              </w:rPr>
              <w:instrText xml:space="preserve"> PAGEREF _Toc501570888 \h </w:instrText>
            </w:r>
            <w:r w:rsidR="00AC6CF0">
              <w:rPr>
                <w:noProof/>
                <w:webHidden/>
              </w:rPr>
            </w:r>
            <w:r w:rsidR="00AC6CF0">
              <w:rPr>
                <w:noProof/>
                <w:webHidden/>
              </w:rPr>
              <w:fldChar w:fldCharType="separate"/>
            </w:r>
            <w:r w:rsidR="00AC6CF0">
              <w:rPr>
                <w:noProof/>
                <w:webHidden/>
              </w:rPr>
              <w:t>3</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89" w:history="1">
            <w:r w:rsidR="00AC6CF0" w:rsidRPr="004D2C37">
              <w:rPr>
                <w:rStyle w:val="Hyperlink"/>
                <w:rFonts w:cs="Times New Roman"/>
                <w:noProof/>
              </w:rPr>
              <w:t>1. Xác định tác nhân</w:t>
            </w:r>
            <w:r w:rsidR="00AC6CF0">
              <w:rPr>
                <w:noProof/>
                <w:webHidden/>
              </w:rPr>
              <w:tab/>
            </w:r>
            <w:r w:rsidR="00AC6CF0">
              <w:rPr>
                <w:noProof/>
                <w:webHidden/>
              </w:rPr>
              <w:fldChar w:fldCharType="begin"/>
            </w:r>
            <w:r w:rsidR="00AC6CF0">
              <w:rPr>
                <w:noProof/>
                <w:webHidden/>
              </w:rPr>
              <w:instrText xml:space="preserve"> PAGEREF _Toc501570889 \h </w:instrText>
            </w:r>
            <w:r w:rsidR="00AC6CF0">
              <w:rPr>
                <w:noProof/>
                <w:webHidden/>
              </w:rPr>
            </w:r>
            <w:r w:rsidR="00AC6CF0">
              <w:rPr>
                <w:noProof/>
                <w:webHidden/>
              </w:rPr>
              <w:fldChar w:fldCharType="separate"/>
            </w:r>
            <w:r w:rsidR="00AC6CF0">
              <w:rPr>
                <w:noProof/>
                <w:webHidden/>
              </w:rPr>
              <w:t>3</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0" w:history="1">
            <w:r w:rsidR="00AC6CF0" w:rsidRPr="00AC6CF0">
              <w:rPr>
                <w:rStyle w:val="Hyperlink"/>
                <w:noProof/>
              </w:rPr>
              <w:t>2.Mô tả sơ đồ chức năng</w:t>
            </w:r>
            <w:r w:rsidR="00AC6CF0">
              <w:rPr>
                <w:noProof/>
                <w:webHidden/>
              </w:rPr>
              <w:tab/>
            </w:r>
            <w:r w:rsidR="00AC6CF0">
              <w:rPr>
                <w:noProof/>
                <w:webHidden/>
              </w:rPr>
              <w:fldChar w:fldCharType="begin"/>
            </w:r>
            <w:r w:rsidR="00AC6CF0">
              <w:rPr>
                <w:noProof/>
                <w:webHidden/>
              </w:rPr>
              <w:instrText xml:space="preserve"> PAGEREF _Toc501570890 \h </w:instrText>
            </w:r>
            <w:r w:rsidR="00AC6CF0">
              <w:rPr>
                <w:noProof/>
                <w:webHidden/>
              </w:rPr>
            </w:r>
            <w:r w:rsidR="00AC6CF0">
              <w:rPr>
                <w:noProof/>
                <w:webHidden/>
              </w:rPr>
              <w:fldChar w:fldCharType="separate"/>
            </w:r>
            <w:r w:rsidR="00AC6CF0">
              <w:rPr>
                <w:noProof/>
                <w:webHidden/>
              </w:rPr>
              <w:t>5</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1" w:history="1">
            <w:r w:rsidR="00AC6CF0" w:rsidRPr="00AC6CF0">
              <w:rPr>
                <w:rStyle w:val="Hyperlink"/>
                <w:noProof/>
              </w:rPr>
              <w:t>3. Biểu đồ lớp</w:t>
            </w:r>
            <w:r w:rsidR="00AC6CF0">
              <w:rPr>
                <w:noProof/>
                <w:webHidden/>
              </w:rPr>
              <w:tab/>
            </w:r>
            <w:r w:rsidR="00AC6CF0">
              <w:rPr>
                <w:noProof/>
                <w:webHidden/>
              </w:rPr>
              <w:fldChar w:fldCharType="begin"/>
            </w:r>
            <w:r w:rsidR="00AC6CF0">
              <w:rPr>
                <w:noProof/>
                <w:webHidden/>
              </w:rPr>
              <w:instrText xml:space="preserve"> PAGEREF _Toc501570891 \h </w:instrText>
            </w:r>
            <w:r w:rsidR="00AC6CF0">
              <w:rPr>
                <w:noProof/>
                <w:webHidden/>
              </w:rPr>
            </w:r>
            <w:r w:rsidR="00AC6CF0">
              <w:rPr>
                <w:noProof/>
                <w:webHidden/>
              </w:rPr>
              <w:fldChar w:fldCharType="separate"/>
            </w:r>
            <w:r w:rsidR="00AC6CF0">
              <w:rPr>
                <w:noProof/>
                <w:webHidden/>
              </w:rPr>
              <w:t>20</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2" w:history="1">
            <w:r w:rsidR="00AC6CF0" w:rsidRPr="00AC6CF0">
              <w:rPr>
                <w:rStyle w:val="Hyperlink"/>
                <w:noProof/>
              </w:rPr>
              <w:t>4.Cơ sở dữ liệu quan hệ</w:t>
            </w:r>
            <w:r w:rsidR="00AC6CF0">
              <w:rPr>
                <w:noProof/>
                <w:webHidden/>
              </w:rPr>
              <w:tab/>
            </w:r>
            <w:r w:rsidR="00AC6CF0">
              <w:rPr>
                <w:noProof/>
                <w:webHidden/>
              </w:rPr>
              <w:fldChar w:fldCharType="begin"/>
            </w:r>
            <w:r w:rsidR="00AC6CF0">
              <w:rPr>
                <w:noProof/>
                <w:webHidden/>
              </w:rPr>
              <w:instrText xml:space="preserve"> PAGEREF _Toc501570892 \h </w:instrText>
            </w:r>
            <w:r w:rsidR="00AC6CF0">
              <w:rPr>
                <w:noProof/>
                <w:webHidden/>
              </w:rPr>
            </w:r>
            <w:r w:rsidR="00AC6CF0">
              <w:rPr>
                <w:noProof/>
                <w:webHidden/>
              </w:rPr>
              <w:fldChar w:fldCharType="separate"/>
            </w:r>
            <w:r w:rsidR="00AC6CF0">
              <w:rPr>
                <w:noProof/>
                <w:webHidden/>
              </w:rPr>
              <w:t>21</w:t>
            </w:r>
            <w:r w:rsidR="00AC6CF0">
              <w:rPr>
                <w:noProof/>
                <w:webHidden/>
              </w:rPr>
              <w:fldChar w:fldCharType="end"/>
            </w:r>
          </w:hyperlink>
        </w:p>
        <w:p w:rsidR="00AC6CF0" w:rsidRDefault="00FB19CE">
          <w:pPr>
            <w:pStyle w:val="TOC1"/>
            <w:tabs>
              <w:tab w:val="right" w:leader="dot" w:pos="9062"/>
            </w:tabs>
            <w:rPr>
              <w:rFonts w:asciiTheme="minorHAnsi" w:hAnsiTheme="minorHAnsi"/>
              <w:noProof/>
              <w:sz w:val="22"/>
              <w:lang w:eastAsia="en-US"/>
            </w:rPr>
          </w:pPr>
          <w:hyperlink w:anchor="_Toc501570893" w:history="1">
            <w:r w:rsidR="00AC6CF0" w:rsidRPr="004D2C37">
              <w:rPr>
                <w:rStyle w:val="Hyperlink"/>
                <w:rFonts w:cs="Times New Roman"/>
                <w:noProof/>
                <w:lang w:val="vi-VN"/>
              </w:rPr>
              <w:t>Chương 3: Xây dựng chương trình</w:t>
            </w:r>
            <w:r w:rsidR="00AC6CF0">
              <w:rPr>
                <w:noProof/>
                <w:webHidden/>
              </w:rPr>
              <w:tab/>
            </w:r>
            <w:r w:rsidR="00AC6CF0">
              <w:rPr>
                <w:noProof/>
                <w:webHidden/>
              </w:rPr>
              <w:fldChar w:fldCharType="begin"/>
            </w:r>
            <w:r w:rsidR="00AC6CF0">
              <w:rPr>
                <w:noProof/>
                <w:webHidden/>
              </w:rPr>
              <w:instrText xml:space="preserve"> PAGEREF _Toc501570893 \h </w:instrText>
            </w:r>
            <w:r w:rsidR="00AC6CF0">
              <w:rPr>
                <w:noProof/>
                <w:webHidden/>
              </w:rPr>
            </w:r>
            <w:r w:rsidR="00AC6CF0">
              <w:rPr>
                <w:noProof/>
                <w:webHidden/>
              </w:rPr>
              <w:fldChar w:fldCharType="separate"/>
            </w:r>
            <w:r w:rsidR="00AC6CF0">
              <w:rPr>
                <w:noProof/>
                <w:webHidden/>
              </w:rPr>
              <w:t>28</w:t>
            </w:r>
            <w:r w:rsidR="00AC6CF0">
              <w:rPr>
                <w:noProof/>
                <w:webHidden/>
              </w:rPr>
              <w:fldChar w:fldCharType="end"/>
            </w:r>
          </w:hyperlink>
        </w:p>
        <w:p w:rsidR="00AC6CF0" w:rsidRDefault="00FB19CE">
          <w:pPr>
            <w:pStyle w:val="TOC2"/>
            <w:tabs>
              <w:tab w:val="right" w:leader="dot" w:pos="9062"/>
            </w:tabs>
            <w:rPr>
              <w:rFonts w:asciiTheme="minorHAnsi" w:hAnsiTheme="minorHAnsi"/>
              <w:noProof/>
              <w:sz w:val="22"/>
              <w:lang w:eastAsia="en-US"/>
            </w:rPr>
          </w:pPr>
          <w:hyperlink w:anchor="_Toc501570894" w:history="1">
            <w:r w:rsidR="00AC6CF0" w:rsidRPr="004D2C37">
              <w:rPr>
                <w:rStyle w:val="Hyperlink"/>
                <w:rFonts w:cs="Times New Roman"/>
                <w:noProof/>
                <w:lang w:val="vi-VN"/>
              </w:rPr>
              <w:t>I.Một số giao diện chính</w:t>
            </w:r>
            <w:r w:rsidR="00AC6CF0">
              <w:rPr>
                <w:noProof/>
                <w:webHidden/>
              </w:rPr>
              <w:tab/>
            </w:r>
            <w:r w:rsidR="00AC6CF0">
              <w:rPr>
                <w:noProof/>
                <w:webHidden/>
              </w:rPr>
              <w:fldChar w:fldCharType="begin"/>
            </w:r>
            <w:r w:rsidR="00AC6CF0">
              <w:rPr>
                <w:noProof/>
                <w:webHidden/>
              </w:rPr>
              <w:instrText xml:space="preserve"> PAGEREF _Toc501570894 \h </w:instrText>
            </w:r>
            <w:r w:rsidR="00AC6CF0">
              <w:rPr>
                <w:noProof/>
                <w:webHidden/>
              </w:rPr>
            </w:r>
            <w:r w:rsidR="00AC6CF0">
              <w:rPr>
                <w:noProof/>
                <w:webHidden/>
              </w:rPr>
              <w:fldChar w:fldCharType="separate"/>
            </w:r>
            <w:r w:rsidR="00AC6CF0">
              <w:rPr>
                <w:noProof/>
                <w:webHidden/>
              </w:rPr>
              <w:t>28</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5" w:history="1">
            <w:r w:rsidR="00AC6CF0" w:rsidRPr="004D2C37">
              <w:rPr>
                <w:rStyle w:val="Hyperlink"/>
                <w:rFonts w:cs="Times New Roman"/>
                <w:noProof/>
              </w:rPr>
              <w:t>1.Form đăng nhập</w:t>
            </w:r>
            <w:r w:rsidR="00AC6CF0">
              <w:rPr>
                <w:noProof/>
                <w:webHidden/>
              </w:rPr>
              <w:tab/>
            </w:r>
            <w:r w:rsidR="00AC6CF0">
              <w:rPr>
                <w:noProof/>
                <w:webHidden/>
              </w:rPr>
              <w:fldChar w:fldCharType="begin"/>
            </w:r>
            <w:r w:rsidR="00AC6CF0">
              <w:rPr>
                <w:noProof/>
                <w:webHidden/>
              </w:rPr>
              <w:instrText xml:space="preserve"> PAGEREF _Toc501570895 \h </w:instrText>
            </w:r>
            <w:r w:rsidR="00AC6CF0">
              <w:rPr>
                <w:noProof/>
                <w:webHidden/>
              </w:rPr>
            </w:r>
            <w:r w:rsidR="00AC6CF0">
              <w:rPr>
                <w:noProof/>
                <w:webHidden/>
              </w:rPr>
              <w:fldChar w:fldCharType="separate"/>
            </w:r>
            <w:r w:rsidR="00AC6CF0">
              <w:rPr>
                <w:noProof/>
                <w:webHidden/>
              </w:rPr>
              <w:t>28</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6" w:history="1">
            <w:r w:rsidR="00AC6CF0" w:rsidRPr="004D2C37">
              <w:rPr>
                <w:rStyle w:val="Hyperlink"/>
                <w:rFonts w:cs="Times New Roman"/>
                <w:noProof/>
              </w:rPr>
              <w:t>2.Form chính</w:t>
            </w:r>
            <w:r w:rsidR="00AC6CF0">
              <w:rPr>
                <w:noProof/>
                <w:webHidden/>
              </w:rPr>
              <w:tab/>
            </w:r>
            <w:r w:rsidR="00AC6CF0">
              <w:rPr>
                <w:noProof/>
                <w:webHidden/>
              </w:rPr>
              <w:fldChar w:fldCharType="begin"/>
            </w:r>
            <w:r w:rsidR="00AC6CF0">
              <w:rPr>
                <w:noProof/>
                <w:webHidden/>
              </w:rPr>
              <w:instrText xml:space="preserve"> PAGEREF _Toc501570896 \h </w:instrText>
            </w:r>
            <w:r w:rsidR="00AC6CF0">
              <w:rPr>
                <w:noProof/>
                <w:webHidden/>
              </w:rPr>
            </w:r>
            <w:r w:rsidR="00AC6CF0">
              <w:rPr>
                <w:noProof/>
                <w:webHidden/>
              </w:rPr>
              <w:fldChar w:fldCharType="separate"/>
            </w:r>
            <w:r w:rsidR="00AC6CF0">
              <w:rPr>
                <w:noProof/>
                <w:webHidden/>
              </w:rPr>
              <w:t>29</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7" w:history="1">
            <w:r w:rsidR="00AC6CF0" w:rsidRPr="004D2C37">
              <w:rPr>
                <w:rStyle w:val="Hyperlink"/>
                <w:rFonts w:cs="Times New Roman"/>
                <w:noProof/>
              </w:rPr>
              <w:t>3.Form nhân viên</w:t>
            </w:r>
            <w:r w:rsidR="00AC6CF0">
              <w:rPr>
                <w:noProof/>
                <w:webHidden/>
              </w:rPr>
              <w:tab/>
            </w:r>
            <w:r w:rsidR="00AC6CF0">
              <w:rPr>
                <w:noProof/>
                <w:webHidden/>
              </w:rPr>
              <w:fldChar w:fldCharType="begin"/>
            </w:r>
            <w:r w:rsidR="00AC6CF0">
              <w:rPr>
                <w:noProof/>
                <w:webHidden/>
              </w:rPr>
              <w:instrText xml:space="preserve"> PAGEREF _Toc501570897 \h </w:instrText>
            </w:r>
            <w:r w:rsidR="00AC6CF0">
              <w:rPr>
                <w:noProof/>
                <w:webHidden/>
              </w:rPr>
            </w:r>
            <w:r w:rsidR="00AC6CF0">
              <w:rPr>
                <w:noProof/>
                <w:webHidden/>
              </w:rPr>
              <w:fldChar w:fldCharType="separate"/>
            </w:r>
            <w:r w:rsidR="00AC6CF0">
              <w:rPr>
                <w:noProof/>
                <w:webHidden/>
              </w:rPr>
              <w:t>30</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8" w:history="1">
            <w:r w:rsidR="00AC6CF0" w:rsidRPr="004D2C37">
              <w:rPr>
                <w:rStyle w:val="Hyperlink"/>
                <w:rFonts w:cs="Times New Roman"/>
                <w:noProof/>
              </w:rPr>
              <w:t>4.Form Nhập - Xuất Nhân viên bằng Excel</w:t>
            </w:r>
            <w:r w:rsidR="00AC6CF0">
              <w:rPr>
                <w:noProof/>
                <w:webHidden/>
              </w:rPr>
              <w:tab/>
            </w:r>
            <w:r w:rsidR="00AC6CF0">
              <w:rPr>
                <w:noProof/>
                <w:webHidden/>
              </w:rPr>
              <w:fldChar w:fldCharType="begin"/>
            </w:r>
            <w:r w:rsidR="00AC6CF0">
              <w:rPr>
                <w:noProof/>
                <w:webHidden/>
              </w:rPr>
              <w:instrText xml:space="preserve"> PAGEREF _Toc501570898 \h </w:instrText>
            </w:r>
            <w:r w:rsidR="00AC6CF0">
              <w:rPr>
                <w:noProof/>
                <w:webHidden/>
              </w:rPr>
            </w:r>
            <w:r w:rsidR="00AC6CF0">
              <w:rPr>
                <w:noProof/>
                <w:webHidden/>
              </w:rPr>
              <w:fldChar w:fldCharType="separate"/>
            </w:r>
            <w:r w:rsidR="00AC6CF0">
              <w:rPr>
                <w:noProof/>
                <w:webHidden/>
              </w:rPr>
              <w:t>33</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899" w:history="1">
            <w:r w:rsidR="00AC6CF0" w:rsidRPr="004D2C37">
              <w:rPr>
                <w:rStyle w:val="Hyperlink"/>
                <w:rFonts w:cs="Times New Roman"/>
                <w:noProof/>
              </w:rPr>
              <w:t>5.Form Bảng công</w:t>
            </w:r>
            <w:r w:rsidR="00AC6CF0">
              <w:rPr>
                <w:noProof/>
                <w:webHidden/>
              </w:rPr>
              <w:tab/>
            </w:r>
            <w:r w:rsidR="00AC6CF0">
              <w:rPr>
                <w:noProof/>
                <w:webHidden/>
              </w:rPr>
              <w:fldChar w:fldCharType="begin"/>
            </w:r>
            <w:r w:rsidR="00AC6CF0">
              <w:rPr>
                <w:noProof/>
                <w:webHidden/>
              </w:rPr>
              <w:instrText xml:space="preserve"> PAGEREF _Toc501570899 \h </w:instrText>
            </w:r>
            <w:r w:rsidR="00AC6CF0">
              <w:rPr>
                <w:noProof/>
                <w:webHidden/>
              </w:rPr>
            </w:r>
            <w:r w:rsidR="00AC6CF0">
              <w:rPr>
                <w:noProof/>
                <w:webHidden/>
              </w:rPr>
              <w:fldChar w:fldCharType="separate"/>
            </w:r>
            <w:r w:rsidR="00AC6CF0">
              <w:rPr>
                <w:noProof/>
                <w:webHidden/>
              </w:rPr>
              <w:t>33</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900" w:history="1">
            <w:r w:rsidR="00AC6CF0" w:rsidRPr="004D2C37">
              <w:rPr>
                <w:rStyle w:val="Hyperlink"/>
                <w:rFonts w:cs="Times New Roman"/>
                <w:noProof/>
              </w:rPr>
              <w:t>6.Form phụ cấp</w:t>
            </w:r>
            <w:r w:rsidR="00AC6CF0">
              <w:rPr>
                <w:noProof/>
                <w:webHidden/>
              </w:rPr>
              <w:tab/>
            </w:r>
            <w:r w:rsidR="00AC6CF0">
              <w:rPr>
                <w:noProof/>
                <w:webHidden/>
              </w:rPr>
              <w:fldChar w:fldCharType="begin"/>
            </w:r>
            <w:r w:rsidR="00AC6CF0">
              <w:rPr>
                <w:noProof/>
                <w:webHidden/>
              </w:rPr>
              <w:instrText xml:space="preserve"> PAGEREF _Toc501570900 \h </w:instrText>
            </w:r>
            <w:r w:rsidR="00AC6CF0">
              <w:rPr>
                <w:noProof/>
                <w:webHidden/>
              </w:rPr>
            </w:r>
            <w:r w:rsidR="00AC6CF0">
              <w:rPr>
                <w:noProof/>
                <w:webHidden/>
              </w:rPr>
              <w:fldChar w:fldCharType="separate"/>
            </w:r>
            <w:r w:rsidR="00AC6CF0">
              <w:rPr>
                <w:noProof/>
                <w:webHidden/>
              </w:rPr>
              <w:t>36</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901" w:history="1">
            <w:r w:rsidR="00AC6CF0" w:rsidRPr="004D2C37">
              <w:rPr>
                <w:rStyle w:val="Hyperlink"/>
                <w:rFonts w:cs="Times New Roman"/>
                <w:noProof/>
              </w:rPr>
              <w:t>7.Form Quản lý tăng ca</w:t>
            </w:r>
            <w:r w:rsidR="00AC6CF0">
              <w:rPr>
                <w:noProof/>
                <w:webHidden/>
              </w:rPr>
              <w:tab/>
            </w:r>
            <w:r w:rsidR="00AC6CF0">
              <w:rPr>
                <w:noProof/>
                <w:webHidden/>
              </w:rPr>
              <w:fldChar w:fldCharType="begin"/>
            </w:r>
            <w:r w:rsidR="00AC6CF0">
              <w:rPr>
                <w:noProof/>
                <w:webHidden/>
              </w:rPr>
              <w:instrText xml:space="preserve"> PAGEREF _Toc501570901 \h </w:instrText>
            </w:r>
            <w:r w:rsidR="00AC6CF0">
              <w:rPr>
                <w:noProof/>
                <w:webHidden/>
              </w:rPr>
            </w:r>
            <w:r w:rsidR="00AC6CF0">
              <w:rPr>
                <w:noProof/>
                <w:webHidden/>
              </w:rPr>
              <w:fldChar w:fldCharType="separate"/>
            </w:r>
            <w:r w:rsidR="00AC6CF0">
              <w:rPr>
                <w:noProof/>
                <w:webHidden/>
              </w:rPr>
              <w:t>36</w:t>
            </w:r>
            <w:r w:rsidR="00AC6CF0">
              <w:rPr>
                <w:noProof/>
                <w:webHidden/>
              </w:rPr>
              <w:fldChar w:fldCharType="end"/>
            </w:r>
          </w:hyperlink>
        </w:p>
        <w:p w:rsidR="00AC6CF0" w:rsidRDefault="00FB19CE">
          <w:pPr>
            <w:pStyle w:val="TOC3"/>
            <w:tabs>
              <w:tab w:val="right" w:leader="dot" w:pos="9062"/>
            </w:tabs>
            <w:rPr>
              <w:rFonts w:asciiTheme="minorHAnsi" w:hAnsiTheme="minorHAnsi"/>
              <w:noProof/>
              <w:sz w:val="22"/>
              <w:lang w:eastAsia="en-US"/>
            </w:rPr>
          </w:pPr>
          <w:hyperlink w:anchor="_Toc501570902" w:history="1">
            <w:r w:rsidR="00AC6CF0" w:rsidRPr="004D2C37">
              <w:rPr>
                <w:rStyle w:val="Hyperlink"/>
                <w:rFonts w:cs="Times New Roman"/>
                <w:noProof/>
              </w:rPr>
              <w:t>8. Form quản lý danh mục</w:t>
            </w:r>
            <w:r w:rsidR="00AC6CF0">
              <w:rPr>
                <w:noProof/>
                <w:webHidden/>
              </w:rPr>
              <w:tab/>
            </w:r>
            <w:r w:rsidR="00AC6CF0">
              <w:rPr>
                <w:noProof/>
                <w:webHidden/>
              </w:rPr>
              <w:fldChar w:fldCharType="begin"/>
            </w:r>
            <w:r w:rsidR="00AC6CF0">
              <w:rPr>
                <w:noProof/>
                <w:webHidden/>
              </w:rPr>
              <w:instrText xml:space="preserve"> PAGEREF _Toc501570902 \h </w:instrText>
            </w:r>
            <w:r w:rsidR="00AC6CF0">
              <w:rPr>
                <w:noProof/>
                <w:webHidden/>
              </w:rPr>
            </w:r>
            <w:r w:rsidR="00AC6CF0">
              <w:rPr>
                <w:noProof/>
                <w:webHidden/>
              </w:rPr>
              <w:fldChar w:fldCharType="separate"/>
            </w:r>
            <w:r w:rsidR="00AC6CF0">
              <w:rPr>
                <w:noProof/>
                <w:webHidden/>
              </w:rPr>
              <w:t>37</w:t>
            </w:r>
            <w:r w:rsidR="00AC6CF0">
              <w:rPr>
                <w:noProof/>
                <w:webHidden/>
              </w:rPr>
              <w:fldChar w:fldCharType="end"/>
            </w:r>
          </w:hyperlink>
        </w:p>
        <w:p w:rsidR="00AC6CF0" w:rsidRDefault="00FB19CE">
          <w:pPr>
            <w:pStyle w:val="TOC1"/>
            <w:tabs>
              <w:tab w:val="right" w:leader="dot" w:pos="9062"/>
            </w:tabs>
            <w:rPr>
              <w:rFonts w:asciiTheme="minorHAnsi" w:hAnsiTheme="minorHAnsi"/>
              <w:noProof/>
              <w:sz w:val="22"/>
              <w:lang w:eastAsia="en-US"/>
            </w:rPr>
          </w:pPr>
          <w:hyperlink w:anchor="_Toc501570903" w:history="1">
            <w:r w:rsidR="00AC6CF0" w:rsidRPr="004D2C37">
              <w:rPr>
                <w:rStyle w:val="Hyperlink"/>
                <w:rFonts w:cs="Times New Roman"/>
                <w:noProof/>
              </w:rPr>
              <w:t>Kết luận</w:t>
            </w:r>
            <w:r w:rsidR="00AC6CF0">
              <w:rPr>
                <w:noProof/>
                <w:webHidden/>
              </w:rPr>
              <w:tab/>
            </w:r>
            <w:r w:rsidR="00AC6CF0">
              <w:rPr>
                <w:noProof/>
                <w:webHidden/>
              </w:rPr>
              <w:fldChar w:fldCharType="begin"/>
            </w:r>
            <w:r w:rsidR="00AC6CF0">
              <w:rPr>
                <w:noProof/>
                <w:webHidden/>
              </w:rPr>
              <w:instrText xml:space="preserve"> PAGEREF _Toc501570903 \h </w:instrText>
            </w:r>
            <w:r w:rsidR="00AC6CF0">
              <w:rPr>
                <w:noProof/>
                <w:webHidden/>
              </w:rPr>
            </w:r>
            <w:r w:rsidR="00AC6CF0">
              <w:rPr>
                <w:noProof/>
                <w:webHidden/>
              </w:rPr>
              <w:fldChar w:fldCharType="separate"/>
            </w:r>
            <w:r w:rsidR="00AC6CF0">
              <w:rPr>
                <w:noProof/>
                <w:webHidden/>
              </w:rPr>
              <w:t>38</w:t>
            </w:r>
            <w:r w:rsidR="00AC6CF0">
              <w:rPr>
                <w:noProof/>
                <w:webHidden/>
              </w:rPr>
              <w:fldChar w:fldCharType="end"/>
            </w:r>
          </w:hyperlink>
        </w:p>
        <w:p w:rsidR="00AC6CF0" w:rsidRDefault="00AC6CF0">
          <w:r>
            <w:rPr>
              <w:b/>
              <w:bCs/>
              <w:noProof/>
            </w:rPr>
            <w:fldChar w:fldCharType="end"/>
          </w:r>
        </w:p>
      </w:sdtContent>
    </w:sdt>
    <w:p w:rsidR="00E27075" w:rsidRPr="00F46BAE" w:rsidRDefault="00AC6CF0" w:rsidP="00AC6CF0">
      <w:pPr>
        <w:rPr>
          <w:rFonts w:cs="Times New Roman"/>
          <w:sz w:val="28"/>
          <w:szCs w:val="28"/>
        </w:rPr>
        <w:sectPr w:rsidR="00E27075" w:rsidRPr="00F46BAE" w:rsidSect="00FE6E04">
          <w:headerReference w:type="default" r:id="rId12"/>
          <w:footerReference w:type="first" r:id="rId13"/>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cs="Times New Roman"/>
          <w:sz w:val="28"/>
          <w:szCs w:val="28"/>
        </w:rPr>
        <w:br w:type="page"/>
      </w:r>
    </w:p>
    <w:p w:rsidR="000928D9" w:rsidRPr="000928D9" w:rsidRDefault="000928D9" w:rsidP="00FE6E04">
      <w:pPr>
        <w:spacing w:after="0" w:line="360" w:lineRule="auto"/>
        <w:rPr>
          <w:rFonts w:cs="Times New Roman"/>
          <w:b/>
          <w:sz w:val="28"/>
          <w:szCs w:val="28"/>
        </w:rPr>
      </w:pPr>
    </w:p>
    <w:p w:rsidR="0001472C" w:rsidRPr="000928D9" w:rsidRDefault="0001472C" w:rsidP="000F45B3">
      <w:pPr>
        <w:tabs>
          <w:tab w:val="left" w:pos="360"/>
        </w:tabs>
        <w:spacing w:after="0" w:line="360" w:lineRule="auto"/>
        <w:ind w:right="-180"/>
        <w:jc w:val="center"/>
        <w:rPr>
          <w:rFonts w:cs="Times New Roman"/>
          <w:sz w:val="28"/>
          <w:szCs w:val="28"/>
        </w:rPr>
      </w:pPr>
      <w:r w:rsidRPr="00457E53">
        <w:rPr>
          <w:rFonts w:cs="Times New Roman"/>
          <w:sz w:val="56"/>
          <w:szCs w:val="56"/>
        </w:rPr>
        <w:t>Lời nói đầu</w:t>
      </w:r>
    </w:p>
    <w:p w:rsidR="0001472C" w:rsidRPr="00F46BAE" w:rsidRDefault="0001472C" w:rsidP="00FE6E04">
      <w:pPr>
        <w:pStyle w:val="Noidung-Doan"/>
        <w:tabs>
          <w:tab w:val="left" w:pos="360"/>
        </w:tabs>
        <w:spacing w:before="0" w:after="0" w:line="360" w:lineRule="auto"/>
        <w:ind w:left="90"/>
        <w:rPr>
          <w:color w:val="000000" w:themeColor="text1"/>
          <w:sz w:val="28"/>
          <w:szCs w:val="28"/>
        </w:rPr>
      </w:pPr>
      <w:r w:rsidRPr="00F46BAE">
        <w:rPr>
          <w:color w:val="000000" w:themeColor="text1"/>
          <w:sz w:val="28"/>
          <w:szCs w:val="28"/>
        </w:rPr>
        <w:t>Xã hội ngày càng phát triển, khoa học công nghệ trở thành người bạn đồng hành không thể thiếu tạo nên sự phát triển đó. Nó giúp cho chúng ta giải quyết rất nhiều vấn đề mà tưởng chừng như không thể nào làm được.</w:t>
      </w:r>
    </w:p>
    <w:p w:rsidR="0001472C" w:rsidRPr="00F46BAE" w:rsidRDefault="0001472C" w:rsidP="00FE6E04">
      <w:pPr>
        <w:pStyle w:val="Noidung-Doan"/>
        <w:tabs>
          <w:tab w:val="left" w:pos="360"/>
        </w:tabs>
        <w:spacing w:before="0" w:after="0" w:line="360" w:lineRule="auto"/>
        <w:ind w:left="90"/>
        <w:rPr>
          <w:color w:val="000000" w:themeColor="text1"/>
          <w:sz w:val="28"/>
          <w:szCs w:val="28"/>
        </w:rPr>
      </w:pPr>
      <w:r w:rsidRPr="00F46BAE">
        <w:rPr>
          <w:color w:val="000000" w:themeColor="text1"/>
          <w:sz w:val="28"/>
          <w:szCs w:val="28"/>
        </w:rPr>
        <w:t>Thực tế cho thấy, ngày càng có nhiều doanh nghiệp mọc lên. Mỗi doanh nghiệp luôn muốn tạo nên một cách thức quản lý tổ chức chuyên nghiệp và hiệu quả. Trong đó có thể nói quản lý nhân sự là một nhân tố quan trọng quyết định sự thành công của doanh nghiệp.</w:t>
      </w:r>
    </w:p>
    <w:p w:rsidR="0001472C" w:rsidRPr="00F46BAE" w:rsidRDefault="0001472C" w:rsidP="00FE6E04">
      <w:pPr>
        <w:pStyle w:val="Noidung-Doan"/>
        <w:tabs>
          <w:tab w:val="left" w:pos="360"/>
        </w:tabs>
        <w:spacing w:before="0" w:after="0" w:line="360" w:lineRule="auto"/>
        <w:ind w:left="90"/>
        <w:rPr>
          <w:color w:val="000000" w:themeColor="text1"/>
          <w:sz w:val="28"/>
          <w:szCs w:val="28"/>
        </w:rPr>
      </w:pPr>
      <w:r w:rsidRPr="00F46BAE">
        <w:rPr>
          <w:color w:val="000000" w:themeColor="text1"/>
          <w:sz w:val="28"/>
          <w:szCs w:val="28"/>
        </w:rPr>
        <w:t xml:space="preserve"> Quản lý nhân sự đối với một đơn vị sản xuất là một công việc đòi hỏi nhiều nhân lực, công sức và thời gian. Nếu một hệ thống quản lý nhân sự tốt nó sẽ giúp cho lãnh đạo trong việc điều hành doanh nghiệp dễ dàng và thuận lợi. Hơn nữa với những doanh nghiệp vừa và lớn sẽ đòi hỏi phải duy trì một cơ cấu quản lý nhân sự, chấm công, tiền lương cồng kềnh. Vậy làm thế nào để bạn có thể thực hiện tốt công việc quản lý của mình, đó cũng là mối quan tâm của doanh nghiệp.</w:t>
      </w:r>
    </w:p>
    <w:p w:rsidR="0001472C" w:rsidRPr="00F46BAE" w:rsidRDefault="0001472C" w:rsidP="00FE6E04">
      <w:pPr>
        <w:pStyle w:val="Noidung-Doan"/>
        <w:tabs>
          <w:tab w:val="left" w:pos="360"/>
        </w:tabs>
        <w:spacing w:before="0" w:after="0" w:line="360" w:lineRule="auto"/>
        <w:ind w:left="90"/>
        <w:rPr>
          <w:color w:val="000000" w:themeColor="text1"/>
          <w:sz w:val="28"/>
          <w:szCs w:val="28"/>
        </w:rPr>
      </w:pPr>
      <w:r w:rsidRPr="00F46BAE">
        <w:rPr>
          <w:color w:val="000000" w:themeColor="text1"/>
          <w:sz w:val="28"/>
          <w:szCs w:val="28"/>
        </w:rPr>
        <w:t>Với sự vào cuộc của khoa học công nghệ đã tạo ra rất nhiều giải pháp nhằm tháo gở và giải quyết những băn khoăn, lo lắng đó.</w:t>
      </w:r>
    </w:p>
    <w:p w:rsidR="0001472C" w:rsidRPr="00F46BAE" w:rsidRDefault="0001472C" w:rsidP="00FE6E04">
      <w:pPr>
        <w:pStyle w:val="Noidung-Doan"/>
        <w:tabs>
          <w:tab w:val="left" w:pos="360"/>
        </w:tabs>
        <w:spacing w:before="0" w:after="0" w:line="360" w:lineRule="auto"/>
        <w:ind w:left="90"/>
        <w:rPr>
          <w:color w:val="000000" w:themeColor="text1"/>
          <w:sz w:val="28"/>
          <w:szCs w:val="28"/>
        </w:rPr>
      </w:pPr>
      <w:r w:rsidRPr="00F46BAE">
        <w:rPr>
          <w:color w:val="000000" w:themeColor="text1"/>
          <w:sz w:val="28"/>
          <w:szCs w:val="28"/>
        </w:rPr>
        <w:t>Nhận thấy được tầm quan trọng của việc đưa ra giải pháp nhằm giúp cho các doanh nghiệp thực hiện việc quản lý nhân sự, chấm công và tiền lương một cách nhanh chóng, chính xác, tiện lợi, tự động và mang tính chuyên nghiệp.</w:t>
      </w:r>
    </w:p>
    <w:p w:rsidR="0001472C" w:rsidRPr="00220E77" w:rsidRDefault="0001472C" w:rsidP="00FE6E04">
      <w:pPr>
        <w:pStyle w:val="Heading1"/>
        <w:spacing w:before="0" w:line="360" w:lineRule="auto"/>
        <w:rPr>
          <w:rFonts w:cs="Times New Roman"/>
          <w:sz w:val="36"/>
          <w:szCs w:val="36"/>
        </w:rPr>
      </w:pPr>
      <w:r w:rsidRPr="00F46BAE">
        <w:rPr>
          <w:rFonts w:cs="Times New Roman"/>
          <w:b w:val="0"/>
          <w:sz w:val="28"/>
        </w:rPr>
        <w:br w:type="column"/>
      </w:r>
      <w:bookmarkStart w:id="1" w:name="_Toc482561435"/>
      <w:bookmarkStart w:id="2" w:name="_Toc501570886"/>
      <w:r w:rsidR="008742C4" w:rsidRPr="00220E77">
        <w:rPr>
          <w:rFonts w:cs="Times New Roman"/>
          <w:sz w:val="36"/>
          <w:szCs w:val="36"/>
        </w:rPr>
        <w:lastRenderedPageBreak/>
        <w:t>Chương 1</w:t>
      </w:r>
      <w:r w:rsidRPr="00220E77">
        <w:rPr>
          <w:rFonts w:cs="Times New Roman"/>
          <w:sz w:val="36"/>
          <w:szCs w:val="36"/>
        </w:rPr>
        <w:t xml:space="preserve"> -Khảo sát bài toán, phân tích thiết kế hệ thống</w:t>
      </w:r>
      <w:bookmarkEnd w:id="1"/>
      <w:bookmarkEnd w:id="2"/>
    </w:p>
    <w:p w:rsidR="0001472C" w:rsidRPr="00F46BAE" w:rsidRDefault="00220E77" w:rsidP="00FE6E04">
      <w:pPr>
        <w:pStyle w:val="Heading2"/>
        <w:spacing w:before="0" w:line="360" w:lineRule="auto"/>
        <w:jc w:val="both"/>
        <w:rPr>
          <w:rFonts w:cs="Times New Roman"/>
          <w:b w:val="0"/>
          <w:sz w:val="28"/>
          <w:szCs w:val="28"/>
        </w:rPr>
      </w:pPr>
      <w:bookmarkStart w:id="3" w:name="_Toc482561436"/>
      <w:bookmarkStart w:id="4" w:name="_Toc501570887"/>
      <w:r>
        <w:rPr>
          <w:rFonts w:cs="Times New Roman"/>
          <w:sz w:val="28"/>
          <w:szCs w:val="28"/>
        </w:rPr>
        <w:t>I.</w:t>
      </w:r>
      <w:r w:rsidR="0001472C" w:rsidRPr="00F46BAE">
        <w:rPr>
          <w:rFonts w:cs="Times New Roman"/>
          <w:sz w:val="28"/>
          <w:szCs w:val="28"/>
        </w:rPr>
        <w:t>Khảo sát hệ thống</w:t>
      </w:r>
      <w:bookmarkEnd w:id="3"/>
      <w:bookmarkEnd w:id="4"/>
    </w:p>
    <w:p w:rsidR="0001472C" w:rsidRPr="00F46BAE" w:rsidRDefault="0001472C" w:rsidP="00FE6E04">
      <w:pPr>
        <w:pStyle w:val="ListParagraph"/>
        <w:spacing w:after="0" w:line="360" w:lineRule="auto"/>
        <w:ind w:left="0" w:firstLine="426"/>
        <w:jc w:val="both"/>
        <w:rPr>
          <w:rStyle w:val="postbody"/>
          <w:rFonts w:cs="Times New Roman"/>
          <w:color w:val="000000" w:themeColor="text1"/>
          <w:sz w:val="28"/>
          <w:szCs w:val="28"/>
        </w:rPr>
      </w:pPr>
      <w:r w:rsidRPr="00F46BAE">
        <w:rPr>
          <w:rStyle w:val="postbody"/>
          <w:rFonts w:cs="Times New Roman"/>
          <w:color w:val="000000" w:themeColor="text1"/>
          <w:sz w:val="28"/>
          <w:szCs w:val="28"/>
        </w:rPr>
        <w:t xml:space="preserve">Công ty ABC chuyên sản xuất và kinh doanh  các thiết bị viễn thông  phục vụ cho ngành công nghệ thông tin , được thành lập từ XXXX ban đầu với cửa hàng nhỏ vài nhân viên, sau một thời gian phát triển công ty mở thêm các chi nhánh vì thế số lượng nhân viên cũng tăng. Công ty có nhiều loại nhân viên: nhân viên bán hàng, nhân viên tư vấn, nhân viên hổ trợ kỹ thuật, nhân viên chăm sóc khách hàng .... </w:t>
      </w:r>
    </w:p>
    <w:p w:rsidR="0001472C" w:rsidRPr="00F46BAE" w:rsidRDefault="0001472C" w:rsidP="00FE6E04">
      <w:pPr>
        <w:pStyle w:val="ListParagraph"/>
        <w:spacing w:after="0" w:line="360" w:lineRule="auto"/>
        <w:ind w:left="0" w:firstLine="426"/>
        <w:jc w:val="both"/>
        <w:rPr>
          <w:rStyle w:val="postbody"/>
          <w:rFonts w:cs="Times New Roman"/>
          <w:color w:val="000000" w:themeColor="text1"/>
          <w:sz w:val="28"/>
          <w:szCs w:val="28"/>
        </w:rPr>
      </w:pPr>
      <w:r w:rsidRPr="00F46BAE">
        <w:rPr>
          <w:rStyle w:val="postbody"/>
          <w:rFonts w:cs="Times New Roman"/>
          <w:color w:val="000000" w:themeColor="text1"/>
          <w:sz w:val="28"/>
          <w:szCs w:val="28"/>
        </w:rPr>
        <w:t xml:space="preserve">Đứng đầu Công ty là </w:t>
      </w:r>
      <w:r w:rsidRPr="00F46BAE">
        <w:rPr>
          <w:rStyle w:val="postbody"/>
          <w:rFonts w:cs="Times New Roman"/>
          <w:b/>
          <w:color w:val="000000" w:themeColor="text1"/>
          <w:sz w:val="28"/>
          <w:szCs w:val="28"/>
        </w:rPr>
        <w:t>Giám đốc</w:t>
      </w:r>
      <w:r w:rsidRPr="00F46BAE">
        <w:rPr>
          <w:rStyle w:val="postbody"/>
          <w:rFonts w:cs="Times New Roman"/>
          <w:color w:val="000000" w:themeColor="text1"/>
          <w:sz w:val="28"/>
          <w:szCs w:val="28"/>
        </w:rPr>
        <w:t xml:space="preserve">, </w:t>
      </w:r>
      <w:r w:rsidRPr="00F46BAE">
        <w:rPr>
          <w:rFonts w:cs="Times New Roman"/>
          <w:color w:val="000000" w:themeColor="text1"/>
          <w:sz w:val="28"/>
          <w:szCs w:val="28"/>
        </w:rPr>
        <w:t xml:space="preserve">là một người </w:t>
      </w:r>
      <w:r w:rsidRPr="00F46BAE">
        <w:rPr>
          <w:rFonts w:cs="Times New Roman"/>
          <w:b/>
          <w:color w:val="000000" w:themeColor="text1"/>
          <w:sz w:val="28"/>
          <w:szCs w:val="28"/>
        </w:rPr>
        <w:t>quản lý đặc biệt</w:t>
      </w:r>
      <w:r w:rsidRPr="00F46BAE">
        <w:rPr>
          <w:rFonts w:cs="Times New Roman"/>
          <w:color w:val="000000" w:themeColor="text1"/>
          <w:sz w:val="28"/>
          <w:szCs w:val="28"/>
        </w:rPr>
        <w:t>, có tất cả các vai trò của người quản lý ngoài ra Giám đốc còn có quyền quyết định tuyển nhận nhân viên mới vào công ty hay không</w:t>
      </w:r>
      <w:r w:rsidRPr="00F46BAE">
        <w:rPr>
          <w:rStyle w:val="postbody"/>
          <w:rFonts w:cs="Times New Roman"/>
          <w:color w:val="000000" w:themeColor="text1"/>
          <w:sz w:val="28"/>
          <w:szCs w:val="28"/>
        </w:rPr>
        <w:t xml:space="preserve">, kế đến là người </w:t>
      </w:r>
      <w:r w:rsidRPr="00F46BAE">
        <w:rPr>
          <w:rStyle w:val="postbody"/>
          <w:rFonts w:cs="Times New Roman"/>
          <w:b/>
          <w:color w:val="000000" w:themeColor="text1"/>
          <w:sz w:val="28"/>
          <w:szCs w:val="28"/>
        </w:rPr>
        <w:t>Quản lý</w:t>
      </w:r>
      <w:r w:rsidRPr="00F46BAE">
        <w:rPr>
          <w:rStyle w:val="postbody"/>
          <w:rFonts w:cs="Times New Roman"/>
          <w:color w:val="000000" w:themeColor="text1"/>
          <w:sz w:val="28"/>
          <w:szCs w:val="28"/>
        </w:rPr>
        <w:t xml:space="preserve"> có nhiệm vụ quản lý các nhân viên trong công ty mọi công đoạn quản lý nhân sự như : xem, xóa, sửa hồ sơ, thậm chí chấm công đều được làm bằng tay hoặc bằng phần mềm excel, word dựa trên các giấy tờ sổ sách.  Nay công ty muốn tin học hóa việc quản lý trên.</w:t>
      </w:r>
    </w:p>
    <w:p w:rsidR="0001472C" w:rsidRPr="00F46BAE" w:rsidRDefault="0001472C" w:rsidP="00FE6E04">
      <w:pPr>
        <w:spacing w:after="0" w:line="360" w:lineRule="auto"/>
        <w:ind w:firstLine="426"/>
        <w:jc w:val="both"/>
        <w:rPr>
          <w:rFonts w:cs="Times New Roman"/>
          <w:color w:val="000000" w:themeColor="text1"/>
          <w:sz w:val="28"/>
          <w:szCs w:val="28"/>
          <w:lang w:val="vi-VN"/>
        </w:rPr>
      </w:pPr>
      <w:r w:rsidRPr="00F46BAE">
        <w:rPr>
          <w:rFonts w:cs="Times New Roman"/>
          <w:color w:val="000000" w:themeColor="text1"/>
          <w:sz w:val="28"/>
          <w:szCs w:val="28"/>
          <w:lang w:val="vi-VN"/>
        </w:rPr>
        <w:tab/>
        <w:t>Công ty có một số phòng với các nhiệm vụ sau :</w:t>
      </w:r>
    </w:p>
    <w:p w:rsidR="0001472C" w:rsidRPr="00F46BAE" w:rsidRDefault="0001472C" w:rsidP="00FE6E04">
      <w:pPr>
        <w:numPr>
          <w:ilvl w:val="0"/>
          <w:numId w:val="7"/>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Phòng hành chính</w:t>
      </w:r>
    </w:p>
    <w:p w:rsidR="0001472C" w:rsidRPr="00F46BAE" w:rsidRDefault="0001472C" w:rsidP="00FE6E04">
      <w:pPr>
        <w:numPr>
          <w:ilvl w:val="0"/>
          <w:numId w:val="8"/>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Có nhiệm vụ quản lý văn phòng , lo việc mua văn phòng phẩm , vé máy bay , ... để phục vụ cho công ty</w:t>
      </w:r>
    </w:p>
    <w:p w:rsidR="0001472C" w:rsidRPr="00F46BAE" w:rsidRDefault="0001472C" w:rsidP="00FE6E04">
      <w:pPr>
        <w:numPr>
          <w:ilvl w:val="0"/>
          <w:numId w:val="8"/>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Nhân viên phòng hành chính không can thiệp vào chương trinh nhân sự  và tiền lương</w:t>
      </w:r>
    </w:p>
    <w:p w:rsidR="0001472C" w:rsidRPr="00F46BAE" w:rsidRDefault="0001472C" w:rsidP="00FE6E04">
      <w:pPr>
        <w:numPr>
          <w:ilvl w:val="0"/>
          <w:numId w:val="7"/>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Phòng kế toán</w:t>
      </w:r>
    </w:p>
    <w:p w:rsidR="0001472C" w:rsidRPr="00F46BAE" w:rsidRDefault="0001472C" w:rsidP="00FE6E04">
      <w:pPr>
        <w:numPr>
          <w:ilvl w:val="0"/>
          <w:numId w:val="9"/>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Ghi chép thu chi mọi hoạt động tài chính của công ty</w:t>
      </w:r>
    </w:p>
    <w:p w:rsidR="0001472C" w:rsidRPr="00F46BAE" w:rsidRDefault="0001472C" w:rsidP="00FE6E04">
      <w:pPr>
        <w:numPr>
          <w:ilvl w:val="0"/>
          <w:numId w:val="9"/>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Xem báo cáo thống kê lương theo từng phòng ban và từng công ty</w:t>
      </w:r>
    </w:p>
    <w:p w:rsidR="0001472C" w:rsidRPr="00F46BAE" w:rsidRDefault="0001472C" w:rsidP="00FE6E04">
      <w:pPr>
        <w:numPr>
          <w:ilvl w:val="0"/>
          <w:numId w:val="9"/>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Xem thống kê tiền thưởng của toàn công ty</w:t>
      </w:r>
    </w:p>
    <w:p w:rsidR="0001472C" w:rsidRPr="00F46BAE" w:rsidRDefault="0001472C" w:rsidP="00FE6E04">
      <w:pPr>
        <w:numPr>
          <w:ilvl w:val="0"/>
          <w:numId w:val="7"/>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Phòng nhân sự</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Có nhiệm vụ tuyển nhân viên cho công ty, quá trình tuyển   gồm : tìm nhân viên, phỏng vấn sơ bộ rồi giao danh sách cho từng phòng( tùy vị trị tuyển dụng), các phòng sẽ tiếp tục phỏng vấn chi tiết</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lastRenderedPageBreak/>
        <w:t>Ngoài ra phòng nhân sự còn có nhiệm vụ theo dõi chấm công , giải quyết chế độ, lo bảo hiểm xã hội, bảo hiểm y tế</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Phòng nhân sự có thể dùng chương trình để cập nhật hồ sơ nhân viên mới, điều chỉnh lương, phòng ban của các nhân viên khi nhân viên được tăng lương hay chuyển đổi phòng ban</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Xem danh sách nhân viên theo từng phòng ban, thông tin chi tiết của từng nhân viên</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Truy xuất, theo dõi chấm công hàng tháng, để nắm được tình hình làm việc hàng tháng của từng nhân viên</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Thay đổi số liệu chấm công</w:t>
      </w:r>
    </w:p>
    <w:p w:rsidR="0001472C" w:rsidRPr="00F46BAE" w:rsidRDefault="0001472C" w:rsidP="00FE6E04">
      <w:pPr>
        <w:numPr>
          <w:ilvl w:val="0"/>
          <w:numId w:val="10"/>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Tính lương tạm ứng và lương mỗi tháng một lần cho nhân viên</w:t>
      </w:r>
    </w:p>
    <w:p w:rsidR="0001472C" w:rsidRPr="00F46BAE" w:rsidRDefault="0001472C" w:rsidP="00FE6E04">
      <w:pPr>
        <w:numPr>
          <w:ilvl w:val="0"/>
          <w:numId w:val="7"/>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Phòng giám đốc</w:t>
      </w:r>
    </w:p>
    <w:p w:rsidR="0001472C" w:rsidRPr="00F46BAE" w:rsidRDefault="0001472C" w:rsidP="00FE6E04">
      <w:pPr>
        <w:numPr>
          <w:ilvl w:val="0"/>
          <w:numId w:val="11"/>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Có thể sử dụng chương trình phần mềm để xem danh sách nhân viên theo từng phòng ban</w:t>
      </w:r>
    </w:p>
    <w:p w:rsidR="0001472C" w:rsidRPr="00F46BAE" w:rsidRDefault="0001472C" w:rsidP="00FE6E04">
      <w:pPr>
        <w:numPr>
          <w:ilvl w:val="0"/>
          <w:numId w:val="11"/>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Xem thông tin của từng nhân viên</w:t>
      </w:r>
    </w:p>
    <w:p w:rsidR="00E7535D" w:rsidRPr="00E7535D" w:rsidRDefault="0001472C" w:rsidP="00E7535D">
      <w:pPr>
        <w:numPr>
          <w:ilvl w:val="0"/>
          <w:numId w:val="11"/>
        </w:numPr>
        <w:spacing w:after="0" w:line="360" w:lineRule="auto"/>
        <w:ind w:left="0" w:firstLine="426"/>
        <w:jc w:val="both"/>
        <w:rPr>
          <w:rFonts w:cs="Times New Roman"/>
          <w:color w:val="000000" w:themeColor="text1"/>
          <w:sz w:val="28"/>
          <w:szCs w:val="28"/>
        </w:rPr>
      </w:pPr>
      <w:r w:rsidRPr="00F46BAE">
        <w:rPr>
          <w:rFonts w:cs="Times New Roman"/>
          <w:color w:val="000000" w:themeColor="text1"/>
          <w:sz w:val="28"/>
          <w:szCs w:val="28"/>
        </w:rPr>
        <w:t xml:space="preserve">Xem công ty, báo cáo thống kê tiền thưởng của công ty, báo cáo thu nhập, bảo hiểm xã hội, bảo hiểm y tế. </w:t>
      </w:r>
    </w:p>
    <w:p w:rsidR="0001472C" w:rsidRPr="00F46BAE" w:rsidRDefault="00220E77" w:rsidP="00FE6E04">
      <w:pPr>
        <w:pStyle w:val="Heading2"/>
        <w:spacing w:before="0" w:line="360" w:lineRule="auto"/>
        <w:rPr>
          <w:rFonts w:cs="Times New Roman"/>
          <w:b w:val="0"/>
          <w:sz w:val="28"/>
          <w:szCs w:val="28"/>
        </w:rPr>
      </w:pPr>
      <w:bookmarkStart w:id="5" w:name="_Toc482561437"/>
      <w:bookmarkStart w:id="6" w:name="_Toc501570888"/>
      <w:r>
        <w:rPr>
          <w:rFonts w:cs="Times New Roman"/>
          <w:sz w:val="28"/>
          <w:szCs w:val="28"/>
        </w:rPr>
        <w:t>II.</w:t>
      </w:r>
      <w:r w:rsidR="0001472C" w:rsidRPr="00F46BAE">
        <w:rPr>
          <w:rFonts w:cs="Times New Roman"/>
          <w:sz w:val="28"/>
          <w:szCs w:val="28"/>
        </w:rPr>
        <w:t>Phân tích và thiết kế hệ thống</w:t>
      </w:r>
      <w:bookmarkEnd w:id="5"/>
      <w:bookmarkEnd w:id="6"/>
    </w:p>
    <w:p w:rsidR="0001472C" w:rsidRPr="00220E77" w:rsidRDefault="00220E77" w:rsidP="00FE6E04">
      <w:pPr>
        <w:pStyle w:val="Heading3"/>
        <w:spacing w:before="0" w:line="360" w:lineRule="auto"/>
        <w:rPr>
          <w:rFonts w:cs="Times New Roman"/>
          <w:sz w:val="28"/>
          <w:szCs w:val="28"/>
        </w:rPr>
      </w:pPr>
      <w:bookmarkStart w:id="7" w:name="_Toc482561438"/>
      <w:bookmarkStart w:id="8" w:name="_Toc501570889"/>
      <w:r w:rsidRPr="00220E77">
        <w:rPr>
          <w:rFonts w:cs="Times New Roman"/>
          <w:sz w:val="28"/>
          <w:szCs w:val="28"/>
        </w:rPr>
        <w:t>1.</w:t>
      </w:r>
      <w:r w:rsidR="00D0743A">
        <w:rPr>
          <w:rFonts w:cs="Times New Roman"/>
          <w:sz w:val="28"/>
          <w:szCs w:val="28"/>
        </w:rPr>
        <w:t xml:space="preserve"> </w:t>
      </w:r>
      <w:r w:rsidR="0001472C" w:rsidRPr="00220E77">
        <w:rPr>
          <w:rFonts w:cs="Times New Roman"/>
          <w:sz w:val="28"/>
          <w:szCs w:val="28"/>
        </w:rPr>
        <w:t>Xác định tác nhân</w:t>
      </w:r>
      <w:bookmarkEnd w:id="7"/>
      <w:bookmarkEnd w:id="8"/>
    </w:p>
    <w:p w:rsidR="0001472C" w:rsidRPr="00F46BAE" w:rsidRDefault="0001472C" w:rsidP="00FE6E04">
      <w:pPr>
        <w:pStyle w:val="Noidung-Doan"/>
        <w:tabs>
          <w:tab w:val="left" w:pos="360"/>
        </w:tabs>
        <w:spacing w:before="0" w:after="0" w:line="360" w:lineRule="auto"/>
        <w:ind w:left="90" w:firstLine="0"/>
        <w:rPr>
          <w:color w:val="000000" w:themeColor="text1"/>
          <w:sz w:val="28"/>
          <w:szCs w:val="28"/>
        </w:rPr>
      </w:pPr>
      <w:r w:rsidRPr="00F46BAE">
        <w:rPr>
          <w:color w:val="000000" w:themeColor="text1"/>
          <w:sz w:val="28"/>
          <w:szCs w:val="28"/>
        </w:rPr>
        <w:tab/>
      </w:r>
      <w:r w:rsidRPr="00F46BAE">
        <w:rPr>
          <w:color w:val="000000" w:themeColor="text1"/>
          <w:sz w:val="28"/>
          <w:szCs w:val="28"/>
        </w:rPr>
        <w:tab/>
        <w:t>Tác nhân là một bộ phận bên ngoài hệ thống nhưng cộng tác chặt chẽ với hệ thống. Nó chính là đối tượng mà hệ thống phục vụ hoặc cần có để cung cấp dữ liệu. Do đó nhiệm vụ trước tiên là phải xác định các tác nhân.</w:t>
      </w:r>
    </w:p>
    <w:p w:rsidR="0001472C" w:rsidRPr="00F46BAE" w:rsidRDefault="0001472C" w:rsidP="00FE6E04">
      <w:pPr>
        <w:pStyle w:val="Noidung-Doan"/>
        <w:numPr>
          <w:ilvl w:val="0"/>
          <w:numId w:val="13"/>
        </w:numPr>
        <w:tabs>
          <w:tab w:val="left" w:pos="360"/>
        </w:tabs>
        <w:spacing w:before="0" w:after="0" w:line="360" w:lineRule="auto"/>
        <w:ind w:left="0" w:firstLine="426"/>
        <w:rPr>
          <w:color w:val="000000" w:themeColor="text1"/>
          <w:sz w:val="28"/>
          <w:szCs w:val="28"/>
        </w:rPr>
      </w:pPr>
      <w:r w:rsidRPr="00F46BAE">
        <w:rPr>
          <w:color w:val="000000" w:themeColor="text1"/>
          <w:sz w:val="28"/>
          <w:szCs w:val="28"/>
        </w:rPr>
        <w:t>QTHT: Quản trị hệ thống, có vai trò cấp quyền sử dụng cho người dùng, tạo ra các nhóm chức năng. Nói chung là tất cả các vấn đề có liên quan đến phần bảo mật của chương trình.</w:t>
      </w:r>
    </w:p>
    <w:p w:rsidR="0001472C" w:rsidRPr="00F46BAE" w:rsidRDefault="0001472C" w:rsidP="00FE6E04">
      <w:pPr>
        <w:pStyle w:val="Noidung-Doan"/>
        <w:numPr>
          <w:ilvl w:val="0"/>
          <w:numId w:val="13"/>
        </w:numPr>
        <w:tabs>
          <w:tab w:val="left" w:pos="360"/>
        </w:tabs>
        <w:spacing w:before="0" w:after="0" w:line="360" w:lineRule="auto"/>
        <w:ind w:left="0" w:firstLine="426"/>
        <w:rPr>
          <w:color w:val="000000" w:themeColor="text1"/>
          <w:sz w:val="28"/>
          <w:szCs w:val="28"/>
        </w:rPr>
      </w:pPr>
      <w:r w:rsidRPr="00F46BAE">
        <w:rPr>
          <w:color w:val="000000" w:themeColor="text1"/>
          <w:sz w:val="28"/>
          <w:szCs w:val="28"/>
        </w:rPr>
        <w:t>QTNS: Quản trị nhân sự là người chịu trách nhiệm QTNS, có trách nhiệm caapj nhật các thông tin liên quan đến nhân sự.</w:t>
      </w:r>
    </w:p>
    <w:p w:rsidR="0001472C" w:rsidRPr="00F46BAE" w:rsidRDefault="0001472C" w:rsidP="00FE6E04">
      <w:pPr>
        <w:pStyle w:val="Noidung-Doan"/>
        <w:numPr>
          <w:ilvl w:val="0"/>
          <w:numId w:val="13"/>
        </w:numPr>
        <w:tabs>
          <w:tab w:val="left" w:pos="360"/>
        </w:tabs>
        <w:spacing w:before="0" w:after="0" w:line="360" w:lineRule="auto"/>
        <w:ind w:left="0" w:firstLine="426"/>
        <w:rPr>
          <w:color w:val="000000" w:themeColor="text1"/>
          <w:sz w:val="28"/>
          <w:szCs w:val="28"/>
        </w:rPr>
      </w:pPr>
      <w:r w:rsidRPr="00F46BAE">
        <w:rPr>
          <w:color w:val="000000" w:themeColor="text1"/>
          <w:sz w:val="28"/>
          <w:szCs w:val="28"/>
        </w:rPr>
        <w:t>QTCC: Quản trị chấm công, là người chịu trách nhiệm chấm công trong đơn vị, có trách nhiệm cập nhật các dữ liệu có liên quan đến phần chấm công.</w:t>
      </w:r>
    </w:p>
    <w:p w:rsidR="0001472C" w:rsidRDefault="0001472C" w:rsidP="00FE6E04">
      <w:pPr>
        <w:pStyle w:val="Noidung-Doan"/>
        <w:numPr>
          <w:ilvl w:val="0"/>
          <w:numId w:val="13"/>
        </w:numPr>
        <w:tabs>
          <w:tab w:val="left" w:pos="360"/>
        </w:tabs>
        <w:spacing w:before="0" w:after="0" w:line="360" w:lineRule="auto"/>
        <w:ind w:left="0" w:firstLine="426"/>
        <w:rPr>
          <w:color w:val="000000" w:themeColor="text1"/>
          <w:sz w:val="28"/>
          <w:szCs w:val="28"/>
        </w:rPr>
      </w:pPr>
      <w:r w:rsidRPr="00F46BAE">
        <w:rPr>
          <w:color w:val="000000" w:themeColor="text1"/>
          <w:sz w:val="28"/>
          <w:szCs w:val="28"/>
        </w:rPr>
        <w:lastRenderedPageBreak/>
        <w:t>QLTL: Quản trị tiền lương, là kế toán trưởng hay người chịu trách nhiệm kế toán, có thể phân quyền ra làm 2 loại là người cập nhật số liệu và người thống kê - báo cáo số liệu.</w:t>
      </w:r>
    </w:p>
    <w:p w:rsidR="00E7535D" w:rsidRDefault="00E7535D" w:rsidP="00E7535D">
      <w:pPr>
        <w:pStyle w:val="Noidung-Doan"/>
        <w:tabs>
          <w:tab w:val="left" w:pos="360"/>
        </w:tabs>
        <w:spacing w:before="0" w:after="0" w:line="360" w:lineRule="auto"/>
        <w:ind w:firstLine="0"/>
        <w:rPr>
          <w:color w:val="000000" w:themeColor="text1"/>
          <w:sz w:val="28"/>
          <w:szCs w:val="28"/>
        </w:rPr>
      </w:pPr>
    </w:p>
    <w:p w:rsidR="003F7375" w:rsidRPr="003F7375" w:rsidRDefault="003F7375" w:rsidP="003F7375">
      <w:pPr>
        <w:rPr>
          <w:b/>
        </w:rPr>
      </w:pPr>
      <w:r w:rsidRPr="003F7375">
        <w:rPr>
          <w:b/>
        </w:rPr>
        <w:t>Xây dựng nghiệp vụ tính công nhân viên</w:t>
      </w:r>
    </w:p>
    <w:p w:rsidR="003F7375" w:rsidRDefault="003F7375" w:rsidP="003F7375">
      <w:r>
        <w:tab/>
        <w:t>+ Tính lương nhân viên làm theo ngày dựa trên công thức:</w:t>
      </w:r>
    </w:p>
    <w:p w:rsidR="003F7375" w:rsidRDefault="003F7375" w:rsidP="003F7375">
      <w:r>
        <w:tab/>
        <w:t xml:space="preserve">    Lương theo ngày = LuongCB (trong HĐ) * số giờ làm (đổi ra phút) * hệ số loại công * hệ số CV</w:t>
      </w:r>
    </w:p>
    <w:p w:rsidR="003F7375" w:rsidRDefault="003F7375" w:rsidP="003F7375">
      <w:r>
        <w:tab/>
        <w:t>+ Tính lương tăng ca của nhân viên dựa trên công thức:</w:t>
      </w:r>
    </w:p>
    <w:p w:rsidR="003F7375" w:rsidRDefault="003F7375" w:rsidP="003F7375">
      <w:r>
        <w:tab/>
        <w:t xml:space="preserve">    Lương tăng ca = LuongCB (trong HĐ) * số giờ làm TC (đổi ra phút) * hệ số loại tăng ca</w:t>
      </w:r>
    </w:p>
    <w:p w:rsidR="003F7375" w:rsidRDefault="003F7375" w:rsidP="003F7375">
      <w:r>
        <w:tab/>
        <w:t>+ Tính lương phụ cấp của nhân viên</w:t>
      </w:r>
    </w:p>
    <w:p w:rsidR="003F7375" w:rsidRDefault="003F7375" w:rsidP="003F7375">
      <w:r>
        <w:tab/>
        <w:t xml:space="preserve">    Lương phụ cấp = Bang NhanVien_PhuCap sum (n=&gt;n.Tien)  theo mã nhân viên, tháng, năm</w:t>
      </w:r>
    </w:p>
    <w:p w:rsidR="003F7375" w:rsidRDefault="003F7375" w:rsidP="003F7375">
      <w:r>
        <w:tab/>
        <w:t xml:space="preserve">+ Lương theo các bằng cấp phụ cấp thêm </w:t>
      </w:r>
    </w:p>
    <w:p w:rsidR="003F7375" w:rsidRDefault="003F7375" w:rsidP="003F7375">
      <w:r>
        <w:tab/>
        <w:t xml:space="preserve">    Lương bằng cấp = Bang NhanVien_TrinhDo sum (n=&gt;n.PhuCap) theo mã nhân viên</w:t>
      </w:r>
    </w:p>
    <w:p w:rsidR="003F7375" w:rsidRDefault="003F7375" w:rsidP="003F7375">
      <w:r>
        <w:tab/>
        <w:t>+ Tổng các khoản lương theo công thức</w:t>
      </w:r>
    </w:p>
    <w:p w:rsidR="003F7375" w:rsidRDefault="003F7375" w:rsidP="003F7375">
      <w:r>
        <w:tab/>
        <w:t xml:space="preserve">    Tổng lương = Lương theo ngày + Lương tăng ca + Lương Phụ Cấp + Lương bằng cấp</w:t>
      </w:r>
    </w:p>
    <w:p w:rsidR="003F7375" w:rsidRDefault="003F7375" w:rsidP="003F7375">
      <w:r>
        <w:tab/>
        <w:t>+ Các khoản khấu trừ</w:t>
      </w:r>
    </w:p>
    <w:p w:rsidR="003F7375" w:rsidRDefault="003F7375" w:rsidP="003F7375">
      <w:r>
        <w:tab/>
        <w:t xml:space="preserve">     Các khoản khấu trừ = (Lương theo ngày + Lương tăng ca )* hệ số/100 ( từ bảng chi tiết khấu trừ) </w:t>
      </w:r>
    </w:p>
    <w:p w:rsidR="003F7375" w:rsidRDefault="003F7375" w:rsidP="003F7375">
      <w:r>
        <w:tab/>
        <w:t>+ Lương thực nhận:</w:t>
      </w:r>
    </w:p>
    <w:p w:rsidR="003F7375" w:rsidRDefault="003F7375" w:rsidP="003F7375">
      <w:r>
        <w:tab/>
        <w:t xml:space="preserve">   Lương thực nhận = Tổng lương  –  Các khoản khấu trừ </w:t>
      </w:r>
    </w:p>
    <w:p w:rsidR="003F7375" w:rsidRDefault="003F7375" w:rsidP="003F7375"/>
    <w:p w:rsidR="003F7375" w:rsidRDefault="003F7375" w:rsidP="003F7375">
      <w:pPr>
        <w:pStyle w:val="Noidung-Doan"/>
        <w:tabs>
          <w:tab w:val="left" w:pos="360"/>
        </w:tabs>
        <w:spacing w:before="0" w:after="0" w:line="360" w:lineRule="auto"/>
        <w:ind w:left="426" w:firstLine="0"/>
        <w:rPr>
          <w:color w:val="000000" w:themeColor="text1"/>
          <w:sz w:val="28"/>
          <w:szCs w:val="28"/>
        </w:rPr>
      </w:pPr>
    </w:p>
    <w:p w:rsidR="00E7535D" w:rsidRDefault="00E7535D" w:rsidP="003F7375">
      <w:pPr>
        <w:pStyle w:val="Noidung-Doan"/>
        <w:tabs>
          <w:tab w:val="left" w:pos="360"/>
        </w:tabs>
        <w:spacing w:before="0" w:after="0" w:line="360" w:lineRule="auto"/>
        <w:ind w:left="426" w:firstLine="0"/>
        <w:rPr>
          <w:color w:val="000000" w:themeColor="text1"/>
          <w:sz w:val="28"/>
          <w:szCs w:val="28"/>
        </w:rPr>
      </w:pPr>
    </w:p>
    <w:p w:rsidR="00E7535D" w:rsidRDefault="00E7535D" w:rsidP="003F7375">
      <w:pPr>
        <w:pStyle w:val="Noidung-Doan"/>
        <w:tabs>
          <w:tab w:val="left" w:pos="360"/>
        </w:tabs>
        <w:spacing w:before="0" w:after="0" w:line="360" w:lineRule="auto"/>
        <w:ind w:left="426" w:firstLine="0"/>
        <w:rPr>
          <w:color w:val="000000" w:themeColor="text1"/>
          <w:sz w:val="28"/>
          <w:szCs w:val="28"/>
        </w:rPr>
      </w:pPr>
    </w:p>
    <w:p w:rsidR="00E7535D" w:rsidRPr="00F46BAE" w:rsidRDefault="00E7535D" w:rsidP="003F7375">
      <w:pPr>
        <w:pStyle w:val="Noidung-Doan"/>
        <w:tabs>
          <w:tab w:val="left" w:pos="360"/>
        </w:tabs>
        <w:spacing w:before="0" w:after="0" w:line="360" w:lineRule="auto"/>
        <w:ind w:left="426" w:firstLine="0"/>
        <w:rPr>
          <w:color w:val="000000" w:themeColor="text1"/>
          <w:sz w:val="28"/>
          <w:szCs w:val="28"/>
        </w:rPr>
      </w:pPr>
    </w:p>
    <w:p w:rsidR="00522185" w:rsidRPr="00F46BAE" w:rsidRDefault="00522185" w:rsidP="00FB19CE">
      <w:pPr>
        <w:pStyle w:val="Noidung-Doan"/>
        <w:tabs>
          <w:tab w:val="left" w:pos="360"/>
          <w:tab w:val="left" w:pos="7035"/>
        </w:tabs>
        <w:spacing w:before="0" w:after="0" w:line="360" w:lineRule="auto"/>
        <w:ind w:firstLine="0"/>
        <w:outlineLvl w:val="2"/>
        <w:rPr>
          <w:b/>
          <w:color w:val="000000" w:themeColor="text1"/>
          <w:sz w:val="28"/>
          <w:szCs w:val="28"/>
        </w:rPr>
      </w:pPr>
      <w:bookmarkStart w:id="9" w:name="_Toc482561439"/>
      <w:bookmarkStart w:id="10" w:name="_Toc501570890"/>
      <w:bookmarkStart w:id="11" w:name="_Toc482561440"/>
      <w:r>
        <w:rPr>
          <w:b/>
          <w:color w:val="000000" w:themeColor="text1"/>
          <w:sz w:val="28"/>
          <w:szCs w:val="28"/>
        </w:rPr>
        <w:t>2.</w:t>
      </w:r>
      <w:r w:rsidRPr="00F46BAE">
        <w:rPr>
          <w:b/>
          <w:color w:val="000000" w:themeColor="text1"/>
          <w:sz w:val="28"/>
          <w:szCs w:val="28"/>
        </w:rPr>
        <w:t>Mô tả sơ đồ chức năng</w:t>
      </w:r>
      <w:bookmarkEnd w:id="9"/>
      <w:bookmarkEnd w:id="10"/>
      <w:r w:rsidR="00FB19CE">
        <w:rPr>
          <w:b/>
          <w:color w:val="000000" w:themeColor="text1"/>
          <w:sz w:val="28"/>
          <w:szCs w:val="28"/>
        </w:rPr>
        <w:tab/>
      </w:r>
    </w:p>
    <w:p w:rsidR="00522185" w:rsidRPr="00F46BAE" w:rsidRDefault="00522185" w:rsidP="00522185">
      <w:pPr>
        <w:pStyle w:val="Noidung-Doan"/>
        <w:tabs>
          <w:tab w:val="left" w:pos="360"/>
        </w:tabs>
        <w:spacing w:before="0" w:after="0" w:line="360" w:lineRule="auto"/>
        <w:ind w:left="1440" w:firstLine="0"/>
        <w:rPr>
          <w:color w:val="000000" w:themeColor="text1"/>
          <w:sz w:val="28"/>
          <w:szCs w:val="28"/>
        </w:rPr>
      </w:pPr>
      <w:r w:rsidRPr="00F46BAE">
        <w:rPr>
          <w:color w:val="000000" w:themeColor="text1"/>
          <w:sz w:val="28"/>
          <w:szCs w:val="28"/>
        </w:rPr>
        <w:t>Use Case tổng quát :</w:t>
      </w:r>
    </w:p>
    <w:p w:rsidR="00522185" w:rsidRDefault="00522185" w:rsidP="00522185">
      <w:pPr>
        <w:pStyle w:val="Noidung-Doan"/>
        <w:tabs>
          <w:tab w:val="left" w:pos="360"/>
        </w:tabs>
        <w:spacing w:before="0" w:after="0" w:line="360" w:lineRule="auto"/>
        <w:ind w:left="1440" w:firstLine="0"/>
        <w:rPr>
          <w:color w:val="000000" w:themeColor="text1"/>
          <w:sz w:val="28"/>
          <w:szCs w:val="28"/>
        </w:rPr>
      </w:pPr>
      <w:r w:rsidRPr="00F46BAE">
        <w:rPr>
          <w:noProof/>
          <w:color w:val="000000" w:themeColor="text1"/>
          <w:sz w:val="28"/>
          <w:szCs w:val="28"/>
          <w:lang w:val="en-AU" w:eastAsia="en-AU"/>
        </w:rPr>
        <mc:AlternateContent>
          <mc:Choice Requires="wpg">
            <w:drawing>
              <wp:inline distT="0" distB="0" distL="0" distR="0" wp14:anchorId="29FC9950" wp14:editId="5A9264B5">
                <wp:extent cx="4305300" cy="2247265"/>
                <wp:effectExtent l="0" t="0" r="0" b="635"/>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2247265"/>
                          <a:chOff x="0" y="0"/>
                          <a:chExt cx="6780" cy="3539"/>
                        </a:xfrm>
                      </wpg:grpSpPr>
                      <wps:wsp>
                        <wps:cNvPr id="1244" name="Rectangle 445"/>
                        <wps:cNvSpPr>
                          <a:spLocks noChangeArrowheads="1"/>
                        </wps:cNvSpPr>
                        <wps:spPr bwMode="auto">
                          <a:xfrm>
                            <a:off x="0" y="0"/>
                            <a:ext cx="6780" cy="3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245" name="Rectangle 446"/>
                        <wps:cNvSpPr>
                          <a:spLocks noChangeArrowheads="1"/>
                        </wps:cNvSpPr>
                        <wps:spPr bwMode="auto">
                          <a:xfrm>
                            <a:off x="2819" y="448"/>
                            <a:ext cx="1421"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6" name="Rectangle 447"/>
                        <wps:cNvSpPr>
                          <a:spLocks noChangeArrowheads="1"/>
                        </wps:cNvSpPr>
                        <wps:spPr bwMode="auto">
                          <a:xfrm>
                            <a:off x="2819" y="191"/>
                            <a:ext cx="574"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7" name="Freeform 448"/>
                        <wps:cNvSpPr>
                          <a:spLocks noChangeArrowheads="1"/>
                        </wps:cNvSpPr>
                        <wps:spPr bwMode="auto">
                          <a:xfrm>
                            <a:off x="2819" y="191"/>
                            <a:ext cx="574"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8" name="Text Box 449"/>
                        <wps:cNvSpPr txBox="1">
                          <a:spLocks noChangeArrowheads="1"/>
                        </wps:cNvSpPr>
                        <wps:spPr bwMode="auto">
                          <a:xfrm>
                            <a:off x="3197" y="475"/>
                            <a:ext cx="612"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QLCC</w:t>
                              </w:r>
                            </w:p>
                          </w:txbxContent>
                        </wps:txbx>
                        <wps:bodyPr rot="0" vert="horz" wrap="none" lIns="0" tIns="0" rIns="0" bIns="0" anchor="t" anchorCtr="0">
                          <a:noAutofit/>
                        </wps:bodyPr>
                      </wps:wsp>
                      <wps:wsp>
                        <wps:cNvPr id="1249" name="Rectangle 450"/>
                        <wps:cNvSpPr>
                          <a:spLocks noChangeArrowheads="1"/>
                        </wps:cNvSpPr>
                        <wps:spPr bwMode="auto">
                          <a:xfrm>
                            <a:off x="4983" y="505"/>
                            <a:ext cx="1420"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0" name="Rectangle 451"/>
                        <wps:cNvSpPr>
                          <a:spLocks noChangeArrowheads="1"/>
                        </wps:cNvSpPr>
                        <wps:spPr bwMode="auto">
                          <a:xfrm>
                            <a:off x="4983" y="248"/>
                            <a:ext cx="573"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1" name="Freeform 452"/>
                        <wps:cNvSpPr>
                          <a:spLocks noChangeArrowheads="1"/>
                        </wps:cNvSpPr>
                        <wps:spPr bwMode="auto">
                          <a:xfrm>
                            <a:off x="4983" y="248"/>
                            <a:ext cx="573"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2" name="Text Box 453"/>
                        <wps:cNvSpPr txBox="1">
                          <a:spLocks noChangeArrowheads="1"/>
                        </wps:cNvSpPr>
                        <wps:spPr bwMode="auto">
                          <a:xfrm>
                            <a:off x="5392" y="533"/>
                            <a:ext cx="588"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QLHT</w:t>
                              </w:r>
                            </w:p>
                          </w:txbxContent>
                        </wps:txbx>
                        <wps:bodyPr rot="0" vert="horz" wrap="none" lIns="0" tIns="0" rIns="0" bIns="0" anchor="t" anchorCtr="0">
                          <a:noAutofit/>
                        </wps:bodyPr>
                      </wps:wsp>
                      <wps:wsp>
                        <wps:cNvPr id="1253" name="Rectangle 454"/>
                        <wps:cNvSpPr>
                          <a:spLocks noChangeArrowheads="1"/>
                        </wps:cNvSpPr>
                        <wps:spPr bwMode="auto">
                          <a:xfrm>
                            <a:off x="110" y="415"/>
                            <a:ext cx="1421"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4" name="Rectangle 455"/>
                        <wps:cNvSpPr>
                          <a:spLocks noChangeArrowheads="1"/>
                        </wps:cNvSpPr>
                        <wps:spPr bwMode="auto">
                          <a:xfrm>
                            <a:off x="110" y="157"/>
                            <a:ext cx="574" cy="257"/>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5" name="Freeform 456"/>
                        <wps:cNvSpPr>
                          <a:spLocks noChangeArrowheads="1"/>
                        </wps:cNvSpPr>
                        <wps:spPr bwMode="auto">
                          <a:xfrm>
                            <a:off x="110" y="157"/>
                            <a:ext cx="574" cy="257"/>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6" name="Text Box 457"/>
                        <wps:cNvSpPr txBox="1">
                          <a:spLocks noChangeArrowheads="1"/>
                        </wps:cNvSpPr>
                        <wps:spPr bwMode="auto">
                          <a:xfrm>
                            <a:off x="503" y="442"/>
                            <a:ext cx="600"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QLNS</w:t>
                              </w:r>
                            </w:p>
                          </w:txbxContent>
                        </wps:txbx>
                        <wps:bodyPr rot="0" vert="horz" wrap="none" lIns="0" tIns="0" rIns="0" bIns="0" anchor="t" anchorCtr="0">
                          <a:noAutofit/>
                        </wps:bodyPr>
                      </wps:wsp>
                      <wps:wsp>
                        <wps:cNvPr id="1257" name="Rectangle 458"/>
                        <wps:cNvSpPr>
                          <a:spLocks noChangeArrowheads="1"/>
                        </wps:cNvSpPr>
                        <wps:spPr bwMode="auto">
                          <a:xfrm>
                            <a:off x="1518" y="2339"/>
                            <a:ext cx="1420" cy="843"/>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8" name="Rectangle 459"/>
                        <wps:cNvSpPr>
                          <a:spLocks noChangeArrowheads="1"/>
                        </wps:cNvSpPr>
                        <wps:spPr bwMode="auto">
                          <a:xfrm>
                            <a:off x="1518" y="2082"/>
                            <a:ext cx="573"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9" name="Freeform 460"/>
                        <wps:cNvSpPr>
                          <a:spLocks noChangeArrowheads="1"/>
                        </wps:cNvSpPr>
                        <wps:spPr bwMode="auto">
                          <a:xfrm>
                            <a:off x="1518" y="2082"/>
                            <a:ext cx="573"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60" name="Text Box 461"/>
                        <wps:cNvSpPr txBox="1">
                          <a:spLocks noChangeArrowheads="1"/>
                        </wps:cNvSpPr>
                        <wps:spPr bwMode="auto">
                          <a:xfrm>
                            <a:off x="1943" y="2367"/>
                            <a:ext cx="551"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QLTL</w:t>
                              </w:r>
                            </w:p>
                          </w:txbxContent>
                        </wps:txbx>
                        <wps:bodyPr rot="0" vert="horz" wrap="none" lIns="0" tIns="0" rIns="0" bIns="0" anchor="t" anchorCtr="0">
                          <a:noAutofit/>
                        </wps:bodyPr>
                      </wps:wsp>
                      <wps:wsp>
                        <wps:cNvPr id="1261" name="Line 462"/>
                        <wps:cNvCnPr>
                          <a:cxnSpLocks noChangeShapeType="1"/>
                        </wps:cNvCnPr>
                        <wps:spPr bwMode="auto">
                          <a:xfrm flipH="1" flipV="1">
                            <a:off x="1545" y="848"/>
                            <a:ext cx="1268" cy="13"/>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63"/>
                        <wps:cNvCnPr>
                          <a:cxnSpLocks noChangeShapeType="1"/>
                        </wps:cNvCnPr>
                        <wps:spPr bwMode="auto">
                          <a:xfrm flipV="1">
                            <a:off x="1546" y="776"/>
                            <a:ext cx="172" cy="7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64"/>
                        <wps:cNvCnPr>
                          <a:cxnSpLocks noChangeShapeType="1"/>
                        </wps:cNvCnPr>
                        <wps:spPr bwMode="auto">
                          <a:xfrm>
                            <a:off x="1546" y="848"/>
                            <a:ext cx="172" cy="71"/>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65"/>
                        <wps:cNvCnPr>
                          <a:cxnSpLocks noChangeShapeType="1"/>
                        </wps:cNvCnPr>
                        <wps:spPr bwMode="auto">
                          <a:xfrm flipV="1">
                            <a:off x="2700" y="1305"/>
                            <a:ext cx="535" cy="770"/>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66"/>
                        <wps:cNvCnPr>
                          <a:cxnSpLocks noChangeShapeType="1"/>
                        </wps:cNvCnPr>
                        <wps:spPr bwMode="auto">
                          <a:xfrm flipH="1">
                            <a:off x="3196" y="1306"/>
                            <a:ext cx="38" cy="18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67"/>
                        <wps:cNvCnPr>
                          <a:cxnSpLocks noChangeShapeType="1"/>
                        </wps:cNvCnPr>
                        <wps:spPr bwMode="auto">
                          <a:xfrm flipH="1">
                            <a:off x="3082" y="1306"/>
                            <a:ext cx="152" cy="99"/>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68"/>
                        <wps:cNvCnPr>
                          <a:cxnSpLocks noChangeShapeType="1"/>
                        </wps:cNvCnPr>
                        <wps:spPr bwMode="auto">
                          <a:xfrm flipH="1" flipV="1">
                            <a:off x="1134" y="1271"/>
                            <a:ext cx="592" cy="804"/>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69"/>
                        <wps:cNvCnPr>
                          <a:cxnSpLocks noChangeShapeType="1"/>
                        </wps:cNvCnPr>
                        <wps:spPr bwMode="auto">
                          <a:xfrm>
                            <a:off x="1135" y="1272"/>
                            <a:ext cx="157" cy="9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Line 470"/>
                        <wps:cNvCnPr>
                          <a:cxnSpLocks noChangeShapeType="1"/>
                        </wps:cNvCnPr>
                        <wps:spPr bwMode="auto">
                          <a:xfrm>
                            <a:off x="1135" y="1272"/>
                            <a:ext cx="42" cy="18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Freeform 471"/>
                        <wps:cNvSpPr>
                          <a:spLocks noChangeArrowheads="1"/>
                        </wps:cNvSpPr>
                        <wps:spPr bwMode="auto">
                          <a:xfrm>
                            <a:off x="3872" y="1920"/>
                            <a:ext cx="2607" cy="1199"/>
                          </a:xfrm>
                          <a:custGeom>
                            <a:avLst/>
                            <a:gdLst>
                              <a:gd name="T0" fmla="*/ 0 w 2747"/>
                              <a:gd name="T1" fmla="*/ 0 h 1220"/>
                              <a:gd name="T2" fmla="*/ 2575 w 2747"/>
                              <a:gd name="T3" fmla="*/ 0 h 1220"/>
                              <a:gd name="T4" fmla="*/ 2747 w 2747"/>
                              <a:gd name="T5" fmla="*/ 172 h 1220"/>
                              <a:gd name="T6" fmla="*/ 2747 w 2747"/>
                              <a:gd name="T7" fmla="*/ 1220 h 1220"/>
                              <a:gd name="T8" fmla="*/ 0 w 2747"/>
                              <a:gd name="T9" fmla="*/ 1220 h 1220"/>
                              <a:gd name="T10" fmla="*/ 0 w 2747"/>
                              <a:gd name="T11" fmla="*/ 0 h 1220"/>
                            </a:gdLst>
                            <a:ahLst/>
                            <a:cxnLst>
                              <a:cxn ang="0">
                                <a:pos x="T0" y="T1"/>
                              </a:cxn>
                              <a:cxn ang="0">
                                <a:pos x="T2" y="T3"/>
                              </a:cxn>
                              <a:cxn ang="0">
                                <a:pos x="T4" y="T5"/>
                              </a:cxn>
                              <a:cxn ang="0">
                                <a:pos x="T6" y="T7"/>
                              </a:cxn>
                              <a:cxn ang="0">
                                <a:pos x="T8" y="T9"/>
                              </a:cxn>
                              <a:cxn ang="0">
                                <a:pos x="T10" y="T11"/>
                              </a:cxn>
                            </a:cxnLst>
                            <a:rect l="0" t="0" r="r" b="b"/>
                            <a:pathLst>
                              <a:path w="2747" h="1220">
                                <a:moveTo>
                                  <a:pt x="0" y="0"/>
                                </a:moveTo>
                                <a:lnTo>
                                  <a:pt x="2575" y="0"/>
                                </a:lnTo>
                                <a:lnTo>
                                  <a:pt x="2747" y="172"/>
                                </a:lnTo>
                                <a:lnTo>
                                  <a:pt x="2747" y="1220"/>
                                </a:lnTo>
                                <a:lnTo>
                                  <a:pt x="0" y="1220"/>
                                </a:lnTo>
                                <a:lnTo>
                                  <a:pt x="0" y="0"/>
                                </a:lnTo>
                                <a:close/>
                              </a:path>
                            </a:pathLst>
                          </a:custGeom>
                          <a:solidFill>
                            <a:srgbClr val="FFFFCC"/>
                          </a:solidFill>
                          <a:ln w="2520" cap="sq">
                            <a:solidFill>
                              <a:srgbClr val="99003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1" name="Freeform 472"/>
                        <wps:cNvSpPr>
                          <a:spLocks noChangeArrowheads="1"/>
                        </wps:cNvSpPr>
                        <wps:spPr bwMode="auto">
                          <a:xfrm>
                            <a:off x="3872" y="1920"/>
                            <a:ext cx="2607" cy="1199"/>
                          </a:xfrm>
                          <a:custGeom>
                            <a:avLst/>
                            <a:gdLst>
                              <a:gd name="T0" fmla="*/ 0 w 574"/>
                              <a:gd name="T1" fmla="*/ 0 h 256"/>
                              <a:gd name="T2" fmla="*/ 538 w 574"/>
                              <a:gd name="T3" fmla="*/ 0 h 256"/>
                              <a:gd name="T4" fmla="*/ 574 w 574"/>
                              <a:gd name="T5" fmla="*/ 36 h 256"/>
                              <a:gd name="T6" fmla="*/ 574 w 574"/>
                              <a:gd name="T7" fmla="*/ 256 h 256"/>
                              <a:gd name="T8" fmla="*/ 0 w 574"/>
                              <a:gd name="T9" fmla="*/ 256 h 256"/>
                              <a:gd name="T10" fmla="*/ 0 w 574"/>
                              <a:gd name="T11" fmla="*/ 0 h 256"/>
                            </a:gdLst>
                            <a:ahLst/>
                            <a:cxnLst>
                              <a:cxn ang="0">
                                <a:pos x="T0" y="T1"/>
                              </a:cxn>
                              <a:cxn ang="0">
                                <a:pos x="T2" y="T3"/>
                              </a:cxn>
                              <a:cxn ang="0">
                                <a:pos x="T4" y="T5"/>
                              </a:cxn>
                              <a:cxn ang="0">
                                <a:pos x="T6" y="T7"/>
                              </a:cxn>
                              <a:cxn ang="0">
                                <a:pos x="T8" y="T9"/>
                              </a:cxn>
                              <a:cxn ang="0">
                                <a:pos x="T10" y="T11"/>
                              </a:cxn>
                            </a:cxnLst>
                            <a:rect l="0" t="0" r="r" b="b"/>
                            <a:pathLst>
                              <a:path w="574" h="256">
                                <a:moveTo>
                                  <a:pt x="0" y="0"/>
                                </a:moveTo>
                                <a:lnTo>
                                  <a:pt x="538" y="0"/>
                                </a:lnTo>
                                <a:lnTo>
                                  <a:pt x="574" y="36"/>
                                </a:lnTo>
                                <a:lnTo>
                                  <a:pt x="574" y="256"/>
                                </a:lnTo>
                                <a:lnTo>
                                  <a:pt x="0" y="256"/>
                                </a:lnTo>
                                <a:lnTo>
                                  <a:pt x="0" y="0"/>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2" name="Freeform 473"/>
                        <wps:cNvSpPr>
                          <a:spLocks noChangeArrowheads="1"/>
                        </wps:cNvSpPr>
                        <wps:spPr bwMode="auto">
                          <a:xfrm>
                            <a:off x="6285" y="1920"/>
                            <a:ext cx="171" cy="171"/>
                          </a:xfrm>
                          <a:custGeom>
                            <a:avLst/>
                            <a:gdLst>
                              <a:gd name="T0" fmla="*/ 0 w 36"/>
                              <a:gd name="T1" fmla="*/ 0 h 36"/>
                              <a:gd name="T2" fmla="*/ 0 w 36"/>
                              <a:gd name="T3" fmla="*/ 36 h 36"/>
                              <a:gd name="T4" fmla="*/ 36 w 36"/>
                              <a:gd name="T5" fmla="*/ 36 h 36"/>
                            </a:gdLst>
                            <a:ahLst/>
                            <a:cxnLst>
                              <a:cxn ang="0">
                                <a:pos x="T0" y="T1"/>
                              </a:cxn>
                              <a:cxn ang="0">
                                <a:pos x="T2" y="T3"/>
                              </a:cxn>
                              <a:cxn ang="0">
                                <a:pos x="T4" y="T5"/>
                              </a:cxn>
                            </a:cxnLst>
                            <a:rect l="0" t="0" r="r" b="b"/>
                            <a:pathLst>
                              <a:path w="36" h="36">
                                <a:moveTo>
                                  <a:pt x="0" y="0"/>
                                </a:moveTo>
                                <a:lnTo>
                                  <a:pt x="0" y="36"/>
                                </a:lnTo>
                                <a:lnTo>
                                  <a:pt x="36" y="36"/>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3" name="Text Box 474"/>
                        <wps:cNvSpPr txBox="1">
                          <a:spLocks noChangeArrowheads="1"/>
                        </wps:cNvSpPr>
                        <wps:spPr bwMode="auto">
                          <a:xfrm>
                            <a:off x="3928" y="2125"/>
                            <a:ext cx="194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QLHT: Quản lý hệ thống</w:t>
                              </w:r>
                            </w:p>
                          </w:txbxContent>
                        </wps:txbx>
                        <wps:bodyPr rot="0" vert="horz" wrap="none" lIns="0" tIns="0" rIns="0" bIns="0" anchor="t" anchorCtr="0">
                          <a:noAutofit/>
                        </wps:bodyPr>
                      </wps:wsp>
                      <wps:wsp>
                        <wps:cNvPr id="1274" name="Text Box 475"/>
                        <wps:cNvSpPr txBox="1">
                          <a:spLocks noChangeArrowheads="1"/>
                        </wps:cNvSpPr>
                        <wps:spPr bwMode="auto">
                          <a:xfrm>
                            <a:off x="3928" y="2363"/>
                            <a:ext cx="1866"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QLNS: Quản lý nhân sự</w:t>
                              </w:r>
                            </w:p>
                          </w:txbxContent>
                        </wps:txbx>
                        <wps:bodyPr rot="0" vert="horz" wrap="none" lIns="0" tIns="0" rIns="0" bIns="0" anchor="t" anchorCtr="0">
                          <a:noAutofit/>
                        </wps:bodyPr>
                      </wps:wsp>
                      <wps:wsp>
                        <wps:cNvPr id="1275" name="Text Box 476"/>
                        <wps:cNvSpPr txBox="1">
                          <a:spLocks noChangeArrowheads="1"/>
                        </wps:cNvSpPr>
                        <wps:spPr bwMode="auto">
                          <a:xfrm>
                            <a:off x="3928" y="2602"/>
                            <a:ext cx="208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QLCC: Quản lý chấm công</w:t>
                              </w:r>
                            </w:p>
                          </w:txbxContent>
                        </wps:txbx>
                        <wps:bodyPr rot="0" vert="horz" wrap="none" lIns="0" tIns="0" rIns="0" bIns="0" anchor="t" anchorCtr="0">
                          <a:noAutofit/>
                        </wps:bodyPr>
                      </wps:wsp>
                      <wps:wsp>
                        <wps:cNvPr id="1276" name="Text Box 477"/>
                        <wps:cNvSpPr txBox="1">
                          <a:spLocks noChangeArrowheads="1"/>
                        </wps:cNvSpPr>
                        <wps:spPr bwMode="auto">
                          <a:xfrm>
                            <a:off x="3929" y="2840"/>
                            <a:ext cx="200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QLTL: Quản lý tiền lương</w:t>
                              </w:r>
                            </w:p>
                          </w:txbxContent>
                        </wps:txbx>
                        <wps:bodyPr rot="0" vert="horz" wrap="none" lIns="0" tIns="0" rIns="0" bIns="0" anchor="t" anchorCtr="0">
                          <a:noAutofit/>
                        </wps:bodyPr>
                      </wps:wsp>
                    </wpg:wgp>
                  </a:graphicData>
                </a:graphic>
              </wp:inline>
            </w:drawing>
          </mc:Choice>
          <mc:Fallback>
            <w:pict>
              <v:group w14:anchorId="29FC9950" id="Group 1243" o:spid="_x0000_s1026" style="width:339pt;height:176.95pt;mso-position-horizontal-relative:char;mso-position-vertical-relative:line" coordsize="6780,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">
                <v:rect id="Rectangle 445" o:spid="_x0000_s1027" style="position:absolute;width:6780;height:3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1Z4cQA&#10;AADdAAAADwAAAGRycy9kb3ducmV2LnhtbERPTWvCQBC9C/6HZYTe6kYrocRspLYU2l60UfA6ZqdJ&#10;NDsbsltN/fWuUPA2j/c56aI3jThR52rLCibjCARxYXXNpYLt5v3xGYTzyBoby6TgjxwssuEgxUTb&#10;M3/TKfelCCHsElRQed8mUrqiIoNubFviwP3YzqAPsCul7vAcwk0jp1EUS4M1h4YKW3qtqDjmv0ZB&#10;XO4mn6sLR4e3/ZNdrg9fOy1jpR5G/cschKfe38X/7g8d5k9nM7h9E06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9WeHEAAAA3QAAAA8AAAAAAAAAAAAAAAAAmAIAAGRycy9k&#10;b3ducmV2LnhtbFBLBQYAAAAABAAEAPUAAACJAwAAAAA=&#10;" filled="f" stroked="f" strokecolor="gray">
                  <v:stroke joinstyle="round"/>
                </v:rect>
                <v:rect id="Rectangle 446" o:spid="_x0000_s1028" style="position:absolute;left:2819;top:448;width:1421;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L/sQA&#10;AADdAAAADwAAAGRycy9kb3ducmV2LnhtbERP32vCMBB+F/Y/hBv4NtM5daMaZRsqgiDOCfXxaM62&#10;rLmUJNr63y+DgW/38f282aIztbiS85VlBc+DBARxbnXFhYLj9+rpDYQPyBpry6TgRh4W84feDFNt&#10;W/6i6yEUIoawT1FBGUKTSunzkgz6gW2II3e2zmCI0BVSO2xjuKnlMEkm0mDFsaHEhj5Lyn8OF6PA&#10;ZetXbrs9j3fLUfaxOWV1u31Rqv/YvU9BBOrCXfzv3ug4fzgaw9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tS/7EAAAA3QAAAA8AAAAAAAAAAAAAAAAAmAIAAGRycy9k&#10;b3ducmV2LnhtbFBLBQYAAAAABAAEAPUAAACJAwAAAAA=&#10;" fillcolor="#ffc" strokecolor="#903" strokeweight=".07mm">
                  <v:stroke endcap="square"/>
                </v:rect>
                <v:rect id="Rectangle 447" o:spid="_x0000_s1029" style="position:absolute;left:2819;top:191;width:574;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rMIA&#10;AADdAAAADwAAAGRycy9kb3ducmV2LnhtbERPS2vCQBC+F/oflhF6qxtFQxvdSBGUHkRo6qHHITsm&#10;IdnZkF3z+PeuIPQ2H99ztrvRNKKnzlWWFSzmEQji3OqKCwWX38P7BwjnkTU2lknBRA526evLFhNt&#10;B/6hPvOFCCHsElRQet8mUrq8JINublviwF1tZ9AH2BVSdziEcNPIZRTF0mDFoaHElvYl5XV2MwpO&#10;R1pMa/eJ9FfT+ebi/nIteqXeZuPXBoSn0f+Ln+5vHeYvVzE8vgkn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jWswgAAAN0AAAAPAAAAAAAAAAAAAAAAAJgCAABkcnMvZG93&#10;bnJldi54bWxQSwUGAAAAAAQABAD1AAAAhwMAAAAA&#10;" fillcolor="#ffc" stroked="f" strokecolor="gray">
                  <v:stroke joinstyle="round"/>
                </v:rect>
                <v:shape id="Freeform 448" o:spid="_x0000_s1030" style="position:absolute;left:2819;top:191;width:574;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qo8MA&#10;AADdAAAADwAAAGRycy9kb3ducmV2LnhtbERPPWvDMBDdC/0P4gLZatmmxMWJEkKhpdAutTN0PKSL&#10;bWKdjCUnTn99FQh0u8f7vM1utr040+g7xwqyJAVBrJ3puFFwqN+eXkD4gGywd0wKruRht3182GBp&#10;3IW/6VyFRsQQ9iUqaEMYSim9bsmiT9xAHLmjGy2GCMdGmhEvMdz2Mk/TlbTYcWxocaDXlvSpmqyC&#10;Sq8K0o2Zpgz39PlV25/f4l2p5WLer0EEmsO/+O7+MHF+/lzA7Zt4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qqo8MAAADdAAAADwAAAAAAAAAAAAAAAACYAgAAZHJzL2Rv&#10;d25yZXYueG1sUEsFBgAAAAAEAAQA9QAAAIgDAAAAAA==&#10;" path="m,54l,,120,r,54e" filled="f" strokecolor="#903" strokeweight=".07mm">
                  <v:stroke endcap="square"/>
                  <v:path o:connecttype="custom" o:connectlocs="0,256;0,0;574,0;574,256" o:connectangles="0,0,0,0"/>
                </v:shape>
                <v:shapetype id="_x0000_t202" coordsize="21600,21600" o:spt="202" path="m,l,21600r21600,l21600,xe">
                  <v:stroke joinstyle="miter"/>
                  <v:path gradientshapeok="t" o:connecttype="rect"/>
                </v:shapetype>
                <v:shape id="Text Box 449" o:spid="_x0000_s1031" type="#_x0000_t202" style="position:absolute;left:3197;top:475;width:612;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H6sUA&#10;AADdAAAADwAAAGRycy9kb3ducmV2LnhtbESPQWvCQBCF7wX/wzKCt7oxiGjqKm2h4KEQEr30NmTH&#10;JDQ7G7NbTf+9cxC8zfDevPfNdj+6Tl1pCK1nA4t5Aoq48rbl2sDp+PW6BhUissXOMxn4pwD73eRl&#10;i5n1Ny7oWsZaSQiHDA00MfaZ1qFqyGGY+55YtLMfHEZZh1rbAW8S7jqdJslKO2xZGhrs6bOh6rf8&#10;cwa+83qTF+PPJZa6+KB0lRMvz8bMpuP7G6hIY3yaH9cHK/jpUnD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UfqxQAAAN0AAAAPAAAAAAAAAAAAAAAAAJgCAABkcnMv&#10;ZG93bnJldi54bWxQSwUGAAAAAAQABAD1AAAAigMAAAAA&#10;" filled="f" stroked="f" strokecolor="gray">
                  <v:stroke joinstyle="round"/>
                  <v:textbox inset="0,0,0,0">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QLCC</w:t>
                        </w:r>
                      </w:p>
                    </w:txbxContent>
                  </v:textbox>
                </v:shape>
                <v:rect id="Rectangle 450" o:spid="_x0000_s1032" style="position:absolute;left:4983;top:505;width:1420;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B+8UA&#10;AADdAAAADwAAAGRycy9kb3ducmV2LnhtbERP20rDQBB9F/oPyxT61mx60dbYbVFppSBIW4X4OGTH&#10;JDQ7G3bXJv69KxR8m8O5zmrTm0ZcyPnasoJJkoIgLqyuuVTw8b4bL0H4gKyxsUwKfsjDZj24WWGm&#10;bcdHupxCKWII+wwVVCG0mZS+qMigT2xLHLkv6wyGCF0ptcMuhptGTtP0ThqsOTZU2NJzRcX59G0U&#10;uPxlwV1/4Nu37Tx/2n/mTfc6U2o07B8fQATqw7/46t7rOH86v4e/b+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EH7xQAAAN0AAAAPAAAAAAAAAAAAAAAAAJgCAABkcnMv&#10;ZG93bnJldi54bWxQSwUGAAAAAAQABAD1AAAAigMAAAAA&#10;" fillcolor="#ffc" strokecolor="#903" strokeweight=".07mm">
                  <v:stroke endcap="square"/>
                </v:rect>
                <v:rect id="Rectangle 451" o:spid="_x0000_s1033" style="position:absolute;left:4983;top:248;width:573;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ensUA&#10;AADdAAAADwAAAGRycy9kb3ducmV2LnhtbESPzWrDQAyE74W8w6JAb83aAYfW9caUQksPodAkhx6F&#10;V/4hXq3xbmzn7atDoDeJGc18KsrF9WqiMXSeDaSbBBRx5W3HjYHz6ePpGVSIyBZ7z2TgRgHK/eqh&#10;wNz6mX9oOsZGSQiHHA20MQ651qFqyWHY+IFYtNqPDqOsY6PtiLOEu15vk2SnHXYsDS0O9N5SdTle&#10;nYHDJ6W3LLwg/V7o+xp207luJmMe18vbK6hIS/w336+/rOBvM+GXb2QEv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p6exQAAAN0AAAAPAAAAAAAAAAAAAAAAAJgCAABkcnMv&#10;ZG93bnJldi54bWxQSwUGAAAAAAQABAD1AAAAigMAAAAA&#10;" fillcolor="#ffc" stroked="f" strokecolor="gray">
                  <v:stroke joinstyle="round"/>
                </v:rect>
                <v:shape id="Freeform 452" o:spid="_x0000_s1034" style="position:absolute;left:4983;top:248;width:573;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BkcEA&#10;AADdAAAADwAAAGRycy9kb3ducmV2LnhtbERPTYvCMBC9C/sfwgjeNK2wulSjyIKysF6sHvY4JGNb&#10;bCalSbXurzeC4G0e73OW697W4kqtrxwrSCcJCGLtTMWFgtNxO/4C4QOywdoxKbiTh/XqY7DEzLgb&#10;H+iah0LEEPYZKihDaDIpvS7Jop+4hjhyZ9daDBG2hTQt3mK4reU0SWbSYsWxocSGvkvSl7yzCnI9&#10;m5MuTNeluKHf/dH+/c93So2G/WYBIlAf3uKX+8fE+dPPFJ7fx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mAZHBAAAA3QAAAA8AAAAAAAAAAAAAAAAAmAIAAGRycy9kb3du&#10;cmV2LnhtbFBLBQYAAAAABAAEAPUAAACGAwAAAAA=&#10;" path="m,54l,,120,r,54e" filled="f" strokecolor="#903" strokeweight=".07mm">
                  <v:stroke endcap="square"/>
                  <v:path o:connecttype="custom" o:connectlocs="0,256;0,0;573,0;573,256" o:connectangles="0,0,0,0"/>
                </v:shape>
                <v:shape id="Text Box 453" o:spid="_x0000_s1035" type="#_x0000_t202" style="position:absolute;left:5392;top:533;width:588;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m3cIA&#10;AADdAAAADwAAAGRycy9kb3ducmV2LnhtbERPTYvCMBC9C/6HMII3Tbeo7HaNooLgYaG068Xb0Ixt&#10;2WZSm6j1328Ewds83ucs171pxI06V1tW8DGNQBAXVtdcKjj+7iefIJxH1thYJgUPcrBeDQdLTLS9&#10;c0a33JcihLBLUEHlfZtI6YqKDLqpbYkDd7adQR9gV0rd4T2Em0bGUbSQBmsODRW2tKuo+MuvRsFP&#10;Wn6lWX+6+FxmW4oXKfHsrNR41G++QXjq/Vv8ch90mB/PY3h+E0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ObdwgAAAN0AAAAPAAAAAAAAAAAAAAAAAJgCAABkcnMvZG93&#10;bnJldi54bWxQSwUGAAAAAAQABAD1AAAAhwMAAAAA&#10;" filled="f" stroked="f" strokecolor="gray">
                  <v:stroke joinstyle="round"/>
                  <v:textbox inset="0,0,0,0">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QLHT</w:t>
                        </w:r>
                      </w:p>
                    </w:txbxContent>
                  </v:textbox>
                </v:shape>
                <v:rect id="Rectangle 454" o:spid="_x0000_s1036" style="position:absolute;left:110;top:415;width:1421;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gzMQA&#10;AADdAAAADwAAAGRycy9kb3ducmV2LnhtbERP32vCMBB+F/wfwgm+zVSdblSjbLINQRDnhPp4NGdb&#10;bC4lyWz33y+DgW/38f285boztbiR85VlBeNRAoI4t7riQsHp6/3hGYQPyBpry6TghzysV/3eElNt&#10;W/6k2zEUIoawT1FBGUKTSunzkgz6kW2II3exzmCI0BVSO2xjuKnlJEnm0mDFsaHEhjYl5dfjt1Hg&#10;so8nbrsDz/Zvj9nr9pzV7W6q1HDQvSxABOrCXfzv3uo4fzKb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R4MzEAAAA3QAAAA8AAAAAAAAAAAAAAAAAmAIAAGRycy9k&#10;b3ducmV2LnhtbFBLBQYAAAAABAAEAPUAAACJAwAAAAA=&#10;" fillcolor="#ffc" strokecolor="#903" strokeweight=".07mm">
                  <v:stroke endcap="square"/>
                </v:rect>
                <v:rect id="Rectangle 455" o:spid="_x0000_s1037" style="position:absolute;left:110;top:157;width:574;height:25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Ynb8A&#10;AADdAAAADwAAAGRycy9kb3ducmV2LnhtbERPSwrCMBDdC94hjOBOU0VFq1FEUFyI4GfhcmjGtthM&#10;ShNrvb0RBHfzeN9ZrBpTiJoql1tWMOhHIIgTq3NOFVwv294UhPPIGgvLpOBNDlbLdmuBsbYvPlF9&#10;9qkIIexiVJB5X8ZSuiQjg65vS+LA3W1l0AdYpVJX+ArhppDDKJpIgzmHhgxL2mSUPM5Po+Cwo8F7&#10;7GZItwcdn25SX+9prVS306znIDw1/i/+ufc6zB+OR/D9Jpw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JZidvwAAAN0AAAAPAAAAAAAAAAAAAAAAAJgCAABkcnMvZG93bnJl&#10;di54bWxQSwUGAAAAAAQABAD1AAAAhAMAAAAA&#10;" fillcolor="#ffc" stroked="f" strokecolor="gray">
                  <v:stroke joinstyle="round"/>
                </v:rect>
                <v:shape id="Freeform 456" o:spid="_x0000_s1038" style="position:absolute;left:110;top:157;width:574;height:257;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0HksIA&#10;AADdAAAADwAAAGRycy9kb3ducmV2LnhtbERPS4vCMBC+C/6HMMLeNFXwQdcosrDLgl5sPexxSMa2&#10;2ExKk2rXX28Ewdt8fM9Zb3tbiyu1vnKsYDpJQBBrZyouFJzy7/EKhA/IBmvHpOCfPGw3w8EaU+Nu&#10;fKRrFgoRQ9inqKAMoUml9Loki37iGuLInV1rMUTYFtK0eIvhtpazJFlIixXHhhIb+ipJX7LOKsj0&#10;Ykm6MF03xR3tD7n9uy9/lPoY9btPEIH68Ba/3L8mzp/N5/D8Jp4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eSwgAAAN0AAAAPAAAAAAAAAAAAAAAAAJgCAABkcnMvZG93&#10;bnJldi54bWxQSwUGAAAAAAQABAD1AAAAhwMAAAAA&#10;" path="m,54l,,120,r,54e" filled="f" strokecolor="#903" strokeweight=".07mm">
                  <v:stroke endcap="square"/>
                  <v:path o:connecttype="custom" o:connectlocs="0,257;0,0;574,0;574,257" o:connectangles="0,0,0,0"/>
                </v:shape>
                <v:shape id="Text Box 457" o:spid="_x0000_s1039" type="#_x0000_t202" style="position:absolute;left:503;top:442;width:600;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g3sMA&#10;AADdAAAADwAAAGRycy9kb3ducmV2LnhtbERPTWuDQBC9B/oflin0FtdKI43JJrSFQg4B0fbS2+BO&#10;VOrOWner5t9nA4Hc5vE+Z7ufTSdGGlxrWcFzFIMgrqxuuVbw/fW5fAXhPLLGzjIpOJOD/e5hscVM&#10;24kLGktfixDCLkMFjfd9JqWrGjLoItsTB+5kB4M+wKGWesAphJtOJnGcSoMth4YGe/poqPot/42C&#10;Y16v82L++fOlLN4pSXPil5NST4/z2waEp9nfxTf3QYf5ySqF6zfhB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Pg3sMAAADdAAAADwAAAAAAAAAAAAAAAACYAgAAZHJzL2Rv&#10;d25yZXYueG1sUEsFBgAAAAAEAAQA9QAAAIgDAAAAAA==&#10;" filled="f" stroked="f" strokecolor="gray">
                  <v:stroke joinstyle="round"/>
                  <v:textbox inset="0,0,0,0">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QLNS</w:t>
                        </w:r>
                      </w:p>
                    </w:txbxContent>
                  </v:textbox>
                </v:shape>
                <v:rect id="Rectangle 458" o:spid="_x0000_s1040" style="position:absolute;left:1518;top:2339;width:1420;height:84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mz8QA&#10;AADdAAAADwAAAGRycy9kb3ducmV2LnhtbERP32vCMBB+H/g/hBN801SdOqpR3NhEGAznBvXxaM62&#10;2FxKktn63y8DYW/38f281aYztbiS85VlBeNRAoI4t7riQsH319vwCYQPyBpry6TgRh42697DClNt&#10;W/6k6zEUIoawT1FBGUKTSunzkgz6kW2II3e2zmCI0BVSO2xjuKnlJEnm0mDFsaHEhl5Kyi/HH6PA&#10;ZbsFt92BZx+vj9nz/pTV7ftUqUG/2y5BBOrCv/ju3us4fzJb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q5s/EAAAA3QAAAA8AAAAAAAAAAAAAAAAAmAIAAGRycy9k&#10;b3ducmV2LnhtbFBLBQYAAAAABAAEAPUAAACJAwAAAAA=&#10;" fillcolor="#ffc" strokecolor="#903" strokeweight=".07mm">
                  <v:stroke endcap="square"/>
                </v:rect>
                <v:rect id="Rectangle 459" o:spid="_x0000_s1041" style="position:absolute;left:1518;top:2082;width:573;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SmMUA&#10;AADdAAAADwAAAGRycy9kb3ducmV2LnhtbESPzWrDQAyE74W8w6JAb83aAYfW9caUQksPodAkhx6F&#10;V/4hXq3xbmzn7atDoDeJGc18KsrF9WqiMXSeDaSbBBRx5W3HjYHz6ePpGVSIyBZ7z2TgRgHK/eqh&#10;wNz6mX9oOsZGSQiHHA20MQ651qFqyWHY+IFYtNqPDqOsY6PtiLOEu15vk2SnHXYsDS0O9N5SdTle&#10;nYHDJ6W3LLwg/V7o+xp207luJmMe18vbK6hIS/w336+/rOBvM8GVb2QEv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JKYxQAAAN0AAAAPAAAAAAAAAAAAAAAAAJgCAABkcnMv&#10;ZG93bnJldi54bWxQSwUGAAAAAAQABAD1AAAAigMAAAAA&#10;" fillcolor="#ffc" stroked="f" strokecolor="gray">
                  <v:stroke joinstyle="round"/>
                </v:rect>
                <v:shape id="Freeform 460" o:spid="_x0000_s1042" style="position:absolute;left:1518;top:2082;width:573;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Nl8MA&#10;AADdAAAADwAAAGRycy9kb3ducmV2LnhtbERPS2vCQBC+F/oflin0VjcKTdroKlJQBL009tDjsDsm&#10;odnZkN087K/vCkJv8/E9Z7WZbCMG6nztWMF8loAg1s7UXCr4Ou9e3kD4gGywcUwKruRhs358WGFu&#10;3MifNBShFDGEfY4KqhDaXEqvK7LoZ64ljtzFdRZDhF0pTYdjDLeNXCRJKi3WHBsqbOmjIv1T9FZB&#10;odOMdGn6fo5bOp7O9vs32yv1/DRtlyACTeFffHcfTJy/eH2H2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ANl8MAAADdAAAADwAAAAAAAAAAAAAAAACYAgAAZHJzL2Rv&#10;d25yZXYueG1sUEsFBgAAAAAEAAQA9QAAAIgDAAAAAA==&#10;" path="m,54l,,120,r,54e" filled="f" strokecolor="#903" strokeweight=".07mm">
                  <v:stroke endcap="square"/>
                  <v:path o:connecttype="custom" o:connectlocs="0,256;0,0;573,0;573,256" o:connectangles="0,0,0,0"/>
                </v:shape>
                <v:shape id="Text Box 461" o:spid="_x0000_s1043" type="#_x0000_t202" style="position:absolute;left:1943;top:2367;width:551;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XjMUA&#10;AADdAAAADwAAAGRycy9kb3ducmV2LnhtbESPQWvCQBCF74L/YRnBm24aJGjqKm2h0EMhJHrxNmTH&#10;JDQ7m2a3mv77zqHgbYb35r1v9sfJ9epGY+g8G3haJ6CIa287bgycT++rLagQkS32nsnALwU4Huaz&#10;PebW37mkWxUbJSEccjTQxjjkWoe6JYdh7Qdi0a5+dBhlHRttR7xLuOt1miSZdtixNLQ40FtL9Vf1&#10;4wx8Fs2uKKfLd6x0+UppVhBvrsYsF9PLM6hIU3yY/68/rOCnmfDLNzKCP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heMxQAAAN0AAAAPAAAAAAAAAAAAAAAAAJgCAABkcnMv&#10;ZG93bnJldi54bWxQSwUGAAAAAAQABAD1AAAAigMAAAAA&#10;" filled="f" stroked="f" strokecolor="gray">
                  <v:stroke joinstyle="round"/>
                  <v:textbox inset="0,0,0,0">
                    <w:txbxContent>
                      <w:p w:rsidR="000610D4" w:rsidRDefault="000610D4" w:rsidP="00522185">
                        <w:pPr>
                          <w:rPr>
                            <w:rFonts w:ascii="Arial" w:hAnsi="Arial" w:cs="Arial"/>
                            <w:color w:val="000000"/>
                            <w:sz w:val="22"/>
                            <w:szCs w:val="24"/>
                            <w:lang w:eastAsia="ar-SA"/>
                          </w:rPr>
                        </w:pPr>
                        <w:r>
                          <w:rPr>
                            <w:rFonts w:ascii="Arial" w:hAnsi="Arial" w:cs="Arial"/>
                            <w:color w:val="000000"/>
                            <w:sz w:val="22"/>
                            <w:szCs w:val="24"/>
                            <w:lang w:eastAsia="ar-SA"/>
                          </w:rPr>
                          <w:t>QLTL</w:t>
                        </w:r>
                      </w:p>
                    </w:txbxContent>
                  </v:textbox>
                </v:shape>
                <v:line id="Line 462" o:spid="_x0000_s1044" style="position:absolute;flip:x y;visibility:visible;mso-wrap-style:square" from="1545,848" to="281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krsMAAADdAAAADwAAAGRycy9kb3ducmV2LnhtbERPS4vCMBC+C/6HMIK3NfWBK9Uoi7Cs&#10;F1HrgngbmrEtNpPSZGv11xthwdt8fM9ZrFpTioZqV1hWMBxEIIhTqwvOFPwevz9mIJxH1lhaJgV3&#10;crBadjsLjLW98YGaxGcihLCLUUHufRVL6dKcDLqBrYgDd7G1QR9gnUld4y2Em1KOomgqDRYcGnKs&#10;aJ1Tek3+jAI3YZ4lx89Hc0lP7md/Xu/G27tS/V77NQfhqfVv8b97o8P80XQIr2/CC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PpK7DAAAA3QAAAA8AAAAAAAAAAAAA&#10;AAAAoQIAAGRycy9kb3ducmV2LnhtbFBLBQYAAAAABAAEAPkAAACRAwAAAAA=&#10;" strokecolor="#903">
                  <v:stroke dashstyle="longDash" joinstyle="miter" endcap="square"/>
                </v:line>
                <v:line id="Line 463" o:spid="_x0000_s1045" style="position:absolute;flip:y;visibility:visible;mso-wrap-style:square" from="1546,776" to="1718,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sSncAAAADdAAAADwAAAGRycy9kb3ducmV2LnhtbERPTYvCMBC9L/gfwgje1tQeRKtpEbXo&#10;dd3dg7ehGdtiMilN1PrvzYKwt3m8z1kXgzXiTr1vHSuYTRMQxJXTLdcKfr7LzwUIH5A1Gsek4Eke&#10;inz0scZMuwd/0f0UahFD2GeooAmhy6T0VUMW/dR1xJG7uN5iiLCvpe7xEcOtkWmSzKXFlmNDgx1t&#10;G6qup5tVUCLaZe1n5yrd8X74NYfSLFmpyXjYrEAEGsK/+O0+6jg/nafw9008Qe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7Ep3AAAAA3QAAAA8AAAAAAAAAAAAAAAAA&#10;oQIAAGRycy9kb3ducmV2LnhtbFBLBQYAAAAABAAEAPkAAACOAwAAAAA=&#10;" strokecolor="#903" strokeweight=".07mm">
                  <v:stroke joinstyle="miter" endcap="square"/>
                </v:line>
                <v:line id="Line 464" o:spid="_x0000_s1046" style="position:absolute;visibility:visible;mso-wrap-style:square" from="1546,848" to="1718,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Th8MAAADdAAAADwAAAGRycy9kb3ducmV2LnhtbERP22rCQBB9F/yHZQTfdGMsQaKr2EKh&#10;pUip19cxO7lgdjZktyb+fbdQ6NscznVWm97U4k6tqywrmE0jEMSZ1RUXCo6H18kChPPIGmvLpOBB&#10;Djbr4WCFqbYdf9F97wsRQtilqKD0vkmldFlJBt3UNsSBy21r0AfYFlK32IVwU8s4ihJpsOLQUGJD&#10;LyVlt/23UeDzp/fqmnzw5bk7dcc8O5vPXazUeNRvlyA89f5f/Od+02F+nMzh95twg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8E4fDAAAA3QAAAA8AAAAAAAAAAAAA&#10;AAAAoQIAAGRycy9kb3ducmV2LnhtbFBLBQYAAAAABAAEAPkAAACRAwAAAAA=&#10;" strokecolor="#903" strokeweight=".07mm">
                  <v:stroke joinstyle="miter" endcap="square"/>
                </v:line>
                <v:line id="Line 465" o:spid="_x0000_s1047" style="position:absolute;flip:y;visibility:visible;mso-wrap-style:square" from="2700,1305" to="3235,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IAk8IAAADdAAAADwAAAGRycy9kb3ducmV2LnhtbERPTYvCMBC9C/6HMIIX0XRFRKtRZFlh&#10;F0HQiuehGZtiMylN1nb//UYQvM3jfc5629lKPKjxpWMFH5MEBHHudMmFgku2Hy9A+ICssXJMCv7I&#10;w3bT760x1a7lEz3OoRAxhH2KCkwIdSqlzw1Z9BNXE0fu5hqLIcKmkLrBNobbSk6TZC4tlhwbDNb0&#10;aSi/n3+tgp+ZrQ82W8pRWx6Nyxb3wxW/lBoOut0KRKAuvMUv97eO86fzGTy/iSf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IAk8IAAADdAAAADwAAAAAAAAAAAAAA&#10;AAChAgAAZHJzL2Rvd25yZXYueG1sUEsFBgAAAAAEAAQA+QAAAJADAAAAAA==&#10;" strokecolor="#903">
                  <v:stroke dashstyle="longDash" joinstyle="miter" endcap="square"/>
                </v:line>
                <v:line id="Line 466" o:spid="_x0000_s1048" style="position:absolute;flip:x;visibility:visible;mso-wrap-style:square" from="3196,1306" to="3234,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KK6cEAAADdAAAADwAAAGRycy9kb3ducmV2LnhtbERPTWvCQBC9F/wPywi9NRsDDTVmFbEN&#10;9aq2B29DdkyCu7MhuzXpv+8KQm/zeJ9TbiZrxI0G3zlWsEhSEMS10x03Cr5O1csbCB+QNRrHpOCX&#10;PGzWs6cSC+1GPtDtGBoRQ9gXqKANoS+k9HVLFn3ieuLIXdxgMUQ4NFIPOMZwa2SWprm02HFsaLGn&#10;XUv19fhjFVSIdtn4xbnO3vlj+jaflVmyUs/zabsCEWgK/+KHe6/j/Cx/hfs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korpwQAAAN0AAAAPAAAAAAAAAAAAAAAA&#10;AKECAABkcnMvZG93bnJldi54bWxQSwUGAAAAAAQABAD5AAAAjwMAAAAA&#10;" strokecolor="#903" strokeweight=".07mm">
                  <v:stroke joinstyle="miter" endcap="square"/>
                </v:line>
                <v:line id="Line 467" o:spid="_x0000_s1049" style="position:absolute;flip:x;visibility:visible;mso-wrap-style:square" from="3082,1306" to="3234,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AUnsEAAADdAAAADwAAAGRycy9kb3ducmV2LnhtbERPPWvDMBDdA/0P4grdYjkeTO1GCaWJ&#10;ada4ydDtsK62qXQylmq7/z4KFLrd433edr9YIyYafe9YwSZJQRA3TvfcKrh8VOtnED4gazSOScEv&#10;edjvHlZbLLWb+UxTHVoRQ9iXqKALYSil9E1HFn3iBuLIfbnRYohwbKUecY7h1sgsTXNpsefY0OFA&#10;bx013/WPVVAh2qL1m88mO/BxuZr3yhSs1NPj8voCItAS/sV/7pOO87M8h/s38QS5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QBSewQAAAN0AAAAPAAAAAAAAAAAAAAAA&#10;AKECAABkcnMvZG93bnJldi54bWxQSwUGAAAAAAQABAD5AAAAjwMAAAAA&#10;" strokecolor="#903" strokeweight=".07mm">
                  <v:stroke joinstyle="miter" endcap="square"/>
                </v:line>
                <v:line id="Line 468" o:spid="_x0000_s1050" style="position:absolute;flip:x y;visibility:visible;mso-wrap-style:square" from="1134,1271" to="1726,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ZQcUAAADdAAAADwAAAGRycy9kb3ducmV2LnhtbERPTWvCQBC9C/0PyxS86aZpMRJdQxGk&#10;XkptLJTehuyYBLOzIbvGpL++WxC8zeN9zjobTCN66lxtWcHTPAJBXFhdc6ng67ibLUE4j6yxsUwK&#10;RnKQbR4ma0y1vfIn9bkvRQhhl6KCyvs2ldIVFRl0c9sSB+5kO4M+wK6UusNrCDeNjKNoIQ3WHBoq&#10;bGlbUXHOL0aBe2Fe5sfktz8V3+7t8LP9eH4flZo+Dq8rEJ4Gfxff3Hsd5seLBP6/CS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qZQcUAAADdAAAADwAAAAAAAAAA&#10;AAAAAAChAgAAZHJzL2Rvd25yZXYueG1sUEsFBgAAAAAEAAQA+QAAAJMDAAAAAA==&#10;" strokecolor="#903">
                  <v:stroke dashstyle="longDash" joinstyle="miter" endcap="square"/>
                </v:line>
                <v:line id="Line 469" o:spid="_x0000_s1051" style="position:absolute;visibility:visible;mso-wrap-style:square" from="1135,1272" to="1292,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B9scAAADdAAAADwAAAGRycy9kb3ducmV2LnhtbESPS2vDQAyE74H+h0WF3pJ1TTHFySYk&#10;hUJLKaVpHlfFKz+IV2u829j599Gh0JvEjGY+LVaja9WF+tB4NvA4S0ARF942XBnY/bxOn0GFiGyx&#10;9UwGrhRgtbybLDC3fuBvumxjpSSEQ44G6hi7XOtQ1OQwzHxHLFrpe4dR1r7StsdBwl2r0yTJtMOG&#10;paHGjl5qKs7bX2cglk/vzSn74ONm2A+7sji4r8/UmIf7cT0HFWmM/+a/6zcr+GkmuPKNjK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IH2xwAAAN0AAAAPAAAAAAAA&#10;AAAAAAAAAKECAABkcnMvZG93bnJldi54bWxQSwUGAAAAAAQABAD5AAAAlQMAAAAA&#10;" strokecolor="#903" strokeweight=".07mm">
                  <v:stroke joinstyle="miter" endcap="square"/>
                </v:line>
                <v:line id="Line 470" o:spid="_x0000_s1052" style="position:absolute;visibility:visible;mso-wrap-style:square" from="1135,1272" to="1177,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QkbcMAAADdAAAADwAAAGRycy9kb3ducmV2LnhtbERP22rCQBB9F/yHZQTfdGOQUKOr2EKh&#10;pUip19cxO7lgdjZktyb9e7dQ6NscznVWm97U4k6tqywrmE0jEMSZ1RUXCo6H18kTCOeRNdaWScEP&#10;Odish4MVptp2/EX3vS9ECGGXooLS+yaV0mUlGXRT2xAHLretQR9gW0jdYhfCTS3jKEqkwYpDQ4kN&#10;vZSU3fbfRoHP5+/VNfngy3N36o55djafu1ip8ajfLkF46v2/+M/9psP8OFnA7zfh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JG3DAAAA3QAAAA8AAAAAAAAAAAAA&#10;AAAAoQIAAGRycy9kb3ducmV2LnhtbFBLBQYAAAAABAAEAPkAAACRAwAAAAA=&#10;" strokecolor="#903" strokeweight=".07mm">
                  <v:stroke joinstyle="miter" endcap="square"/>
                </v:line>
                <v:shape id="Freeform 471" o:spid="_x0000_s1053" style="position:absolute;left:3872;top:1920;width:2607;height:1199;visibility:visible;mso-wrap-style:none;v-text-anchor:middle" coordsize="2747,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Y+McA&#10;AADdAAAADwAAAGRycy9kb3ducmV2LnhtbESPQWvCQBCF7wX/wzKCl1I39VAldRO0IMRT2yjS3obs&#10;mASzsyG7avrvO4dCbzO8N+99s85H16kbDaH1bOB5noAirrxtuTZwPOyeVqBCRLbYeSYDPxQgzyYP&#10;a0ytv/Mn3cpYKwnhkKKBJsY+1TpUDTkMc98Ti3b2g8Mo61BrO+Bdwl2nF0nyoh22LA0N9vTWUHUp&#10;r87AoWwfv/fl9uO92O23XydbXE5Lb8xsOm5eQUUa47/577qwgr9YCr98IyPo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YWPjHAAAA3QAAAA8AAAAAAAAAAAAAAAAAmAIAAGRy&#10;cy9kb3ducmV2LnhtbFBLBQYAAAAABAAEAPUAAACMAwAAAAA=&#10;" path="m,l2575,r172,172l2747,1220,,1220,,xe" fillcolor="#ffc" strokecolor="#903" strokeweight=".07mm">
                  <v:stroke endcap="square"/>
                  <v:path o:connecttype="custom" o:connectlocs="0,0;2444,0;2607,169;2607,1199;0,1199;0,0" o:connectangles="0,0,0,0,0,0"/>
                </v:shape>
                <v:shape id="Freeform 472" o:spid="_x0000_s1054" style="position:absolute;left:3872;top:1920;width:2607;height:1199;visibility:visible;mso-wrap-style:none;v-text-anchor:middle" coordsize="57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VMYcIA&#10;AADdAAAADwAAAGRycy9kb3ducmV2LnhtbERPS4vCMBC+L/gfwgje1lQP61KNouKK3tbqxdvQTB+0&#10;mZQmavz3RljY23x8z1msgmnFnXpXW1YwGScgiHOray4VXM4/n98gnEfW2FomBU9ysFoOPhaYavvg&#10;E90zX4oYwi5FBZX3XSqlyysy6Ma2I45cYXuDPsK+lLrHRww3rZwmyZc0WHNsqLCjbUV5k92MguDt&#10;8SLD7bTd58W1eO53ze+mUWo0DOs5CE/B/4v/3Acd509nE3h/E0+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UxhwgAAAN0AAAAPAAAAAAAAAAAAAAAAAJgCAABkcnMvZG93&#10;bnJldi54bWxQSwUGAAAAAAQABAD1AAAAhwMAAAAA&#10;" path="m,l538,r36,36l574,256,,256,,e" filled="f" strokecolor="#903" strokeweight=".07mm">
                  <v:stroke endcap="square"/>
                  <v:path o:connecttype="custom" o:connectlocs="0,0;2443,0;2607,169;2607,1199;0,1199;0,0" o:connectangles="0,0,0,0,0,0"/>
                </v:shape>
                <v:shape id="Freeform 473" o:spid="_x0000_s1055" style="position:absolute;left:6285;top:1920;width:171;height:171;visibility:visible;mso-wrap-style:none;v-text-anchor:middle"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jQsIA&#10;AADdAAAADwAAAGRycy9kb3ducmV2LnhtbERP32vCMBB+H/g/hBP2NlMLTqlGEWXggwhmw+czOdvS&#10;5lKaTLv/fhkMfLuP7+etNoNrxZ36UHtWMJ1kIIiNtzWXCr4+P94WIEJEtth6JgU/FGCzHr2ssLD+&#10;wWe661iKFMKhQAVVjF0hZTAVOQwT3xEn7uZ7hzHBvpS2x0cKd63Ms+xdOqw5NVTY0a4i0+hvp6Bu&#10;9vpi2vnV6CG3ujmeZtvjSanX8bBdgog0xKf4332waX4+z+Hvm3S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NCwgAAAN0AAAAPAAAAAAAAAAAAAAAAAJgCAABkcnMvZG93&#10;bnJldi54bWxQSwUGAAAAAAQABAD1AAAAhwMAAAAA&#10;" path="m,l,36r36,e" filled="f" strokecolor="#903" strokeweight=".07mm">
                  <v:stroke endcap="square"/>
                  <v:path o:connecttype="custom" o:connectlocs="0,0;0,171;171,171" o:connectangles="0,0,0"/>
                </v:shape>
                <v:shape id="Text Box 474" o:spid="_x0000_s1056" type="#_x0000_t202" style="position:absolute;left:3928;top:2125;width:194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fJsIA&#10;AADdAAAADwAAAGRycy9kb3ducmV2LnhtbERPTWvCQBC9C/6HZYTedGNatKau0gpCD0JI7MXbkB2T&#10;0OxszK4a/70rCN7m8T5nue5NIy7UudqygukkAkFcWF1zqeBvvx1/gnAeWWNjmRTcyMF6NRwsMdH2&#10;yhldcl+KEMIuQQWV920ipSsqMugmtiUO3NF2Bn2AXSl1h9cQbhoZR9FMGqw5NFTY0qai4j8/GwW7&#10;tFykWX84+VxmPxTPUuKPo1Jvo/77C4Sn3r/ET/evDvPj+Ts8vg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R8m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QLHT: Quản lý hệ thống</w:t>
                        </w:r>
                      </w:p>
                    </w:txbxContent>
                  </v:textbox>
                </v:shape>
                <v:shape id="Text Box 475" o:spid="_x0000_s1057" type="#_x0000_t202" style="position:absolute;left:3928;top:2363;width:1866;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HUsIA&#10;AADdAAAADwAAAGRycy9kb3ducmV2LnhtbERPS4vCMBC+L/gfwgje1tQiPqpRXEHYg1BavXgbmrEt&#10;NpNuE7X7783Cgrf5+J6z3vamEQ/qXG1ZwWQcgSAurK65VHA+HT4XIJxH1thYJgW/5GC7GXysMdH2&#10;yRk9cl+KEMIuQQWV920ipSsqMujGtiUO3NV2Bn2AXSl1h88QbhoZR9FMGqw5NFTY0r6i4pbfjYJj&#10;Wi7TrL/8+FxmXxTPUuLpVanRsN+tQHjq/Vv87/7WYX48n8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dS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QLNS: Quản lý nhân sự</w:t>
                        </w:r>
                      </w:p>
                    </w:txbxContent>
                  </v:textbox>
                </v:shape>
                <v:shape id="Text Box 476" o:spid="_x0000_s1058" type="#_x0000_t202" style="position:absolute;left:3928;top:2602;width:208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QiycIA&#10;AADdAAAADwAAAGRycy9kb3ducmV2LnhtbERPTWvCQBC9C/6HZYTedGNotaau0gpCD0JI7MXbkB2T&#10;0OxszK4a/70rCN7m8T5nue5NIy7UudqygukkAkFcWF1zqeBvvx1/gnAeWWNjmRTcyMF6NRwsMdH2&#10;yhldcl+KEMIuQQWV920ipSsqMugmtiUO3NF2Bn2AXSl1h9cQbhoZR9FMGqw5NFTY0qai4j8/GwW7&#10;tFykWX84+VxmPxTPUuL3o1Jvo/77C4Sn3r/ET/evDvPj+Qc8vg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JCLJ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QLCC: Quản lý chấm công</w:t>
                        </w:r>
                      </w:p>
                    </w:txbxContent>
                  </v:textbox>
                </v:shape>
                <v:shape id="Text Box 477" o:spid="_x0000_s1059" type="#_x0000_t202" style="position:absolute;left:3929;top:2840;width:200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8vsMA&#10;AADdAAAADwAAAGRycy9kb3ducmV2LnhtbERPTWuDQBC9B/oflin0FtdKMY3JJrSFQg4B0fbS2+BO&#10;VOrOWner5t9nA4Hc5vE+Z7ufTSdGGlxrWcFzFIMgrqxuuVbw/fW5fAXhPLLGzjIpOJOD/e5hscVM&#10;24kLGktfixDCLkMFjfd9JqWrGjLoItsTB+5kB4M+wKGWesAphJtOJnGcSoMth4YGe/poqPot/42C&#10;Y16v82L++fOlLN4pSXPil5NST4/z2waEp9nfxTf3QYf5ySqF6zfhB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8vs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QLTL: Quản lý tiền lương</w:t>
                        </w:r>
                      </w:p>
                    </w:txbxContent>
                  </v:textbox>
                </v:shape>
                <w10:anchorlock/>
              </v:group>
            </w:pict>
          </mc:Fallback>
        </mc:AlternateContent>
      </w:r>
    </w:p>
    <w:p w:rsidR="00522185" w:rsidRPr="00C02B81" w:rsidRDefault="00522185" w:rsidP="00522185">
      <w:pPr>
        <w:pStyle w:val="Noidung-Doan"/>
        <w:tabs>
          <w:tab w:val="left" w:pos="360"/>
        </w:tabs>
        <w:spacing w:before="0" w:after="0" w:line="360" w:lineRule="auto"/>
        <w:ind w:left="1440" w:firstLine="0"/>
        <w:rPr>
          <w:b/>
          <w:color w:val="000000" w:themeColor="text1"/>
          <w:sz w:val="28"/>
          <w:szCs w:val="28"/>
        </w:rPr>
      </w:pPr>
      <w:r>
        <w:rPr>
          <w:b/>
          <w:color w:val="000000" w:themeColor="text1"/>
          <w:sz w:val="28"/>
          <w:szCs w:val="28"/>
        </w:rPr>
        <w:t xml:space="preserve">                        </w:t>
      </w:r>
      <w:r w:rsidRPr="00C02B81">
        <w:rPr>
          <w:b/>
          <w:color w:val="000000" w:themeColor="text1"/>
          <w:sz w:val="28"/>
          <w:szCs w:val="28"/>
        </w:rPr>
        <w:t>Hình 1:Mô tả chức năng</w:t>
      </w:r>
    </w:p>
    <w:p w:rsidR="00522185" w:rsidRPr="00F46BAE" w:rsidRDefault="00522185" w:rsidP="00522185">
      <w:pPr>
        <w:pStyle w:val="Noidung-Doan"/>
        <w:tabs>
          <w:tab w:val="left" w:pos="360"/>
        </w:tabs>
        <w:spacing w:before="0" w:after="0" w:line="360" w:lineRule="auto"/>
        <w:rPr>
          <w:b/>
          <w:color w:val="000000" w:themeColor="text1"/>
          <w:sz w:val="28"/>
          <w:szCs w:val="28"/>
        </w:rPr>
      </w:pPr>
      <w:r w:rsidRPr="00F46BAE">
        <w:rPr>
          <w:b/>
          <w:color w:val="000000" w:themeColor="text1"/>
          <w:sz w:val="28"/>
          <w:szCs w:val="28"/>
        </w:rPr>
        <w:t>a) Quản lý hệ thống</w:t>
      </w:r>
    </w:p>
    <w:p w:rsidR="00522185" w:rsidRPr="00F46BAE" w:rsidRDefault="00522185" w:rsidP="00522185">
      <w:pPr>
        <w:pStyle w:val="Noidung-Doan"/>
        <w:tabs>
          <w:tab w:val="left" w:pos="360"/>
        </w:tabs>
        <w:spacing w:before="0" w:after="0" w:line="360" w:lineRule="auto"/>
        <w:ind w:left="1080" w:firstLine="0"/>
        <w:rPr>
          <w:color w:val="000000" w:themeColor="text1"/>
          <w:sz w:val="28"/>
          <w:szCs w:val="28"/>
        </w:rPr>
      </w:pPr>
      <w:r w:rsidRPr="00F46BAE">
        <w:rPr>
          <w:noProof/>
          <w:color w:val="000000" w:themeColor="text1"/>
          <w:sz w:val="28"/>
          <w:szCs w:val="28"/>
          <w:lang w:val="en-AU" w:eastAsia="en-AU"/>
        </w:rPr>
        <mc:AlternateContent>
          <mc:Choice Requires="wpg">
            <w:drawing>
              <wp:inline distT="0" distB="0" distL="0" distR="0" wp14:anchorId="3D2E5B01" wp14:editId="36661ABE">
                <wp:extent cx="4190365" cy="3760470"/>
                <wp:effectExtent l="0" t="0" r="0" b="0"/>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0365" cy="3760470"/>
                          <a:chOff x="0" y="0"/>
                          <a:chExt cx="6599" cy="5922"/>
                        </a:xfrm>
                      </wpg:grpSpPr>
                      <wps:wsp>
                        <wps:cNvPr id="1175" name="Rectangle 376"/>
                        <wps:cNvSpPr>
                          <a:spLocks noChangeArrowheads="1"/>
                        </wps:cNvSpPr>
                        <wps:spPr bwMode="auto">
                          <a:xfrm>
                            <a:off x="0" y="0"/>
                            <a:ext cx="6599" cy="59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176" name="Line 377"/>
                        <wps:cNvCnPr>
                          <a:cxnSpLocks noChangeShapeType="1"/>
                        </wps:cNvCnPr>
                        <wps:spPr bwMode="auto">
                          <a:xfrm flipV="1">
                            <a:off x="3540" y="1685"/>
                            <a:ext cx="356" cy="3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378"/>
                        <wps:cNvCnPr>
                          <a:cxnSpLocks noChangeShapeType="1"/>
                        </wps:cNvCnPr>
                        <wps:spPr bwMode="auto">
                          <a:xfrm flipH="1">
                            <a:off x="3831" y="1685"/>
                            <a:ext cx="64" cy="16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379"/>
                        <wps:cNvCnPr>
                          <a:cxnSpLocks noChangeShapeType="1"/>
                        </wps:cNvCnPr>
                        <wps:spPr bwMode="auto">
                          <a:xfrm flipH="1">
                            <a:off x="3729" y="1685"/>
                            <a:ext cx="166" cy="7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380"/>
                        <wps:cNvCnPr>
                          <a:cxnSpLocks noChangeShapeType="1"/>
                        </wps:cNvCnPr>
                        <wps:spPr bwMode="auto">
                          <a:xfrm flipH="1">
                            <a:off x="3182" y="2067"/>
                            <a:ext cx="356" cy="3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Oval 381"/>
                        <wps:cNvSpPr>
                          <a:spLocks noChangeArrowheads="1"/>
                        </wps:cNvSpPr>
                        <wps:spPr bwMode="auto">
                          <a:xfrm>
                            <a:off x="2304" y="107"/>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1" name="Text Box 382"/>
                        <wps:cNvSpPr txBox="1">
                          <a:spLocks noChangeArrowheads="1"/>
                        </wps:cNvSpPr>
                        <wps:spPr bwMode="auto">
                          <a:xfrm>
                            <a:off x="1966" y="813"/>
                            <a:ext cx="167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người dùng</w:t>
                              </w:r>
                            </w:p>
                          </w:txbxContent>
                        </wps:txbx>
                        <wps:bodyPr rot="0" vert="horz" wrap="none" lIns="0" tIns="0" rIns="0" bIns="0" anchor="t" anchorCtr="0">
                          <a:noAutofit/>
                        </wps:bodyPr>
                      </wps:wsp>
                      <wps:wsp>
                        <wps:cNvPr id="1182" name="Oval 383"/>
                        <wps:cNvSpPr>
                          <a:spLocks noChangeArrowheads="1"/>
                        </wps:cNvSpPr>
                        <wps:spPr bwMode="auto">
                          <a:xfrm>
                            <a:off x="1464" y="4517"/>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3" name="Text Box 384"/>
                        <wps:cNvSpPr txBox="1">
                          <a:spLocks noChangeArrowheads="1"/>
                        </wps:cNvSpPr>
                        <wps:spPr bwMode="auto">
                          <a:xfrm>
                            <a:off x="1216" y="5223"/>
                            <a:ext cx="149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Thay đổi mật khẩu</w:t>
                              </w:r>
                            </w:p>
                          </w:txbxContent>
                        </wps:txbx>
                        <wps:bodyPr rot="0" vert="horz" wrap="none" lIns="0" tIns="0" rIns="0" bIns="0" anchor="t" anchorCtr="0">
                          <a:noAutofit/>
                        </wps:bodyPr>
                      </wps:wsp>
                      <wps:wsp>
                        <wps:cNvPr id="1184" name="Oval 385"/>
                        <wps:cNvSpPr>
                          <a:spLocks noChangeArrowheads="1"/>
                        </wps:cNvSpPr>
                        <wps:spPr bwMode="auto">
                          <a:xfrm>
                            <a:off x="4090" y="629"/>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5" name="Text Box 386"/>
                        <wps:cNvSpPr txBox="1">
                          <a:spLocks noChangeArrowheads="1"/>
                        </wps:cNvSpPr>
                        <wps:spPr bwMode="auto">
                          <a:xfrm>
                            <a:off x="3492" y="1335"/>
                            <a:ext cx="2184"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nhóm người dùng</w:t>
                              </w:r>
                            </w:p>
                          </w:txbxContent>
                        </wps:txbx>
                        <wps:bodyPr rot="0" vert="horz" wrap="none" lIns="0" tIns="0" rIns="0" bIns="0" anchor="t" anchorCtr="0">
                          <a:noAutofit/>
                        </wps:bodyPr>
                      </wps:wsp>
                      <wps:wsp>
                        <wps:cNvPr id="1186" name="Oval 387"/>
                        <wps:cNvSpPr>
                          <a:spLocks noChangeArrowheads="1"/>
                        </wps:cNvSpPr>
                        <wps:spPr bwMode="auto">
                          <a:xfrm>
                            <a:off x="3463" y="4345"/>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7" name="Text Box 388"/>
                        <wps:cNvSpPr txBox="1">
                          <a:spLocks noChangeArrowheads="1"/>
                        </wps:cNvSpPr>
                        <wps:spPr bwMode="auto">
                          <a:xfrm>
                            <a:off x="2900" y="5051"/>
                            <a:ext cx="14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Cấu hình hệ thống</w:t>
                              </w:r>
                            </w:p>
                          </w:txbxContent>
                        </wps:txbx>
                        <wps:bodyPr rot="0" vert="horz" wrap="none" lIns="0" tIns="0" rIns="0" bIns="0" anchor="t" anchorCtr="0">
                          <a:noAutofit/>
                        </wps:bodyPr>
                      </wps:wsp>
                      <wps:wsp>
                        <wps:cNvPr id="1188" name="Oval 389"/>
                        <wps:cNvSpPr>
                          <a:spLocks noChangeArrowheads="1"/>
                        </wps:cNvSpPr>
                        <wps:spPr bwMode="auto">
                          <a:xfrm>
                            <a:off x="4683" y="3324"/>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9" name="Text Box 390"/>
                        <wps:cNvSpPr txBox="1">
                          <a:spLocks noChangeArrowheads="1"/>
                        </wps:cNvSpPr>
                        <wps:spPr bwMode="auto">
                          <a:xfrm>
                            <a:off x="3974" y="4030"/>
                            <a:ext cx="240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Phân quyền nhóm người dùng</w:t>
                              </w:r>
                            </w:p>
                          </w:txbxContent>
                        </wps:txbx>
                        <wps:bodyPr rot="0" vert="horz" wrap="none" lIns="0" tIns="0" rIns="0" bIns="0" anchor="t" anchorCtr="0">
                          <a:noAutofit/>
                        </wps:bodyPr>
                      </wps:wsp>
                      <wps:wsp>
                        <wps:cNvPr id="1190" name="Oval 391"/>
                        <wps:cNvSpPr>
                          <a:spLocks noChangeArrowheads="1"/>
                        </wps:cNvSpPr>
                        <wps:spPr bwMode="auto">
                          <a:xfrm>
                            <a:off x="4711" y="1986"/>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91" name="Text Box 392"/>
                        <wps:cNvSpPr txBox="1">
                          <a:spLocks noChangeArrowheads="1"/>
                        </wps:cNvSpPr>
                        <wps:spPr bwMode="auto">
                          <a:xfrm>
                            <a:off x="4063" y="2692"/>
                            <a:ext cx="227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Liệt kê danh sách chức năng</w:t>
                              </w:r>
                            </w:p>
                          </w:txbxContent>
                        </wps:txbx>
                        <wps:bodyPr rot="0" vert="horz" wrap="none" lIns="0" tIns="0" rIns="0" bIns="0" anchor="t" anchorCtr="0">
                          <a:noAutofit/>
                        </wps:bodyPr>
                      </wps:wsp>
                      <wpg:grpSp>
                        <wpg:cNvPr id="1192" name="Group 393"/>
                        <wpg:cNvGrpSpPr>
                          <a:grpSpLocks/>
                        </wpg:cNvGrpSpPr>
                        <wpg:grpSpPr bwMode="auto">
                          <a:xfrm>
                            <a:off x="2649" y="2400"/>
                            <a:ext cx="538" cy="730"/>
                            <a:chOff x="2649" y="2400"/>
                            <a:chExt cx="538" cy="730"/>
                          </a:xfrm>
                        </wpg:grpSpPr>
                        <wps:wsp>
                          <wps:cNvPr id="1193" name="Oval 394"/>
                          <wps:cNvSpPr>
                            <a:spLocks noChangeArrowheads="1"/>
                          </wps:cNvSpPr>
                          <wps:spPr bwMode="auto">
                            <a:xfrm>
                              <a:off x="2801" y="2400"/>
                              <a:ext cx="244" cy="241"/>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94" name="Line 395"/>
                          <wps:cNvCnPr>
                            <a:cxnSpLocks noChangeShapeType="1"/>
                          </wps:cNvCnPr>
                          <wps:spPr bwMode="auto">
                            <a:xfrm>
                              <a:off x="2918" y="2639"/>
                              <a:ext cx="0" cy="2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396"/>
                          <wps:cNvCnPr>
                            <a:cxnSpLocks noChangeShapeType="1"/>
                          </wps:cNvCnPr>
                          <wps:spPr bwMode="auto">
                            <a:xfrm>
                              <a:off x="2724" y="2703"/>
                              <a:ext cx="388"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Freeform 397"/>
                          <wps:cNvSpPr>
                            <a:spLocks noChangeArrowheads="1"/>
                          </wps:cNvSpPr>
                          <wps:spPr bwMode="auto">
                            <a:xfrm>
                              <a:off x="2649" y="2865"/>
                              <a:ext cx="537" cy="264"/>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97" name="Text Box 398"/>
                        <wps:cNvSpPr txBox="1">
                          <a:spLocks noChangeArrowheads="1"/>
                        </wps:cNvSpPr>
                        <wps:spPr bwMode="auto">
                          <a:xfrm>
                            <a:off x="2682" y="3274"/>
                            <a:ext cx="4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QTHT</w:t>
                              </w:r>
                            </w:p>
                          </w:txbxContent>
                        </wps:txbx>
                        <wps:bodyPr rot="0" vert="horz" wrap="none" lIns="0" tIns="0" rIns="0" bIns="0" anchor="t" anchorCtr="0">
                          <a:noAutofit/>
                        </wps:bodyPr>
                      </wps:wsp>
                      <wps:wsp>
                        <wps:cNvPr id="1198" name="Line 399"/>
                        <wps:cNvCnPr>
                          <a:cxnSpLocks noChangeShapeType="1"/>
                        </wps:cNvCnPr>
                        <wps:spPr bwMode="auto">
                          <a:xfrm flipH="1" flipV="1">
                            <a:off x="2843" y="1163"/>
                            <a:ext cx="22" cy="60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0"/>
                        <wps:cNvCnPr>
                          <a:cxnSpLocks noChangeShapeType="1"/>
                        </wps:cNvCnPr>
                        <wps:spPr bwMode="auto">
                          <a:xfrm>
                            <a:off x="2844" y="1163"/>
                            <a:ext cx="73"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401"/>
                        <wps:cNvCnPr>
                          <a:cxnSpLocks noChangeShapeType="1"/>
                        </wps:cNvCnPr>
                        <wps:spPr bwMode="auto">
                          <a:xfrm flipH="1">
                            <a:off x="2778" y="1163"/>
                            <a:ext cx="64" cy="1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Line 402"/>
                        <wps:cNvCnPr>
                          <a:cxnSpLocks noChangeShapeType="1"/>
                        </wps:cNvCnPr>
                        <wps:spPr bwMode="auto">
                          <a:xfrm>
                            <a:off x="2867" y="1773"/>
                            <a:ext cx="22" cy="6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2" name="Line 403"/>
                        <wps:cNvCnPr>
                          <a:cxnSpLocks noChangeShapeType="1"/>
                        </wps:cNvCnPr>
                        <wps:spPr bwMode="auto">
                          <a:xfrm flipH="1">
                            <a:off x="2096" y="3913"/>
                            <a:ext cx="268" cy="5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 name="Line 404"/>
                        <wps:cNvCnPr>
                          <a:cxnSpLocks noChangeShapeType="1"/>
                        </wps:cNvCnPr>
                        <wps:spPr bwMode="auto">
                          <a:xfrm flipV="1">
                            <a:off x="2097" y="4379"/>
                            <a:ext cx="134" cy="1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5"/>
                        <wps:cNvCnPr>
                          <a:cxnSpLocks noChangeShapeType="1"/>
                        </wps:cNvCnPr>
                        <wps:spPr bwMode="auto">
                          <a:xfrm flipV="1">
                            <a:off x="2097" y="4323"/>
                            <a:ext cx="4" cy="1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406"/>
                        <wps:cNvCnPr>
                          <a:cxnSpLocks noChangeShapeType="1"/>
                        </wps:cNvCnPr>
                        <wps:spPr bwMode="auto">
                          <a:xfrm flipV="1">
                            <a:off x="2366" y="3321"/>
                            <a:ext cx="273" cy="5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407"/>
                        <wps:cNvCnPr>
                          <a:cxnSpLocks noChangeShapeType="1"/>
                        </wps:cNvCnPr>
                        <wps:spPr bwMode="auto">
                          <a:xfrm>
                            <a:off x="3489" y="3773"/>
                            <a:ext cx="310" cy="55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408"/>
                        <wps:cNvCnPr>
                          <a:cxnSpLocks noChangeShapeType="1"/>
                        </wps:cNvCnPr>
                        <wps:spPr bwMode="auto">
                          <a:xfrm flipH="1" flipV="1">
                            <a:off x="3776" y="4150"/>
                            <a:ext cx="23"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409"/>
                        <wps:cNvCnPr>
                          <a:cxnSpLocks noChangeShapeType="1"/>
                        </wps:cNvCnPr>
                        <wps:spPr bwMode="auto">
                          <a:xfrm flipH="1" flipV="1">
                            <a:off x="3656" y="4216"/>
                            <a:ext cx="143" cy="11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410"/>
                        <wps:cNvCnPr>
                          <a:cxnSpLocks noChangeShapeType="1"/>
                        </wps:cNvCnPr>
                        <wps:spPr bwMode="auto">
                          <a:xfrm flipH="1" flipV="1">
                            <a:off x="3177" y="3223"/>
                            <a:ext cx="310" cy="5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411"/>
                        <wps:cNvCnPr>
                          <a:cxnSpLocks noChangeShapeType="1"/>
                        </wps:cNvCnPr>
                        <wps:spPr bwMode="auto">
                          <a:xfrm>
                            <a:off x="3925" y="3125"/>
                            <a:ext cx="746" cy="27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412"/>
                        <wps:cNvCnPr>
                          <a:cxnSpLocks noChangeShapeType="1"/>
                        </wps:cNvCnPr>
                        <wps:spPr bwMode="auto">
                          <a:xfrm flipH="1" flipV="1">
                            <a:off x="4536" y="3278"/>
                            <a:ext cx="134" cy="12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13"/>
                        <wps:cNvCnPr>
                          <a:cxnSpLocks noChangeShapeType="1"/>
                        </wps:cNvCnPr>
                        <wps:spPr bwMode="auto">
                          <a:xfrm flipH="1">
                            <a:off x="4490" y="3400"/>
                            <a:ext cx="180" cy="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14"/>
                        <wps:cNvCnPr>
                          <a:cxnSpLocks noChangeShapeType="1"/>
                        </wps:cNvCnPr>
                        <wps:spPr bwMode="auto">
                          <a:xfrm flipH="1" flipV="1">
                            <a:off x="3183" y="2849"/>
                            <a:ext cx="741" cy="27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415"/>
                        <wps:cNvCnPr>
                          <a:cxnSpLocks noChangeShapeType="1"/>
                        </wps:cNvCnPr>
                        <wps:spPr bwMode="auto">
                          <a:xfrm flipV="1">
                            <a:off x="3939" y="2360"/>
                            <a:ext cx="755"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16"/>
                        <wps:cNvCnPr>
                          <a:cxnSpLocks noChangeShapeType="1"/>
                        </wps:cNvCnPr>
                        <wps:spPr bwMode="auto">
                          <a:xfrm flipH="1">
                            <a:off x="4545" y="2361"/>
                            <a:ext cx="148" cy="1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417"/>
                        <wps:cNvCnPr>
                          <a:cxnSpLocks noChangeShapeType="1"/>
                        </wps:cNvCnPr>
                        <wps:spPr bwMode="auto">
                          <a:xfrm flipH="1" flipV="1">
                            <a:off x="4519" y="2327"/>
                            <a:ext cx="175" cy="3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418"/>
                        <wps:cNvCnPr>
                          <a:cxnSpLocks noChangeShapeType="1"/>
                        </wps:cNvCnPr>
                        <wps:spPr bwMode="auto">
                          <a:xfrm flipH="1">
                            <a:off x="3183" y="2524"/>
                            <a:ext cx="755"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Oval 419"/>
                        <wps:cNvSpPr>
                          <a:spLocks noChangeArrowheads="1"/>
                        </wps:cNvSpPr>
                        <wps:spPr bwMode="auto">
                          <a:xfrm>
                            <a:off x="406" y="3515"/>
                            <a:ext cx="1034" cy="553"/>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19" name="Text Box 420"/>
                        <wps:cNvSpPr txBox="1">
                          <a:spLocks noChangeArrowheads="1"/>
                        </wps:cNvSpPr>
                        <wps:spPr bwMode="auto">
                          <a:xfrm>
                            <a:off x="509" y="4221"/>
                            <a:ext cx="82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sz w:val="18"/>
                                  <w:szCs w:val="18"/>
                                  <w:lang w:eastAsia="ar-SA"/>
                                </w:rPr>
                              </w:pPr>
                              <w:r>
                                <w:rPr>
                                  <w:rFonts w:ascii="Tahoma" w:hAnsi="Tahoma" w:cs="Tahoma"/>
                                  <w:sz w:val="18"/>
                                  <w:szCs w:val="18"/>
                                  <w:lang w:eastAsia="ar-SA"/>
                                </w:rPr>
                                <w:t>Đăng xuất</w:t>
                              </w:r>
                            </w:p>
                          </w:txbxContent>
                        </wps:txbx>
                        <wps:bodyPr rot="0" vert="horz" wrap="none" lIns="0" tIns="0" rIns="0" bIns="0" anchor="t" anchorCtr="0">
                          <a:noAutofit/>
                        </wps:bodyPr>
                      </wps:wsp>
                      <wps:wsp>
                        <wps:cNvPr id="1220" name="Line 421"/>
                        <wps:cNvCnPr>
                          <a:cxnSpLocks noChangeShapeType="1"/>
                        </wps:cNvCnPr>
                        <wps:spPr bwMode="auto">
                          <a:xfrm flipH="1">
                            <a:off x="1442" y="3200"/>
                            <a:ext cx="598" cy="3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422"/>
                        <wps:cNvCnPr>
                          <a:cxnSpLocks noChangeShapeType="1"/>
                        </wps:cNvCnPr>
                        <wps:spPr bwMode="auto">
                          <a:xfrm flipV="1">
                            <a:off x="1443" y="3493"/>
                            <a:ext cx="180" cy="1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423"/>
                        <wps:cNvCnPr>
                          <a:cxnSpLocks noChangeShapeType="1"/>
                        </wps:cNvCnPr>
                        <wps:spPr bwMode="auto">
                          <a:xfrm flipV="1">
                            <a:off x="1443" y="3371"/>
                            <a:ext cx="115" cy="13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Line 424"/>
                        <wps:cNvCnPr>
                          <a:cxnSpLocks noChangeShapeType="1"/>
                        </wps:cNvCnPr>
                        <wps:spPr bwMode="auto">
                          <a:xfrm flipV="1">
                            <a:off x="2042" y="2892"/>
                            <a:ext cx="597" cy="30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Oval 425"/>
                        <wps:cNvSpPr>
                          <a:spLocks noChangeArrowheads="1"/>
                        </wps:cNvSpPr>
                        <wps:spPr bwMode="auto">
                          <a:xfrm>
                            <a:off x="100" y="2070"/>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25" name="Text Box 426"/>
                        <wps:cNvSpPr txBox="1">
                          <a:spLocks noChangeArrowheads="1"/>
                        </wps:cNvSpPr>
                        <wps:spPr bwMode="auto">
                          <a:xfrm>
                            <a:off x="175" y="2776"/>
                            <a:ext cx="87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sz w:val="18"/>
                                  <w:szCs w:val="18"/>
                                  <w:lang w:eastAsia="ar-SA"/>
                                </w:rPr>
                              </w:pPr>
                              <w:r>
                                <w:rPr>
                                  <w:rFonts w:ascii="Tahoma" w:hAnsi="Tahoma" w:cs="Tahoma"/>
                                  <w:sz w:val="18"/>
                                  <w:szCs w:val="18"/>
                                  <w:lang w:eastAsia="ar-SA"/>
                                </w:rPr>
                                <w:t>Đăng nhập</w:t>
                              </w:r>
                            </w:p>
                          </w:txbxContent>
                        </wps:txbx>
                        <wps:bodyPr rot="0" vert="horz" wrap="none" lIns="0" tIns="0" rIns="0" bIns="0" anchor="t" anchorCtr="0">
                          <a:noAutofit/>
                        </wps:bodyPr>
                      </wps:wsp>
                      <wps:wsp>
                        <wps:cNvPr id="1226" name="Line 427"/>
                        <wps:cNvCnPr>
                          <a:cxnSpLocks noChangeShapeType="1"/>
                        </wps:cNvCnPr>
                        <wps:spPr bwMode="auto">
                          <a:xfrm flipH="1" flipV="1">
                            <a:off x="1136" y="2425"/>
                            <a:ext cx="746" cy="13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28"/>
                        <wps:cNvCnPr>
                          <a:cxnSpLocks noChangeShapeType="1"/>
                        </wps:cNvCnPr>
                        <wps:spPr bwMode="auto">
                          <a:xfrm flipV="1">
                            <a:off x="1137" y="2384"/>
                            <a:ext cx="175" cy="4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429"/>
                        <wps:cNvCnPr>
                          <a:cxnSpLocks noChangeShapeType="1"/>
                        </wps:cNvCnPr>
                        <wps:spPr bwMode="auto">
                          <a:xfrm>
                            <a:off x="1137" y="2426"/>
                            <a:ext cx="148" cy="9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430"/>
                        <wps:cNvCnPr>
                          <a:cxnSpLocks noChangeShapeType="1"/>
                        </wps:cNvCnPr>
                        <wps:spPr bwMode="auto">
                          <a:xfrm>
                            <a:off x="1884" y="2561"/>
                            <a:ext cx="750" cy="13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431"/>
                        <wps:cNvCnPr>
                          <a:cxnSpLocks noChangeShapeType="1"/>
                        </wps:cNvCnPr>
                        <wps:spPr bwMode="auto">
                          <a:xfrm flipH="1" flipV="1">
                            <a:off x="770" y="3124"/>
                            <a:ext cx="36" cy="1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432"/>
                        <wps:cNvCnPr>
                          <a:cxnSpLocks noChangeShapeType="1"/>
                        </wps:cNvCnPr>
                        <wps:spPr bwMode="auto">
                          <a:xfrm>
                            <a:off x="771" y="3125"/>
                            <a:ext cx="101" cy="14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433"/>
                        <wps:cNvCnPr>
                          <a:cxnSpLocks noChangeShapeType="1"/>
                        </wps:cNvCnPr>
                        <wps:spPr bwMode="auto">
                          <a:xfrm flipH="1">
                            <a:off x="733" y="3125"/>
                            <a:ext cx="36"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434"/>
                        <wps:cNvCnPr>
                          <a:cxnSpLocks noChangeShapeType="1"/>
                        </wps:cNvCnPr>
                        <wps:spPr bwMode="auto">
                          <a:xfrm>
                            <a:off x="808" y="3312"/>
                            <a:ext cx="36" cy="1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Oval 435"/>
                        <wps:cNvSpPr>
                          <a:spLocks noChangeArrowheads="1"/>
                        </wps:cNvSpPr>
                        <wps:spPr bwMode="auto">
                          <a:xfrm>
                            <a:off x="564" y="615"/>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35" name="Text Box 436"/>
                        <wps:cNvSpPr txBox="1">
                          <a:spLocks noChangeArrowheads="1"/>
                        </wps:cNvSpPr>
                        <wps:spPr bwMode="auto">
                          <a:xfrm>
                            <a:off x="463" y="1321"/>
                            <a:ext cx="122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Khoá ứng dụng</w:t>
                              </w:r>
                            </w:p>
                          </w:txbxContent>
                        </wps:txbx>
                        <wps:bodyPr rot="0" vert="horz" wrap="none" lIns="0" tIns="0" rIns="0" bIns="0" anchor="t" anchorCtr="0">
                          <a:noAutofit/>
                        </wps:bodyPr>
                      </wps:wsp>
                      <wps:wsp>
                        <wps:cNvPr id="1236" name="Line 437"/>
                        <wps:cNvCnPr>
                          <a:cxnSpLocks noChangeShapeType="1"/>
                        </wps:cNvCnPr>
                        <wps:spPr bwMode="auto">
                          <a:xfrm flipH="1" flipV="1">
                            <a:off x="1721" y="1545"/>
                            <a:ext cx="458" cy="46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438"/>
                        <wps:cNvCnPr>
                          <a:cxnSpLocks noChangeShapeType="1"/>
                        </wps:cNvCnPr>
                        <wps:spPr bwMode="auto">
                          <a:xfrm>
                            <a:off x="1722" y="1545"/>
                            <a:ext cx="166" cy="6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439"/>
                        <wps:cNvCnPr>
                          <a:cxnSpLocks noChangeShapeType="1"/>
                        </wps:cNvCnPr>
                        <wps:spPr bwMode="auto">
                          <a:xfrm>
                            <a:off x="1722" y="1545"/>
                            <a:ext cx="63" cy="1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440"/>
                        <wps:cNvCnPr>
                          <a:cxnSpLocks noChangeShapeType="1"/>
                        </wps:cNvCnPr>
                        <wps:spPr bwMode="auto">
                          <a:xfrm>
                            <a:off x="2181" y="2011"/>
                            <a:ext cx="463" cy="4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441"/>
                        <wps:cNvCnPr>
                          <a:cxnSpLocks noChangeShapeType="1"/>
                        </wps:cNvCnPr>
                        <wps:spPr bwMode="auto">
                          <a:xfrm flipH="1">
                            <a:off x="692" y="1862"/>
                            <a:ext cx="59" cy="19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442"/>
                        <wps:cNvCnPr>
                          <a:cxnSpLocks noChangeShapeType="1"/>
                        </wps:cNvCnPr>
                        <wps:spPr bwMode="auto">
                          <a:xfrm flipV="1">
                            <a:off x="692" y="1918"/>
                            <a:ext cx="115" cy="13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443"/>
                        <wps:cNvCnPr>
                          <a:cxnSpLocks noChangeShapeType="1"/>
                        </wps:cNvCnPr>
                        <wps:spPr bwMode="auto">
                          <a:xfrm flipH="1" flipV="1">
                            <a:off x="678" y="1880"/>
                            <a:ext cx="13"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3D2E5B01" id="Group 1174" o:spid="_x0000_s1060" style="width:329.95pt;height:296.1pt;mso-position-horizontal-relative:char;mso-position-vertical-relative:line" coordsize="6599,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">
                <v:rect id="Rectangle 376" o:spid="_x0000_s1061" style="position:absolute;width:6599;height:59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hXu8QA&#10;AADdAAAADwAAAGRycy9kb3ducmV2LnhtbERPTWvCQBC9F/wPyxS81U1ajJK6irYItRc1Cl6n2WkS&#10;zc6G7FZjf71bKHibx/ucyawztThT6yrLCuJBBII4t7riQsF+t3wag3AeWWNtmRRcycFs2nuYYKrt&#10;hbd0znwhQgi7FBWU3jeplC4vyaAb2IY4cN+2NegDbAupW7yEcFPL5yhKpMGKQ0OJDb2VlJ+yH6Mg&#10;KQ7xav3L0fH968UuNsfPg5aJUv3Hbv4KwlPn7+J/94cO8+PREP6+C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V7vEAAAA3QAAAA8AAAAAAAAAAAAAAAAAmAIAAGRycy9k&#10;b3ducmV2LnhtbFBLBQYAAAAABAAEAPUAAACJAwAAAAA=&#10;" filled="f" stroked="f" strokecolor="gray">
                  <v:stroke joinstyle="round"/>
                </v:rect>
                <v:line id="Line 377" o:spid="_x0000_s1062" style="position:absolute;flip:y;visibility:visible;mso-wrap-style:square" from="3540,1685" to="3896,2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DJsIAAADdAAAADwAAAGRycy9kb3ducmV2LnhtbERPS2vCQBC+F/wPyxR60008aI2uohZR&#10;CgWf9yE7JqHZ2bi7mvTfdwtCb/PxPWe26EwtHuR8ZVlBOkhAEOdWV1woOJ82/XcQPiBrrC2Tgh/y&#10;sJj3XmaYadvygR7HUIgYwj5DBWUITSalz0sy6Ae2IY7c1TqDIUJXSO2wjeGmlsMkGUmDFceGEhta&#10;l5R/H+9GAbZfbvgxmVx4+bndb1YpX2/jrVJvr91yCiJQF/7FT/dOx/npeAR/38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WDJsIAAADdAAAADwAAAAAAAAAAAAAA&#10;AAChAgAAZHJzL2Rvd25yZXYueG1sUEsFBgAAAAAEAAQA+QAAAJADAAAAAA==&#10;" strokecolor="#903" strokeweight=".09mm">
                  <v:stroke joinstyle="miter" endcap="square"/>
                </v:line>
                <v:line id="Line 378" o:spid="_x0000_s1063" style="position:absolute;flip:x;visibility:visible;mso-wrap-style:square" from="3831,1685" to="3895,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kmvcMAAADdAAAADwAAAGRycy9kb3ducmV2LnhtbERPS2vCQBC+F/oflin0Vjfx0GjqKj4Q&#10;iyD4aO9DdkxCs7Nxd2viv3eFQm/z8T1nMutNI67kfG1ZQTpIQBAXVtdcKvg6rd9GIHxA1thYJgU3&#10;8jCbPj9NMNe24wNdj6EUMYR9jgqqENpcSl9UZNAPbEscubN1BkOErpTaYRfDTSOHSfIuDdYcGyps&#10;aVlR8XP8NQqw27nhajz+5vl2s18vUj5fso1Sry/9/ANEoD78i//cnzrOT7MMHt/EE+T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Jr3DAAAA3QAAAA8AAAAAAAAAAAAA&#10;AAAAoQIAAGRycy9kb3ducmV2LnhtbFBLBQYAAAAABAAEAPkAAACRAwAAAAA=&#10;" strokecolor="#903" strokeweight=".09mm">
                  <v:stroke joinstyle="miter" endcap="square"/>
                </v:line>
                <v:line id="Line 379" o:spid="_x0000_s1064" style="position:absolute;flip:x;visibility:visible;mso-wrap-style:square" from="3729,1685" to="3895,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yz8YAAADdAAAADwAAAGRycy9kb3ducmV2LnhtbESPQW/CMAyF75P2HyJP4jbSchijIyDG&#10;hJiQJgHb7lZj2mqNU5JAu3+PD5N2s/We3/s8Xw6uVVcKsfFsIB9noIhLbxuuDHx9bh6fQcWEbLH1&#10;TAZ+KcJycX83x8L6ng90PaZKSQjHAg3UKXWF1rGsyWEc+45YtJMPDpOsodI2YC/hrtWTLHvSDhuW&#10;hho7WtdU/hwvzgD2H2HyNpt982q33W9ecz6dp1tjRg/D6gVUoiH9m/+u363g51PBlW9kBL2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mss/GAAAA3QAAAA8AAAAAAAAA&#10;AAAAAAAAoQIAAGRycy9kb3ducmV2LnhtbFBLBQYAAAAABAAEAPkAAACUAwAAAAA=&#10;" strokecolor="#903" strokeweight=".09mm">
                  <v:stroke joinstyle="miter" endcap="square"/>
                </v:line>
                <v:line id="Line 380" o:spid="_x0000_s1065" style="position:absolute;flip:x;visibility:visible;mso-wrap-style:square" from="3182,2067" to="3538,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XVMMAAADdAAAADwAAAGRycy9kb3ducmV2LnhtbERPyWrDMBC9F/oPYgq9NbJzaGonSshC&#10;SAkUst4Ha2KbWCNHUmP376tAobd5vHUms9404k7O15YVpIMEBHFhdc2lgtNx/fYBwgdkjY1lUvBD&#10;HmbT56cJ5tp2vKf7IZQihrDPUUEVQptL6YuKDPqBbYkjd7HOYIjQlVI77GK4aeQwSd6lwZpjQ4Ut&#10;LSsqrodvowC7LzdcZdmZ59vNbr1I+XIbbZR6fennYxCB+vAv/nN/6jg/HWXw+CaeIK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qF1TDAAAA3QAAAA8AAAAAAAAAAAAA&#10;AAAAoQIAAGRycy9kb3ducmV2LnhtbFBLBQYAAAAABAAEAPkAAACRAwAAAAA=&#10;" strokecolor="#903" strokeweight=".09mm">
                  <v:stroke joinstyle="miter" endcap="square"/>
                </v:line>
                <v:oval id="Oval 381" o:spid="_x0000_s1066" style="position:absolute;left:2304;top:107;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9zMMcA&#10;AADdAAAADwAAAGRycy9kb3ducmV2LnhtbESPT2sCQQzF74V+hyFCb3VWD62sjiKCIkJL/YNtb2En&#10;nV27k1l2Rt1+++YgeEt4L+/9Mpl1vlYXamMV2MCgn4EiLoKt2Bk47JfPI1AxIVusA5OBP4owmz4+&#10;TDC34cpbuuySUxLCMUcDZUpNrnUsSvIY+6EhFu0ntB6TrK3TtsWrhPtaD7PsRXusWBpKbGhRUvG7&#10;O3sDq/PX6/ea3k+b4D6apbNvx+GnNeap183HoBJ16W6+Xa+t4A9Gwi/fyAh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fczDHAAAA3QAAAA8AAAAAAAAAAAAAAAAAmAIAAGRy&#10;cy9kb3ducmV2LnhtbFBLBQYAAAAABAAEAPUAAACMAwAAAAA=&#10;" fillcolor="#ffc" strokecolor="#903" strokeweight=".09mm">
                  <v:stroke joinstyle="miter" endcap="square"/>
                </v:oval>
                <v:shape id="Text Box 382" o:spid="_x0000_s1067" type="#_x0000_t202" style="position:absolute;left:1966;top:813;width:167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1kcIA&#10;AADdAAAADwAAAGRycy9kb3ducmV2LnhtbERPTYvCMBC9L/gfwgh726aVRbRrFBUED0Jp9bK3oRnb&#10;YjOpTdT6742wsLd5vM9ZrAbTijv1rrGsIIliEMSl1Q1XCk7H3dcMhPPIGlvLpOBJDlbL0ccCU20f&#10;nNO98JUIIexSVFB736VSurImgy6yHXHgzrY36APsK6l7fIRw08pJHE+lwYZDQ40dbWsqL8XNKDhk&#10;1TzLh9+rL2S+ock0I/4+K/U5HtY/IDwN/l/8597rMD+ZJf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zWR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người dùng</w:t>
                        </w:r>
                      </w:p>
                    </w:txbxContent>
                  </v:textbox>
                </v:shape>
                <v:oval id="Oval 383" o:spid="_x0000_s1068" style="position:absolute;left:1464;top:4517;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I3MQA&#10;AADdAAAADwAAAGRycy9kb3ducmV2LnhtbERPTWvCQBC9C/0PyxS86cYcVFI3oRQUEZTWlmpvQ3a6&#10;SZudDdlV47/vFgRv83ifsyh624gzdb52rGAyTkAQl07XbBR8vC9HcxA+IGtsHJOCK3ko8ofBAjPt&#10;LvxG530wIoawz1BBFUKbSenLiiz6sWuJI/ftOoshws5I3eElhttGpkkylRZrjg0VtvRSUfm7P1kF&#10;q9Nx9rWm3c/Gmdd2afT2Mz1opYaP/fMTiEB9uItv7rWO8yfzFP6/i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SNzEAAAA3QAAAA8AAAAAAAAAAAAAAAAAmAIAAGRycy9k&#10;b3ducmV2LnhtbFBLBQYAAAAABAAEAPUAAACJAwAAAAA=&#10;" fillcolor="#ffc" strokecolor="#903" strokeweight=".09mm">
                  <v:stroke joinstyle="miter" endcap="square"/>
                </v:oval>
                <v:shape id="Text Box 384" o:spid="_x0000_s1069" type="#_x0000_t202" style="position:absolute;left:1216;top:5223;width:149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fcIA&#10;AADdAAAADwAAAGRycy9kb3ducmV2LnhtbERPTYvCMBC9C/6HMII3TdVFajWKuyDsQSitXrwNzdgW&#10;m0ltonb/vVlY2Ns83udsdr1pxJM6V1tWMJtGIIgLq2suFZxPh0kMwnlkjY1lUvBDDnbb4WCDibYv&#10;zuiZ+1KEEHYJKqi8bxMpXVGRQTe1LXHgrrYz6APsSqk7fIVw08h5FC2lwZpDQ4UtfVVU3PKHUXBM&#10;y1Wa9Ze7z2X2SfNlSvxxVWo86vdrEJ56/y/+c3/rMH8WL+D3m3CC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Q59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Thay đổi mật khẩu</w:t>
                        </w:r>
                      </w:p>
                    </w:txbxContent>
                  </v:textbox>
                </v:shape>
                <v:oval id="Oval 385" o:spid="_x0000_s1070" style="position:absolute;left:4090;top:629;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1M8QA&#10;AADdAAAADwAAAGRycy9kb3ducmV2LnhtbERPTWsCMRC9C/6HMAVvmlVEZWuUIigiWNQWbW/DZppd&#10;3UyWTdTtv28Kgrd5vM+ZzhtbihvVvnCsoN9LQBBnThdsFHx+LLsTED4gaywdk4Jf8jCftVtTTLW7&#10;855uh2BEDGGfooI8hCqV0mc5WfQ9VxFH7sfVFkOEtZG6xnsMt6UcJMlIWiw4NuRY0SKn7HK4WgWr&#10;69f4e03v540zu2pp9PY4OGmlOi/N2yuIQE14ih/utY7z+5Mh/H8TT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dTPEAAAA3QAAAA8AAAAAAAAAAAAAAAAAmAIAAGRycy9k&#10;b3ducmV2LnhtbFBLBQYAAAAABAAEAPUAAACJAwAAAAA=&#10;" fillcolor="#ffc" strokecolor="#903" strokeweight=".09mm">
                  <v:stroke joinstyle="miter" endcap="square"/>
                </v:oval>
                <v:shape id="Text Box 386" o:spid="_x0000_s1071" type="#_x0000_t202" style="position:absolute;left:3492;top:1335;width:2184;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zksIA&#10;AADdAAAADwAAAGRycy9kb3ducmV2LnhtbERPTYvCMBC9C/6HMII3TRVXajWKuyDsQSitXrwNzdgW&#10;m0ltonb/vVlY2Ns83udsdr1pxJM6V1tWMJtGIIgLq2suFZxPh0kMwnlkjY1lUvBDDnbb4WCDibYv&#10;zuiZ+1KEEHYJKqi8bxMpXVGRQTe1LXHgrrYz6APsSqk7fIVw08h5FC2lwZpDQ4UtfVVU3PKHUXBM&#10;y1Wa9Ze7z2X2SfNlSry4KjUe9fs1CE+9/xf/ub91mD+LP+D3m3CC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OS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nhóm người dùng</w:t>
                        </w:r>
                      </w:p>
                    </w:txbxContent>
                  </v:textbox>
                </v:shape>
                <v:oval id="Oval 387" o:spid="_x0000_s1072" style="position:absolute;left:3463;top:434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O38QA&#10;AADdAAAADwAAAGRycy9kb3ducmV2LnhtbERPTWvCQBC9C/6HZQRvuokHK9E1FMEiQkvVUtvbkJ1u&#10;YrOzIbtq+u/dguBtHu9zFnlna3Gh1leOFaTjBARx4XTFRsHHYT2agfABWWPtmBT8kYd82e8tMNPu&#10;yju67IMRMYR9hgrKEJpMSl+UZNGPXUMcuR/XWgwRtkbqFq8x3NZykiRTabHi2FBiQ6uSit/92Sp4&#10;OX89fW/o7bR15r1ZG/36OTlqpYaD7nkOIlAXHuK7e6Pj/HQ2hf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6Tt/EAAAA3QAAAA8AAAAAAAAAAAAAAAAAmAIAAGRycy9k&#10;b3ducmV2LnhtbFBLBQYAAAAABAAEAPUAAACJAwAAAAA=&#10;" fillcolor="#ffc" strokecolor="#903" strokeweight=".09mm">
                  <v:stroke joinstyle="miter" endcap="square"/>
                </v:oval>
                <v:shape id="Text Box 388" o:spid="_x0000_s1073" type="#_x0000_t202" style="position:absolute;left:2900;top:5051;width:14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IfsIA&#10;AADdAAAADwAAAGRycy9kb3ducmV2LnhtbERPS4vCMBC+C/6HMMLeNFUWH9Uo7oLgQSjt7sXb0Ixt&#10;sZnUJmr990YQvM3H95zVpjO1uFHrKssKxqMIBHFudcWFgv+/3XAOwnlkjbVlUvAgB5t1v7fCWNs7&#10;p3TLfCFCCLsYFZTeN7GULi/JoBvZhjhwJ9sa9AG2hdQt3kO4qeUkiqbSYMWhocSGfkvKz9nVKDgk&#10;xSJJu+PFZzL9ock0If4+KfU16LZLEJ46/xG/3Xsd5o/nM3h9E0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gh+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Cấu hình hệ thống</w:t>
                        </w:r>
                      </w:p>
                    </w:txbxContent>
                  </v:textbox>
                </v:shape>
                <v:oval id="Oval 389" o:spid="_x0000_s1074" style="position:absolute;left:4683;top:3324;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NscA&#10;AADdAAAADwAAAGRycy9kb3ducmV2LnhtbESPT2sCQQzF74V+hyFCb3VWD62sjiKCIkJL/YNtb2En&#10;nV27k1l2Rt1+++YgeEt4L+/9Mpl1vlYXamMV2MCgn4EiLoKt2Bk47JfPI1AxIVusA5OBP4owmz4+&#10;TDC34cpbuuySUxLCMUcDZUpNrnUsSvIY+6EhFu0ntB6TrK3TtsWrhPtaD7PsRXusWBpKbGhRUvG7&#10;O3sDq/PX6/ea3k+b4D6apbNvx+GnNeap183HoBJ16W6+Xa+t4A9GgivfyAh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pfzbHAAAA3QAAAA8AAAAAAAAAAAAAAAAAmAIAAGRy&#10;cy9kb3ducmV2LnhtbFBLBQYAAAAABAAEAPUAAACMAwAAAAA=&#10;" fillcolor="#ffc" strokecolor="#903" strokeweight=".09mm">
                  <v:stroke joinstyle="miter" endcap="square"/>
                </v:oval>
                <v:shape id="Text Box 390" o:spid="_x0000_s1075" type="#_x0000_t202" style="position:absolute;left:3974;top:4030;width:240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5l8EA&#10;AADdAAAADwAAAGRycy9kb3ducmV2LnhtbERPTYvCMBC9C/6HMII3TRURrUZRQfAglHb34m1oxrbY&#10;TGoTtf77zYLgbR7vc9bbztTiSa2rLCuYjCMQxLnVFRcKfn+OowUI55E11pZJwZscbDf93hpjbV+c&#10;0jPzhQgh7GJUUHrfxFK6vCSDbmwb4sBdbWvQB9gWUrf4CuGmltMomkuDFYeGEhs6lJTfsodRcE6K&#10;ZZJ2l7vPZLqn6Twhnl2VGg663QqEp85/xR/3SYf5k8US/r8JJ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OZfBAAAA3QAAAA8AAAAAAAAAAAAAAAAAmAIAAGRycy9kb3du&#10;cmV2LnhtbFBLBQYAAAAABAAEAPUAAACG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Phân quyền nhóm người dùng</w:t>
                        </w:r>
                      </w:p>
                    </w:txbxContent>
                  </v:textbox>
                </v:shape>
                <v:oval id="Oval 391" o:spid="_x0000_s1076" style="position:absolute;left:4711;top:1986;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bl7cgA&#10;AADdAAAADwAAAGRycy9kb3ducmV2LnhtbESPT2sCQQzF74V+hyGF3uqsHmq7OkopWKSgqC3+uYWd&#10;OLvtTmbZGXX99uZQ6C3hvbz3y3ja+VqdqY1VYAP9XgaKuAi2Ymfg+2v29AIqJmSLdWAycKUI08n9&#10;3RhzGy68pvMmOSUhHHM0UKbU5FrHoiSPsRcaYtGOofWYZG2dti1eJNzXepBlz9pjxdJQYkPvJRW/&#10;m5M38HHaDw9zWv58BrdqZs4utoOdNebxoXsbgUrUpX/z3/XcCn7/VfjlGxlBT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xuXtyAAAAN0AAAAPAAAAAAAAAAAAAAAAAJgCAABk&#10;cnMvZG93bnJldi54bWxQSwUGAAAAAAQABAD1AAAAjQMAAAAA&#10;" fillcolor="#ffc" strokecolor="#903" strokeweight=".09mm">
                  <v:stroke joinstyle="miter" endcap="square"/>
                </v:oval>
                <v:shape id="Text Box 392" o:spid="_x0000_s1077" type="#_x0000_t202" style="position:absolute;left:4063;top:2692;width:227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jTMIA&#10;AADdAAAADwAAAGRycy9kb3ducmV2LnhtbERPTYvCMBC9C/sfwgjeNK0sYrtGUUHYg1Ba97K3oRnb&#10;ss2k20St/94Igrd5vM9ZbQbTiiv1rrGsIJ5FIIhLqxuuFPycDtMlCOeRNbaWScGdHGzWH6MVptre&#10;OKdr4SsRQtilqKD2vkuldGVNBt3MdsSBO9veoA+wr6Tu8RbCTSvnUbSQBhsODTV2tK+p/CsuRsEx&#10;q5IsH37/fSHzHc0XGfHnWanJeNh+gfA0+Lf45f7WYX6cxPD8Jpw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qNM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Liệt kê danh sách chức năng</w:t>
                        </w:r>
                      </w:p>
                    </w:txbxContent>
                  </v:textbox>
                </v:shape>
                <v:group id="Group 393" o:spid="_x0000_s1078" style="position:absolute;left:2649;top:2400;width:538;height:730" coordorigin="2649,2400" coordsize="538,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oval id="Oval 394" o:spid="_x0000_s1079" style="position:absolute;left:2801;top:2400;width:244;height:2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LssMA&#10;AADdAAAADwAAAGRycy9kb3ducmV2LnhtbERPzWqDQBC+B/IOyxR6Cc1qC6E1WSUpCCmeTPoAgztR&#10;qTsr7hptnr5bCOQ2H9/v7LLZdOJKg2stK4jXEQjiyuqWawXf5/zlHYTzyBo7y6Tglxxk6XKxw0Tb&#10;iUu6nnwtQgi7BBU03veJlK5qyKBb2544cBc7GPQBDrXUA04h3HTyNYo20mDLoaHBnj4bqn5Oo1Ew&#10;jl8mOpSHuKUc+1tVrFauGJV6fpr3WxCeZv8Q391HHebHH2/w/004Q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LssMAAADdAAAADwAAAAAAAAAAAAAAAACYAgAAZHJzL2Rv&#10;d25yZXYueG1sUEsFBgAAAAAEAAQA9QAAAIgDAAAAAA==&#10;" filled="f" strokecolor="#903" strokeweight=".09mm">
                    <v:stroke joinstyle="miter" endcap="square"/>
                  </v:oval>
                  <v:line id="Line 395" o:spid="_x0000_s1080" style="position:absolute;visibility:visible;mso-wrap-style:square" from="2918,2639" to="2918,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P2aMQAAADdAAAADwAAAGRycy9kb3ducmV2LnhtbERP22oCMRB9F/oPYYS+FM1apehqFFso&#10;LRShXj5g2Iybxc0kblKNf98UCr7N4VxnsUq2FRfqQuNYwWhYgCCunG64VnDYvw+mIEJE1tg6JgU3&#10;CrBaPvQWWGp35S1ddrEWOYRDiQpMjL6UMlSGLIah88SZO7rOYsywq6Xu8JrDbSufi+JFWmw4Nxj0&#10;9GaoOu1+rIJZOqTT69fHUzVef0/8vjj7jTkr9dhP6zmISCnexf/uT53nj2YT+Psmn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ZoxAAAAN0AAAAPAAAAAAAAAAAA&#10;AAAAAKECAABkcnMvZG93bnJldi54bWxQSwUGAAAAAAQABAD5AAAAkgMAAAAA&#10;" strokecolor="#903" strokeweight=".09mm">
                    <v:stroke joinstyle="miter" endcap="square"/>
                  </v:line>
                  <v:line id="Line 396" o:spid="_x0000_s1081" style="position:absolute;visibility:visible;mso-wrap-style:square" from="2724,2703" to="3112,2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9T88QAAADdAAAADwAAAGRycy9kb3ducmV2LnhtbERP22oCMRB9L/Qfwgh9KZq1raKrUWyh&#10;VBChVT9g2Iybxc0kblJN/94UCn2bw7nOfJlsKy7UhcaxguGgAEFcOd1wreCwf+9PQISIrLF1TAp+&#10;KMBycX83x1K7K3/RZRdrkUM4lKjAxOhLKUNlyGIYOE+cuaPrLMYMu1rqDq853LbyqSjG0mLDucGg&#10;pzdD1Wn3bRVM0yGdXjcfj9Xz6vPF74uz35qzUg+9tJqBiJTiv/jPvdZ5/nA6gt9v8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31PzxAAAAN0AAAAPAAAAAAAAAAAA&#10;AAAAAKECAABkcnMvZG93bnJldi54bWxQSwUGAAAAAAQABAD5AAAAkgMAAAAA&#10;" strokecolor="#903" strokeweight=".09mm">
                    <v:stroke joinstyle="miter" endcap="square"/>
                  </v:line>
                  <v:shape id="Freeform 397" o:spid="_x0000_s1082" style="position:absolute;left:2649;top:2865;width:537;height:264;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wpcIA&#10;AADdAAAADwAAAGRycy9kb3ducmV2LnhtbERPzYrCMBC+L/gOYYS9rWk9iFaj7BYVBS9WH2Bsxrba&#10;TEoTtfv2RhC8zcf3O7NFZ2pxp9ZVlhXEgwgEcW51xYWC42H1MwbhPLLG2jIp+CcHi3nva4aJtg/e&#10;0z3zhQgh7BJUUHrfJFK6vCSDbmAb4sCdbWvQB9gWUrf4COGmlsMoGkmDFYeGEhtKS8qv2c0oOK3P&#10;p79bvNxdtpvtpaJhaldZqtR3v/udgvDU+Y/47d7oMD+ejOD1TTh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TClwgAAAN0AAAAPAAAAAAAAAAAAAAAAAJgCAABkcnMvZG93&#10;bnJldi54bWxQSwUGAAAAAAQABAD1AAAAhwMAAAAA&#10;" path="m,54l54,r54,54e" filled="f" strokecolor="#903" strokeweight=".09mm">
                    <v:stroke endcap="square"/>
                    <v:path o:connecttype="custom" o:connectlocs="0,264;269,0;537,264" o:connectangles="0,0,0"/>
                  </v:shape>
                </v:group>
                <v:shape id="Text Box 398" o:spid="_x0000_s1083" type="#_x0000_t202" style="position:absolute;left:2682;top:3274;width:46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eo8EA&#10;AADdAAAADwAAAGRycy9kb3ducmV2LnhtbERPTYvCMBC9C/6HMMLeNFUWXatR3AXBg1Da9eJtaMa2&#10;2ExqE7X+eyMI3ubxPme57kwtbtS6yrKC8SgCQZxbXXGh4PC/Hf6AcB5ZY22ZFDzIwXrV7y0x1vbO&#10;Kd0yX4gQwi5GBaX3TSyly0sy6Ea2IQ7cybYGfYBtIXWL9xBuajmJoqk0WHFoKLGhv5Lyc3Y1CvZJ&#10;MU/S7njxmUx/aTJNiL9PSn0Nus0ChKfOf8Rv906H+eP5DF7fh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nqPBAAAA3QAAAA8AAAAAAAAAAAAAAAAAmAIAAGRycy9kb3du&#10;cmV2LnhtbFBLBQYAAAAABAAEAPUAAACG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QTHT</w:t>
                        </w:r>
                      </w:p>
                    </w:txbxContent>
                  </v:textbox>
                </v:shape>
                <v:line id="Line 399" o:spid="_x0000_s1084" style="position:absolute;flip:x y;visibility:visible;mso-wrap-style:square" from="2843,1163" to="2865,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dtcQAAADdAAAADwAAAGRycy9kb3ducmV2LnhtbESPzUsDQQzF70L/hyEFb3amIraunRYR&#10;xN6kH5fewk72g+5ktjuxXf97cxC8JbyX935ZbcbYmSsNuU3sYT5zYIjLFFquPRwPHw9LMFmQA3aJ&#10;ycMPZdisJ3crLEK68Y6ue6mNhnAu0EMj0hfW5rKhiHmWemLVqjREFF2H2oYBbxoeO/vo3LON2LI2&#10;NNjTe0Plef8dPcg25OXTJ9PutBi/pIpuUV2c9/fT8e0VjNAo/+a/621Q/PmL4uo3OoJ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PF21xAAAAN0AAAAPAAAAAAAAAAAA&#10;AAAAAKECAABkcnMvZG93bnJldi54bWxQSwUGAAAAAAQABAD5AAAAkgMAAAAA&#10;" strokecolor="#903" strokeweight=".09mm">
                  <v:stroke joinstyle="miter" endcap="square"/>
                </v:line>
                <v:line id="Line 400" o:spid="_x0000_s1085" style="position:absolute;visibility:visible;mso-wrap-style:square" from="2844,1163" to="2917,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JZ9sUAAADdAAAADwAAAGRycy9kb3ducmV2LnhtbERP22oCMRB9F/oPYQp9KTVrK6W7GsUW&#10;Sgsi2NUPGDbjZnEziZtU079vCgXf5nCuM18m24szDaFzrGAyLkAQN0533CrY794fXkCEiKyxd0wK&#10;fijAcnEzmmOl3YW/6FzHVuQQDhUqMDH6SsrQGLIYxs4TZ+7gBosxw6GVesBLDre9fCyKZ2mx49xg&#10;0NOboeZYf1sFZdqn4+v64755Wm2nflec/MaclLq7TasZiEgpXsX/7k+d50/KEv6+y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JZ9sUAAADdAAAADwAAAAAAAAAA&#10;AAAAAAChAgAAZHJzL2Rvd25yZXYueG1sUEsFBgAAAAAEAAQA+QAAAJMDAAAAAA==&#10;" strokecolor="#903" strokeweight=".09mm">
                  <v:stroke joinstyle="miter" endcap="square"/>
                </v:line>
                <v:line id="Line 401" o:spid="_x0000_s1086" style="position:absolute;flip:x;visibility:visible;mso-wrap-style:square" from="2778,1163" to="2842,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syMUAAADdAAAADwAAAGRycy9kb3ducmV2LnhtbESPT2sCMRDF7wW/Q5hCbzWrB+2uG0Ur&#10;ohQKaut92Mz+oZvJNknd9dubQqG3Gd57v3mTrwbTiis531hWMBknIIgLqxuuFHx+7J5fQPiArLG1&#10;TApu5GG1HD3kmGnb84mu51CJCGGfoYI6hC6T0hc1GfRj2xFHrbTOYIirq6R22Ee4aeU0SWbSYMPx&#10;Qo0dvdZUfJ1/jALs3910m6YXXr/tj7vNhMvv+V6pp8dhvQARaAj/5r/0Qcf6EQm/38QR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syMUAAADdAAAADwAAAAAAAAAA&#10;AAAAAAChAgAAZHJzL2Rvd25yZXYueG1sUEsFBgAAAAAEAAQA+QAAAJMDAAAAAA==&#10;" strokecolor="#903" strokeweight=".09mm">
                  <v:stroke joinstyle="miter" endcap="square"/>
                </v:line>
                <v:line id="Line 402" o:spid="_x0000_s1087" style="position:absolute;visibility:visible;mso-wrap-style:square" from="2867,1773" to="2889,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hC8QAAADdAAAADwAAAGRycy9kb3ducmV2LnhtbERP22oCMRB9L/QfwhT6IppoS9HVKLYg&#10;LZRCq37AsJluFjeTuIma/n1TEPo2h3OdxSq7Tpypj61nDeORAkFce9Nyo2G/2wynIGJCNth5Jg0/&#10;FGG1vL1ZYGX8hb/ovE2NKCEcK9RgUwqVlLG25DCOfCAu3LfvHaYC+0aaHi8l3HVyotSTdNhyabAY&#10;6MVSfdienIZZ3ufD8/vroH5Yfz6GnTqGD3vU+v4ur+cgEuX0L76630yZP1Fj+PumnC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y6ELxAAAAN0AAAAPAAAAAAAAAAAA&#10;AAAAAKECAABkcnMvZG93bnJldi54bWxQSwUGAAAAAAQABAD5AAAAkgMAAAAA&#10;" strokecolor="#903" strokeweight=".09mm">
                  <v:stroke joinstyle="miter" endcap="square"/>
                </v:line>
                <v:line id="Line 403" o:spid="_x0000_s1088" style="position:absolute;flip:x;visibility:visible;mso-wrap-style:square" from="2096,3913" to="2364,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2XJMMAAADdAAAADwAAAGRycy9kb3ducmV2LnhtbERPS2sCMRC+F/wPYQreatY9aN2aFa2I&#10;Uii0au/DZvZBN5NtEt3135tCobf5+J6zXA2mFVdyvrGsYDpJQBAXVjdcKTifdk/PIHxA1thaJgU3&#10;8rDKRw9LzLTt+ZOux1CJGMI+QwV1CF0mpS9qMugntiOOXGmdwRChq6R22Mdw08o0SWbSYMOxocaO&#10;Xmsqvo8XowD7d5duF4svXr/tP3abKZc/871S48dh/QIi0BD+xX/ug47z0ySF32/iCT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tlyTDAAAA3QAAAA8AAAAAAAAAAAAA&#10;AAAAoQIAAGRycy9kb3ducmV2LnhtbFBLBQYAAAAABAAEAPkAAACRAwAAAAA=&#10;" strokecolor="#903" strokeweight=".09mm">
                  <v:stroke joinstyle="miter" endcap="square"/>
                </v:line>
                <v:line id="Line 404" o:spid="_x0000_s1089" style="position:absolute;flip:y;visibility:visible;mso-wrap-style:square" from="2097,4379" to="223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Eyv8MAAADdAAAADwAAAGRycy9kb3ducmV2LnhtbERP32vCMBB+H+x/CDfwbaZWmF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Mr/DAAAA3QAAAA8AAAAAAAAAAAAA&#10;AAAAoQIAAGRycy9kb3ducmV2LnhtbFBLBQYAAAAABAAEAPkAAACRAwAAAAA=&#10;" strokecolor="#903" strokeweight=".09mm">
                  <v:stroke joinstyle="miter" endcap="square"/>
                </v:line>
                <v:line id="Line 405" o:spid="_x0000_s1090" style="position:absolute;flip:y;visibility:visible;mso-wrap-style:square" from="2097,4323" to="21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qy8MAAADdAAAADwAAAGRycy9kb3ducmV2LnhtbERP32vCMBB+H+x/CDfwbaYWmV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IqsvDAAAA3QAAAA8AAAAAAAAAAAAA&#10;AAAAoQIAAGRycy9kb3ducmV2LnhtbFBLBQYAAAAABAAEAPkAAACRAwAAAAA=&#10;" strokecolor="#903" strokeweight=".09mm">
                  <v:stroke joinstyle="miter" endcap="square"/>
                </v:line>
                <v:line id="Line 406" o:spid="_x0000_s1091" style="position:absolute;flip:y;visibility:visible;mso-wrap-style:square" from="2366,3321" to="2639,3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PUMMAAADdAAAADwAAAGRycy9kb3ducmV2LnhtbERP32vCMBB+H+x/CDfwbaYWnF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ED1DDAAAA3QAAAA8AAAAAAAAAAAAA&#10;AAAAoQIAAGRycy9kb3ducmV2LnhtbFBLBQYAAAAABAAEAPkAAACRAwAAAAA=&#10;" strokecolor="#903" strokeweight=".09mm">
                  <v:stroke joinstyle="miter" endcap="square"/>
                </v:line>
                <v:line id="Line 407" o:spid="_x0000_s1092" style="position:absolute;visibility:visible;mso-wrap-style:square" from="3489,3773" to="3799,4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5f8QAAADdAAAADwAAAGRycy9kb3ducmV2LnhtbERP22oCMRB9L/QfwhR8KZrUFqmrUawg&#10;LZRCq37AsBk3i5tJ3ERN/74pFPo2h3Od+TK7Tlyoj61nDQ8jBYK49qblRsN+txk+g4gJ2WDnmTR8&#10;U4Tl4vZmjpXxV/6iyzY1ooRwrFCDTSlUUsbaksM48oG4cAffO0wF9o00PV5LuOvkWKmJdNhyabAY&#10;aG2pPm7PTsM07/Px5f31vn5cfT6FnTqFD3vSenCXVzMQiXL6F/+530yZP1YT+P2mnC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jl/xAAAAN0AAAAPAAAAAAAAAAAA&#10;AAAAAKECAABkcnMvZG93bnJldi54bWxQSwUGAAAAAAQABAD5AAAAkgMAAAAA&#10;" strokecolor="#903" strokeweight=".09mm">
                  <v:stroke joinstyle="miter" endcap="square"/>
                </v:line>
                <v:line id="Line 408" o:spid="_x0000_s1093" style="position:absolute;flip:x y;visibility:visible;mso-wrap-style:square" from="3776,4150" to="3799,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w9PMEAAADdAAAADwAAAGRycy9kb3ducmV2LnhtbERPyWrDMBC9F/IPYgq9NVJNqYMTxYRC&#10;aW4lyyW3wRovxBo51jRx/74qFHKbx1tnVU6+V1caYxfYwsvcgCKuguu4sXA8fDwvQEVBdtgHJgs/&#10;FKFczx5WWLhw4x1d99KoFMKxQAutyFBoHauWPMZ5GIgTV4fRoyQ4NtqNeEvhvteZMW/aY8epocWB&#10;3luqzvtvb0G2Li5eP5l2p3z6ktqbvL4Ya58ep80SlNAkd/G/e+vS/Mzk8PdNOkG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D08wQAAAN0AAAAPAAAAAAAAAAAAAAAA&#10;AKECAABkcnMvZG93bnJldi54bWxQSwUGAAAAAAQABAD5AAAAjwMAAAAA&#10;" strokecolor="#903" strokeweight=".09mm">
                  <v:stroke joinstyle="miter" endcap="square"/>
                </v:line>
                <v:line id="Line 409" o:spid="_x0000_s1094" style="position:absolute;flip:x y;visibility:visible;mso-wrap-style:square" from="3656,4216" to="3799,4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OpTsMAAADdAAAADwAAAGRycy9kb3ducmV2LnhtbESPT2sCQQzF70K/w5BCbzpTEZWtoxSh&#10;6K1oe+kt7GT/0J3MupPq9ts3B6G3hPfy3i+b3Rg7c6Uht4k9PM8cGOIyhZZrD58fb9M1mCzIAbvE&#10;5OGXMuy2D5MNFiHd+ETXs9RGQzgX6KER6Qtrc9lQxDxLPbFqVRoiiq5DbcOANw2PnZ07t7QRW9aG&#10;BnvaN1R+n3+iBzmGvF4cmE5fq/FdquhW1cV5//Q4vr6AERrl33y/PgbFnzvF1W90BLv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TqU7DAAAA3QAAAA8AAAAAAAAAAAAA&#10;AAAAoQIAAGRycy9kb3ducmV2LnhtbFBLBQYAAAAABAAEAPkAAACRAwAAAAA=&#10;" strokecolor="#903" strokeweight=".09mm">
                  <v:stroke joinstyle="miter" endcap="square"/>
                </v:line>
                <v:line id="Line 410" o:spid="_x0000_s1095" style="position:absolute;flip:x y;visibility:visible;mso-wrap-style:square" from="3177,3223" to="3487,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8M1cAAAADdAAAADwAAAGRycy9kb3ducmV2LnhtbERPS2sCMRC+F/wPYYTeaqJI1dUopSB6&#10;K9pevA2b2QduJutm1O2/bwqCt/n4nrPa9L5RN+piHdjCeGRAEefB1Vxa+Pnevs1BRUF22AQmC78U&#10;YbMevKwwc+HOB7odpVQphGOGFiqRNtM65hV5jKPQEieuCJ1HSbArtevwnsJ9oyfGvGuPNaeGClv6&#10;rCg/H6/eguxdnE93TIfTrP+SwptZcTHWvg77jyUooV6e4od779L8iVnA/zfpBL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fDNXAAAAA3QAAAA8AAAAAAAAAAAAAAAAA&#10;oQIAAGRycy9kb3ducmV2LnhtbFBLBQYAAAAABAAEAPkAAACOAwAAAAA=&#10;" strokecolor="#903" strokeweight=".09mm">
                  <v:stroke joinstyle="miter" endcap="square"/>
                </v:line>
                <v:line id="Line 411" o:spid="_x0000_s1096" style="position:absolute;visibility:visible;mso-wrap-style:square" from="3925,3125" to="4671,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6STccAAADdAAAADwAAAGRycy9kb3ducmV2LnhtbESP0UoDMRBF34X+Q5iCL2KzrSK6Ni1t&#10;QRSkoG0/YNiMm6WbSbqJbfx750HwbYZ7594z82XxvTrTkLrABqaTChRxE2zHrYHD/uX2EVTKyBb7&#10;wGTghxIsF6OrOdY2XPiTzrvcKgnhVKMBl3OstU6NI49pEiKxaF9h8JhlHVptB7xIuO/1rKoetMeO&#10;pcFhpI2j5rj79gaeyqEc1++vN83d6uM+7qtT3LqTMdfjsnoGlankf/Pf9ZsV/NlU+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XpJNxwAAAN0AAAAPAAAAAAAA&#10;AAAAAAAAAKECAABkcnMvZG93bnJldi54bWxQSwUGAAAAAAQABAD5AAAAlQMAAAAA&#10;" strokecolor="#903" strokeweight=".09mm">
                  <v:stroke joinstyle="miter" endcap="square"/>
                </v:line>
                <v:line id="Line 412" o:spid="_x0000_s1097" style="position:absolute;flip:x y;visibility:visible;mso-wrap-style:square" from="4536,3278" to="4670,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CWDsEAAADdAAAADwAAAGRycy9kb3ducmV2LnhtbERPS2vCQBC+F/wPywi91d2EUiW6BimU&#10;eivaXnobspMHZmdjdqrx37uFQm/z8T1nU06+VxcaYxfYQrYwoIir4DpuLHx9vj2tQEVBdtgHJgs3&#10;ilBuZw8bLFy48oEuR2lUCuFYoIVWZCi0jlVLHuMiDMSJq8PoURIcG+1GvKZw3+vcmBftsePU0OJA&#10;ry1Vp+OPtyB7F1fP70yH7+X0IbU3y/psrH2cT7s1KKFJ/sV/7r1L8/Msg99v0gl6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JYOwQAAAN0AAAAPAAAAAAAAAAAAAAAA&#10;AKECAABkcnMvZG93bnJldi54bWxQSwUGAAAAAAQABAD5AAAAjwMAAAAA&#10;" strokecolor="#903" strokeweight=".09mm">
                  <v:stroke joinstyle="miter" endcap="square"/>
                </v:line>
                <v:line id="Line 413" o:spid="_x0000_s1098" style="position:absolute;flip:x;visibility:visible;mso-wrap-style:square" from="4490,3400" to="4670,3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B+cMAAADdAAAADwAAAGRycy9kb3ducmV2LnhtbERPTWvCQBC9F/wPyxS86SY5tDW6ilrE&#10;IhRaW+9DdkxCs7NxdzXx37uC0Ns83ufMFr1pxIWcry0rSMcJCOLC6ppLBb8/m9EbCB+QNTaWScGV&#10;PCzmg6cZ5tp2/E2XfShFDGGfo4IqhDaX0hcVGfRj2xJH7midwRChK6V22MVw08gsSV6kwZpjQ4Ut&#10;rSsq/vZnowC7T5e9TyYHXu62X5tVysfT61ap4XO/nIII1Id/8cP9oeP8LM3g/k0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0AfnDAAAA3QAAAA8AAAAAAAAAAAAA&#10;AAAAoQIAAGRycy9kb3ducmV2LnhtbFBLBQYAAAAABAAEAPkAAACRAwAAAAA=&#10;" strokecolor="#903" strokeweight=".09mm">
                  <v:stroke joinstyle="miter" endcap="square"/>
                </v:line>
                <v:line id="Line 414" o:spid="_x0000_s1099" style="position:absolute;flip:x y;visibility:visible;mso-wrap-style:square" from="3183,2849" to="3924,3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6t4sEAAADdAAAADwAAAGRycy9kb3ducmV2LnhtbERPS2sCMRC+F/ofwhR6q4m2VNkaRQTR&#10;W/Fx8TZsZh90M1k3o67/3ghCb/PxPWc6732jLtTFOrCF4cCAIs6Dq7m0cNivPiagoiA7bAKThRtF&#10;mM9eX6aYuXDlLV12UqoUwjFDC5VIm2kd84o8xkFoiRNXhM6jJNiV2nV4TeG+0SNjvrXHmlNDhS0t&#10;K8r/dmdvQTYuTr7WTNvjuP+VwptxcTLWvr/1ix9QQr38i5/ujUvzR8NPeHyTTt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bq3iwQAAAN0AAAAPAAAAAAAAAAAAAAAA&#10;AKECAABkcnMvZG93bnJldi54bWxQSwUGAAAAAAQABAD5AAAAjwMAAAAA&#10;" strokecolor="#903" strokeweight=".09mm">
                  <v:stroke joinstyle="miter" endcap="square"/>
                </v:line>
                <v:line id="Line 415" o:spid="_x0000_s1100" style="position:absolute;flip:y;visibility:visible;mso-wrap-style:square" from="3939,2360" to="4694,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E8FsQAAADdAAAADwAAAGRycy9kb3ducmV2LnhtbERP22rCQBB9L/gPywh9q5uEYjW6ihfE&#10;UhCsbd+H7JgEs7NxdzXp33cLhb7N4VxnvuxNI+7kfG1ZQTpKQBAXVtdcKvj82D1NQPiArLGxTAq+&#10;ycNyMXiYY65tx+90P4VSxBD2OSqoQmhzKX1RkUE/si1x5M7WGQwRulJqh10MN43MkmQsDdYcGyps&#10;aVNRcTndjALsDi7bTqdfvHrbH3frlM/Xl71Sj8N+NQMRqA//4j/3q47zs/QZ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ETwWxAAAAN0AAAAPAAAAAAAAAAAA&#10;AAAAAKECAABkcnMvZG93bnJldi54bWxQSwUGAAAAAAQABAD5AAAAkgMAAAAA&#10;" strokecolor="#903" strokeweight=".09mm">
                  <v:stroke joinstyle="miter" endcap="square"/>
                </v:line>
                <v:line id="Line 416" o:spid="_x0000_s1101" style="position:absolute;flip:x;visibility:visible;mso-wrap-style:square" from="4545,2361" to="4693,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2ZjcQAAADdAAAADwAAAGRycy9kb3ducmV2LnhtbERP22rCQBB9L/gPywh9q5sEajW6ihfE&#10;UhCsbd+H7JgEs7NxdzXp33cLhb7N4VxnvuxNI+7kfG1ZQTpKQBAXVtdcKvj82D1NQPiArLGxTAq+&#10;ycNyMXiYY65tx+90P4VSxBD2OSqoQmhzKX1RkUE/si1x5M7WGQwRulJqh10MN43MkmQsDdYcGyps&#10;aVNRcTndjALsDi7bTqdfvHrbH3frlM/Xl71Sj8N+NQMRqA//4j/3q47zs/QZ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XZmNxAAAAN0AAAAPAAAAAAAAAAAA&#10;AAAAAKECAABkcnMvZG93bnJldi54bWxQSwUGAAAAAAQABAD5AAAAkgMAAAAA&#10;" strokecolor="#903" strokeweight=".09mm">
                  <v:stroke joinstyle="miter" endcap="square"/>
                </v:line>
                <v:line id="Line 417" o:spid="_x0000_s1102" style="position:absolute;flip:x y;visibility:visible;mso-wrap-style:square" from="4519,2327" to="469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kOesAAAADdAAAADwAAAGRycy9kb3ducmV2LnhtbERPS2sCMRC+F/wPYYTeaqKIymqUIoje&#10;io+Lt2Ez+6CbyboZdfvvm0LB23x8z1ltet+oB3WxDmxhPDKgiPPgai4tXM67jwWoKMgOm8Bk4Yci&#10;bNaDtxVmLjz5SI+TlCqFcMzQQiXSZlrHvCKPcRRa4sQVofMoCXaldh0+U7hv9MSYmfZYc2qosKVt&#10;Rfn36e4tyMHFxXTPdLzO+y8pvJkXN2Pt+7D/XIIS6uUl/ncfXJo/Gc/g75t0g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ZDnrAAAAA3QAAAA8AAAAAAAAAAAAAAAAA&#10;oQIAAGRycy9kb3ducmV2LnhtbFBLBQYAAAAABAAEAPkAAACOAwAAAAA=&#10;" strokecolor="#903" strokeweight=".09mm">
                  <v:stroke joinstyle="miter" endcap="square"/>
                </v:line>
                <v:line id="Line 418" o:spid="_x0000_s1103" style="position:absolute;flip:x;visibility:visible;mso-wrap-style:square" from="3183,2524" to="3938,2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iYcMAAADdAAAADwAAAGRycy9kb3ducmV2LnhtbERPS2vCQBC+F/oflin0ppvkUDV1FR+I&#10;RRB8tPchOyah2dm4uzXpv+8KQm/z8T1nOu9NI27kfG1ZQTpMQBAXVtdcKvg8bwZjED4ga2wsk4Jf&#10;8jCfPT9NMde24yPdTqEUMYR9jgqqENpcSl9UZNAPbUscuYt1BkOErpTaYRfDTSOzJHmTBmuODRW2&#10;tKqo+D79GAXY7V22nky+eLHbHjbLlC/X0Vap15d+8Q4iUB/+xQ/3h47zs3QE92/i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DomHDAAAA3QAAAA8AAAAAAAAAAAAA&#10;AAAAoQIAAGRycy9kb3ducmV2LnhtbFBLBQYAAAAABAAEAPkAAACRAwAAAAA=&#10;" strokecolor="#903" strokeweight=".09mm">
                  <v:stroke joinstyle="miter" endcap="square"/>
                </v:line>
                <v:oval id="Oval 419" o:spid="_x0000_s1104" style="position:absolute;left:406;top:351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8+18YA&#10;AADdAAAADwAAAGRycy9kb3ducmV2LnhtbESPQWvCQBCF7wX/wzJCb3WTCEWimyDSgqW0UBXPY3ZM&#10;gtnZkN3G9N93DoXeZnhv3vtmU06uUyMNofVsIF0koIgrb1uuDZyOr08rUCEiW+w8k4EfClAWs4cN&#10;5tbf+YvGQ6yVhHDI0UATY59rHaqGHIaF74lFu/rBYZR1qLUd8C7hrtNZkjxrhy1LQ4M97Rqqbodv&#10;ZyC4c3L+SKf3y4v7XO2z3XJ8a5fGPM6n7RpUpCn+m/+u91bws1Rw5RsZQR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8+18YAAADdAAAADwAAAAAAAAAAAAAAAACYAgAAZHJz&#10;L2Rvd25yZXYueG1sUEsFBgAAAAAEAAQA9QAAAIsDAAAAAA==&#10;" fillcolor="#ffc" strokecolor="#903" strokeweight=".07mm">
                  <v:stroke joinstyle="miter" endcap="square"/>
                </v:oval>
                <v:shape id="Text Box 420" o:spid="_x0000_s1105" type="#_x0000_t202" style="position:absolute;left:509;top:4221;width:82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NbMIA&#10;AADdAAAADwAAAGRycy9kb3ducmV2LnhtbERPTYvCMBC9C/sfwgjeNLUsYrtGUUHYg1Ba97K3oRnb&#10;ss2k20St/94Igrd5vM9ZbQbTiiv1rrGsYD6LQBCXVjdcKfg5HaZLEM4ja2wtk4I7OdisP0YrTLW9&#10;cU7XwlcihLBLUUHtfZdK6cqaDLqZ7YgDd7a9QR9gX0nd4y2Em1bGUbSQBhsODTV2tK+p/CsuRsEx&#10;q5IsH37/fSHzHcWLjPjzrNRkPGy/QHga/Fv8cn/rMD+eJ/D8Jpw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s1s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sz w:val="18"/>
                            <w:szCs w:val="18"/>
                            <w:lang w:eastAsia="ar-SA"/>
                          </w:rPr>
                        </w:pPr>
                        <w:r>
                          <w:rPr>
                            <w:rFonts w:ascii="Tahoma" w:hAnsi="Tahoma" w:cs="Tahoma"/>
                            <w:sz w:val="18"/>
                            <w:szCs w:val="18"/>
                            <w:lang w:eastAsia="ar-SA"/>
                          </w:rPr>
                          <w:t>Đăng xuất</w:t>
                        </w:r>
                      </w:p>
                    </w:txbxContent>
                  </v:textbox>
                </v:shape>
                <v:line id="Line 421" o:spid="_x0000_s1106" style="position:absolute;flip:x;visibility:visible;mso-wrap-style:square" from="1442,3200" to="2040,3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bwqMYAAADdAAAADwAAAGRycy9kb3ducmV2LnhtbESPQW/CMAyF75P2HyJP2m2k9DBGISA2&#10;hJgmTWIM7lZj2orGKUlGy7+fD5N2s/We3/s8Xw6uVVcKsfFsYDzKQBGX3jZcGTh8b55eQMWEbLH1&#10;TAZuFGG5uL+bY2F9z1903adKSQjHAg3UKXWF1rGsyWEc+Y5YtJMPDpOsodI2YC/hrtV5lj1rhw1L&#10;Q40dvdVUnvc/zgD2nyFfT6dHXn1sd5vXMZ8uk60xjw/DagYq0ZD+zX/X71bw81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G8KjGAAAA3QAAAA8AAAAAAAAA&#10;AAAAAAAAoQIAAGRycy9kb3ducmV2LnhtbFBLBQYAAAAABAAEAPkAAACUAwAAAAA=&#10;" strokecolor="#903" strokeweight=".09mm">
                  <v:stroke joinstyle="miter" endcap="square"/>
                </v:line>
                <v:line id="Line 422" o:spid="_x0000_s1107" style="position:absolute;flip:y;visibility:visible;mso-wrap-style:square" from="1443,3493" to="1623,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VM8MAAADdAAAADwAAAGRycy9kb3ducmV2LnhtbERPTWvCQBC9F/wPyxS86SY5tDW6ilrE&#10;IhRaW+9DdkxCs7NxdzXx37uC0Ns83ufMFr1pxIWcry0rSMcJCOLC6ppLBb8/m9EbCB+QNTaWScGV&#10;PCzmg6cZ5tp2/E2XfShFDGGfo4IqhDaX0hcVGfRj2xJH7midwRChK6V22MVw08gsSV6kwZpjQ4Ut&#10;rSsq/vZnowC7T5e9TyYHXu62X5tVysfT61ap4XO/nIII1Id/8cP9oeP8LEvh/k0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VTPDAAAA3QAAAA8AAAAAAAAAAAAA&#10;AAAAoQIAAGRycy9kb3ducmV2LnhtbFBLBQYAAAAABAAEAPkAAACRAwAAAAA=&#10;" strokecolor="#903" strokeweight=".09mm">
                  <v:stroke joinstyle="miter" endcap="square"/>
                </v:line>
                <v:line id="Line 423" o:spid="_x0000_s1108" style="position:absolute;flip:y;visibility:visible;mso-wrap-style:square" from="1443,3371" to="1558,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jLRMMAAADdAAAADwAAAGRycy9kb3ducmV2LnhtbERPS2sCMRC+C/0PYYTeatYc2roaxbaI&#10;pVDweR824+7iZrJNUnf996ZQ8DYf33Nmi9424kI+1I41jEcZCOLCmZpLDYf96ukVRIjIBhvHpOFK&#10;ARbzh8EMc+M63tJlF0uRQjjkqKGKsc2lDEVFFsPItcSJOzlvMSboS2k8dincNlJl2bO0WHNqqLCl&#10;94qK8+7XasDu26uPyeTIy6/1ZvU25tPPy1rrx2G/nIKI1Me7+N/9adJ8pRT8fZNO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Yy0TDAAAA3QAAAA8AAAAAAAAAAAAA&#10;AAAAoQIAAGRycy9kb3ducmV2LnhtbFBLBQYAAAAABAAEAPkAAACRAwAAAAA=&#10;" strokecolor="#903" strokeweight=".09mm">
                  <v:stroke joinstyle="miter" endcap="square"/>
                </v:line>
                <v:line id="Line 424" o:spid="_x0000_s1109" style="position:absolute;flip:y;visibility:visible;mso-wrap-style:square" from="2042,2892" to="2639,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Ru38MAAADdAAAADwAAAGRycy9kb3ducmV2LnhtbERP32vCMBB+H+x/CDfwbaZWmFqN4jZE&#10;EQTn9P1ozrbYXLoks/W/N8Jgb/fx/bzZojO1uJLzlWUFg34Cgji3uuJCwfF79ToG4QOyxtoyKbiR&#10;h8X8+WmGmbYtf9H1EAoRQ9hnqKAMocmk9HlJBn3fNsSRO1tnMEToCqkdtjHc1DJNkjdpsOLYUGJD&#10;HyXll8OvUYDtzqWfk8mJl9v1fvU+4PPPaK1U76VbTkEE6sK/+M+90XF+mg7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Ubt/DAAAA3QAAAA8AAAAAAAAAAAAA&#10;AAAAoQIAAGRycy9kb3ducmV2LnhtbFBLBQYAAAAABAAEAPkAAACRAwAAAAA=&#10;" strokecolor="#903" strokeweight=".09mm">
                  <v:stroke joinstyle="miter" endcap="square"/>
                </v:line>
                <v:oval id="Oval 425" o:spid="_x0000_s1110" style="position:absolute;left:100;top:2070;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LdcQA&#10;AADdAAAADwAAAGRycy9kb3ducmV2LnhtbERP22rCQBB9F/oPyxT6ZjYNpZboKkVQRLB4Q+3bkJ1u&#10;0mZnQ3bV9O+7gtC3OZzrjCadrcWFWl85VvCcpCCIC6crNgr2u1n/DYQPyBprx6TglzxMxg+9Eeba&#10;XXlDl20wIoawz1FBGUKTS+mLkiz6xDXEkftyrcUQYWukbvEaw20tszR9lRYrjg0lNjQtqfjZnq2C&#10;+fk0+FzQx/fSmXUzM3p1yI5aqafH7n0IIlAX/sV390LH+Vn2Ardv4gl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S3XEAAAA3QAAAA8AAAAAAAAAAAAAAAAAmAIAAGRycy9k&#10;b3ducmV2LnhtbFBLBQYAAAAABAAEAPUAAACJAwAAAAA=&#10;" fillcolor="#ffc" strokecolor="#903" strokeweight=".09mm">
                  <v:stroke joinstyle="miter" endcap="square"/>
                </v:oval>
                <v:shape id="Text Box 426" o:spid="_x0000_s1111" type="#_x0000_t202" style="position:absolute;left:175;top:2776;width:87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cN1MIA&#10;AADdAAAADwAAAGRycy9kb3ducmV2LnhtbERPTYvCMBC9C/6HMII3Tbeo7HaNooLgYaG068Xb0Ixt&#10;2WZSm6j1328Ewds83ucs171pxI06V1tW8DGNQBAXVtdcKjj+7iefIJxH1thYJgUPcrBeDQdLTLS9&#10;c0a33JcihLBLUEHlfZtI6YqKDLqpbYkDd7adQR9gV0rd4T2Em0bGUbSQBmsODRW2tKuo+MuvRsFP&#10;Wn6lWX+6+FxmW4oXKfHsrNR41G++QXjq/Vv8ch90mB/Hc3h+E0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w3U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sz w:val="18"/>
                            <w:szCs w:val="18"/>
                            <w:lang w:eastAsia="ar-SA"/>
                          </w:rPr>
                        </w:pPr>
                        <w:r>
                          <w:rPr>
                            <w:rFonts w:ascii="Tahoma" w:hAnsi="Tahoma" w:cs="Tahoma"/>
                            <w:sz w:val="18"/>
                            <w:szCs w:val="18"/>
                            <w:lang w:eastAsia="ar-SA"/>
                          </w:rPr>
                          <w:t>Đăng nhập</w:t>
                        </w:r>
                      </w:p>
                    </w:txbxContent>
                  </v:textbox>
                </v:shape>
                <v:line id="Line 427" o:spid="_x0000_s1112" style="position:absolute;flip:x y;visibility:visible;mso-wrap-style:square" from="1136,2425" to="1882,2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XEx8AAAADdAAAADwAAAGRycy9kb3ducmV2LnhtbERPS2sCMRC+F/wPYYTeatKlqGyNUoRS&#10;b+Lj4m3YzD7oZrJuprr990YQvM3H95zFavCtulAfm8AW3icGFHERXMOVhePh+20OKgqywzYwWfin&#10;CKvl6GWBuQtX3tFlL5VKIRxztFCLdLnWsajJY5yEjjhxZeg9SoJ9pV2P1xTuW50ZM9UeG04NNXa0&#10;rqn43f95C7Jxcf7xw7Q7zYatlN7MyrOx9nU8fH2CEhrkKX64Ny7Nz7Ip3L9JJ+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1xMfAAAAA3QAAAA8AAAAAAAAAAAAAAAAA&#10;oQIAAGRycy9kb3ducmV2LnhtbFBLBQYAAAAABAAEAPkAAACOAwAAAAA=&#10;" strokecolor="#903" strokeweight=".09mm">
                  <v:stroke joinstyle="miter" endcap="square"/>
                </v:line>
                <v:line id="Line 428" o:spid="_x0000_s1113" style="position:absolute;flip:y;visibility:visible;mso-wrap-style:square" from="1137,2384" to="1312,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9o3MIAAADdAAAADwAAAGRycy9kb3ducmV2LnhtbERPS2vCQBC+F/wPywje6sYctEZXUYtY&#10;CgWf9yE7JsHsbLq7NfHfu4VCb/PxPWe+7Ewt7uR8ZVnBaJiAIM6trrhQcD5tX99A+ICssbZMCh7k&#10;Ybnovcwx07blA92PoRAxhH2GCsoQmkxKn5dk0A9tQxy5q3UGQ4SukNphG8NNLdMkGUuDFceGEhva&#10;lJTfjj9GAbZfLn2fTi+8+tztt+sRX78nO6UG/W41AxGoC//iP/eHjvPTdAK/38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9o3MIAAADdAAAADwAAAAAAAAAAAAAA&#10;AAChAgAAZHJzL2Rvd25yZXYueG1sUEsFBgAAAAAEAAQA+QAAAJADAAAAAA==&#10;" strokecolor="#903" strokeweight=".09mm">
                  <v:stroke joinstyle="miter" endcap="square"/>
                </v:line>
                <v:line id="Line 429" o:spid="_x0000_s1114" style="position:absolute;visibility:visible;mso-wrap-style:square" from="1137,2426" to="1285,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RU9scAAADdAAAADwAAAGRycy9kb3ducmV2LnhtbESP0UoDMRBF34X+QxihL2KzXUV0bVqq&#10;IAoiaNsPGDbjZulmkm7SNv698yD4NsO9c++Zxar4QZ1oTH1gA/NZBYq4DbbnzsBu+3J9DyplZItD&#10;YDLwQwlWy8nFAhsbzvxFp03ulIRwatCAyzk2WqfWkcc0C5FYtO8wesyyjp22I54l3A+6rqo77bFn&#10;aXAY6dlRu98cvYGHsiv7p/fXq/Zm/Xkbt9UhfriDMdPLsn4Elankf/Pf9ZsV/LoW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RFT2xwAAAN0AAAAPAAAAAAAA&#10;AAAAAAAAAKECAABkcnMvZG93bnJldi54bWxQSwUGAAAAAAQABAD5AAAAlQMAAAAA&#10;" strokecolor="#903" strokeweight=".09mm">
                  <v:stroke joinstyle="miter" endcap="square"/>
                </v:line>
                <v:line id="Line 430" o:spid="_x0000_s1115" style="position:absolute;visibility:visible;mso-wrap-style:square" from="1884,2561" to="2634,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jxbcQAAADdAAAADwAAAGRycy9kb3ducmV2LnhtbERP22oCMRB9L/QfwhR8KZrtWkRXo1ih&#10;WCiFevmAYTNuFjeTuEk1/fumUOjbHM51FqtkO3GlPrSOFTyNChDEtdMtNwqOh9fhFESIyBo7x6Tg&#10;mwKslvd3C6y0u/GOrvvYiBzCoUIFJkZfSRlqQxbDyHnizJ1cbzFm2DdS93jL4baTZVFMpMWWc4NB&#10;TxtD9Xn/ZRXM0jGdX963j/V4/fnsD8XFf5iLUoOHtJ6DiJTiv/jP/abz/LKcwe83+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PFtxAAAAN0AAAAPAAAAAAAAAAAA&#10;AAAAAKECAABkcnMvZG93bnJldi54bWxQSwUGAAAAAAQABAD5AAAAkgMAAAAA&#10;" strokecolor="#903" strokeweight=".09mm">
                  <v:stroke joinstyle="miter" endcap="square"/>
                </v:line>
                <v:line id="Line 431" o:spid="_x0000_s1116" style="position:absolute;flip:x y;visibility:visible;mso-wrap-style:square" from="770,3124" to="806,3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lv9cQAAADdAAAADwAAAGRycy9kb3ducmV2LnhtbESPzUsDQQzF74L/w5CCNzvTKrasnRYR&#10;xN5KPy69hZ3sB+5k1p3Yrv99cxC8JbyX935ZbcbYmQsNuU3sYTZ1YIjLFFquPZyOH49LMFmQA3aJ&#10;ycMvZdis7+9WWIR05T1dDlIbDeFcoIdGpC+szWVDEfM09cSqVWmIKLoOtQ0DXjU8dnbu3IuN2LI2&#10;NNjTe0Pl1+EnepBtyMvnT6b9eTHupIpuUX077x8m49srGKFR/s1/19ug+PMn5ddvdAS7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CW/1xAAAAN0AAAAPAAAAAAAAAAAA&#10;AAAAAKECAABkcnMvZG93bnJldi54bWxQSwUGAAAAAAQABAD5AAAAkgMAAAAA&#10;" strokecolor="#903" strokeweight=".09mm">
                  <v:stroke joinstyle="miter" endcap="square"/>
                </v:line>
                <v:line id="Line 432" o:spid="_x0000_s1117" style="position:absolute;visibility:visible;mso-wrap-style:square" from="771,3125" to="872,3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rtsQAAADdAAAADwAAAGRycy9kb3ducmV2LnhtbERP22oCMRB9L/QfwhT6UjSrllJXo9iC&#10;KBShVT9g2Iybxc0kblKNf2+EQt/mcK4znSfbijN1oXGsYNAvQBBXTjdcK9jvlr13ECEia2wdk4Ir&#10;BZjPHh+mWGp34R86b2MtcgiHEhWYGH0pZagMWQx954kzd3CdxZhhV0vd4SWH21YOi+JNWmw4Nxj0&#10;9GmoOm5/rYJx2qfjx9fqpRotvl/9rjj5jTkp9fyUFhMQkVL8F/+51zrPH44GcP8mn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p2u2xAAAAN0AAAAPAAAAAAAAAAAA&#10;AAAAAKECAABkcnMvZG93bnJldi54bWxQSwUGAAAAAAQABAD5AAAAkgMAAAAA&#10;" strokecolor="#903" strokeweight=".09mm">
                  <v:stroke joinstyle="miter" endcap="square"/>
                </v:line>
                <v:line id="Line 433" o:spid="_x0000_s1118" style="position:absolute;flip:x;visibility:visible;mso-wrap-style:square" from="733,3125" to="7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FdmcMAAADdAAAADwAAAGRycy9kb3ducmV2LnhtbERP32vCMBB+H+x/CDfwbaZWmFqN4jZE&#10;EQTn9P1ozrbYXLoks/W/N8Jgb/fx/bzZojO1uJLzlWUFg34Cgji3uuJCwfF79ToG4QOyxtoyKbiR&#10;h8X8+WmGmbYtf9H1EAoRQ9hnqKAMocmk9HlJBn3fNsSRO1tnMEToCqkdtjHc1DJNkjdpsOLYUGJD&#10;HyXll8OvUYDtzqWfk8mJl9v1fvU+4PPPaK1U76VbTkEE6sK/+M+90XF+Ok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BXZnDAAAA3QAAAA8AAAAAAAAAAAAA&#10;AAAAoQIAAGRycy9kb3ducmV2LnhtbFBLBQYAAAAABAAEAPkAAACRAwAAAAA=&#10;" strokecolor="#903" strokeweight=".09mm">
                  <v:stroke joinstyle="miter" endcap="square"/>
                </v:line>
                <v:line id="Line 434" o:spid="_x0000_s1119" style="position:absolute;visibility:visible;mso-wrap-style:square" from="808,3312" to="844,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QWsUAAADdAAAADwAAAGRycy9kb3ducmV2LnhtbERP22oCMRB9F/oPYQp9KTVbV0pdjWIL&#10;pQUR7OoHDJvpZnEziZtU079vCgXf5nCus1gl24szDaFzrOBxXIAgbpzuuFVw2L89PIMIEVlj75gU&#10;/FCA1fJmtMBKuwt/0rmOrcghHCpUYGL0lZShMWQxjJ0nztyXGyzGDIdW6gEvOdz2clIUT9Jix7nB&#10;oKdXQ82x/rYKZumQji+b9/umXO+mfl+c/NaclLq7Tes5iEgpXsX/7g+d50/KEv6+yS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lQWsUAAADdAAAADwAAAAAAAAAA&#10;AAAAAAChAgAAZHJzL2Rvd25yZXYueG1sUEsFBgAAAAAEAAQA+QAAAJMDAAAAAA==&#10;" strokecolor="#903" strokeweight=".09mm">
                  <v:stroke joinstyle="miter" endcap="square"/>
                </v:line>
                <v:oval id="Oval 435" o:spid="_x0000_s1120" style="position:absolute;left:564;top:61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dqMUA&#10;AADdAAAADwAAAGRycy9kb3ducmV2LnhtbERP22oCMRB9F/oPYQq+abbbYmVrlFKwiKB4Q+3bsJlm&#10;t91Mlk3U9e8bQejbHM51RpPWVuJMjS8dK3jqJyCIc6dLNgp222lvCMIHZI2VY1JwJQ+T8UNnhJl2&#10;F17TeROMiCHsM1RQhFBnUvq8IIu+72riyH27xmKIsDFSN3iJ4baSaZIMpMWSY0OBNX0UlP9uTlbB&#10;5+n4+jWj5c/cmVU9NXqxTw9aqe5j+/4GIlAb/sV390zH+enzC9y+i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t2oxQAAAN0AAAAPAAAAAAAAAAAAAAAAAJgCAABkcnMv&#10;ZG93bnJldi54bWxQSwUGAAAAAAQABAD1AAAAigMAAAAA&#10;" fillcolor="#ffc" strokecolor="#903" strokeweight=".09mm">
                  <v:stroke joinstyle="miter" endcap="square"/>
                </v:oval>
                <v:shape id="Text Box 436" o:spid="_x0000_s1121" type="#_x0000_t202" style="position:absolute;left:463;top:1321;width:122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6bCcMA&#10;AADdAAAADwAAAGRycy9kb3ducmV2LnhtbERPS2vCQBC+C/0PyxS8mU3TGmp0lVoQehBC0l56G7KT&#10;B83OptlV03/fFQRv8/E9Z7ObTC/ONLrOsoKnKAZBXFndcaPg6/OweAXhPLLG3jIp+CMHu+3DbIOZ&#10;thcu6Fz6RoQQdhkqaL0fMild1ZJBF9mBOHC1HQ36AMdG6hEvIdz0MonjVBrsODS0ONB7S9VPeTIK&#10;jnmzyovp+9eXsthTkubEL7VS88fpbQ3C0+Tv4pv7Q4f5yfMSrt+EE+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6bCc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Khoá ứng dụng</w:t>
                        </w:r>
                      </w:p>
                    </w:txbxContent>
                  </v:textbox>
                </v:shape>
                <v:line id="Line 437" o:spid="_x0000_s1122" style="position:absolute;flip:x y;visibility:visible;mso-wrap-style:square" from="1721,1545" to="2179,2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xSGsEAAADdAAAADwAAAGRycy9kb3ducmV2LnhtbERPS2sCMRC+F/wPYYTeaqItKqvZpRRK&#10;vRW1l96GzewDN5N1M9Xtv28Kgrf5+J6zLUbfqQsNsQ1sYT4zoIjL4FquLXwd35/WoKIgO+wCk4Vf&#10;ilDkk4ctZi5ceU+Xg9QqhXDM0EIj0mdax7Ihj3EWeuLEVWHwKAkOtXYDXlO47/TCmKX22HJqaLCn&#10;t4bK0+HHW5Cdi+uXD6b992r8lMqbVXU21j5Ox9cNKKFR7uKbe+fS/MXzEv6/SSfo/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rFIawQAAAN0AAAAPAAAAAAAAAAAAAAAA&#10;AKECAABkcnMvZG93bnJldi54bWxQSwUGAAAAAAQABAD5AAAAjwMAAAAA&#10;" strokecolor="#903" strokeweight=".09mm">
                  <v:stroke joinstyle="miter" endcap="square"/>
                </v:line>
                <v:line id="Line 438" o:spid="_x0000_s1123" style="position:absolute;visibility:visible;mso-wrap-style:square" from="1722,1545" to="1888,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JWWcQAAADdAAAADwAAAGRycy9kb3ducmV2LnhtbERP22oCMRB9L/gPYYS+FM1Wi7Zbo1hB&#10;KojQqh8wbKabxc0kblJN/94UCn2bw7nObJFsKy7UhcaxgsdhAYK4crrhWsHxsB48gwgRWWPrmBT8&#10;UIDFvHc3w1K7K3/SZR9rkUM4lKjAxOhLKUNlyGIYOk+cuS/XWYwZdrXUHV5zuG3lqCgm0mLDucGg&#10;p5Wh6rT/tgpe0jGd3rbvD9V4+fHkD8XZ78xZqft+Wr6CiJTiv/jPvdF5/mg8hd9v8gl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lZZxAAAAN0AAAAPAAAAAAAAAAAA&#10;AAAAAKECAABkcnMvZG93bnJldi54bWxQSwUGAAAAAAQABAD5AAAAkgMAAAAA&#10;" strokecolor="#903" strokeweight=".09mm">
                  <v:stroke joinstyle="miter" endcap="square"/>
                </v:line>
                <v:line id="Line 439" o:spid="_x0000_s1124" style="position:absolute;visibility:visible;mso-wrap-style:square" from="1722,1545" to="178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3CK8cAAADdAAAADwAAAGRycy9kb3ducmV2LnhtbESP0UoDMRBF34X+Q5iCL2KztlJ0bVqq&#10;IApSqG0/YNiMm6WbSbqJbfx750HwbYZ7594zi1XxvTrTkLrABu4mFSjiJtiOWwOH/evtA6iUkS32&#10;gcnADyVYLUdXC6xtuPAnnXe5VRLCqUYDLudYa50aRx7TJERi0b7C4DHLOrTaDniRcN/raVXNtceO&#10;pcFhpBdHzXH37Q08lkM5Pn+83TSz9fY+7qtT3LiTMdfjsn4Clankf/Pf9bsV/OlM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cIrxwAAAN0AAAAPAAAAAAAA&#10;AAAAAAAAAKECAABkcnMvZG93bnJldi54bWxQSwUGAAAAAAQABAD5AAAAlQMAAAAA&#10;" strokecolor="#903" strokeweight=".09mm">
                  <v:stroke joinstyle="miter" endcap="square"/>
                </v:line>
                <v:line id="Line 440" o:spid="_x0000_s1125" style="position:absolute;visibility:visible;mso-wrap-style:square" from="2181,2011" to="2644,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FnsMQAAADdAAAADwAAAGRycy9kb3ducmV2LnhtbERP22oCMRB9L/Qfwgh9KZqtFtHVKLZQ&#10;KhTB2wcMm3GzuJnETarp3zdCoW9zONeZL5NtxZW60DhW8DIoQBBXTjdcKzgePvoTECEia2wdk4If&#10;CrBcPD7MsdTuxju67mMtcgiHEhWYGH0pZagMWQwD54kzd3KdxZhhV0vd4S2H21YOi2IsLTacGwx6&#10;ejdUnfffVsE0HdP57evzuRqttq/+UFz8xlyUeuql1QxEpBT/xX/utc7zh6Mp3L/JJ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0WewxAAAAN0AAAAPAAAAAAAAAAAA&#10;AAAAAKECAABkcnMvZG93bnJldi54bWxQSwUGAAAAAAQABAD5AAAAkgMAAAAA&#10;" strokecolor="#903" strokeweight=".09mm">
                  <v:stroke joinstyle="miter" endcap="square"/>
                </v:line>
                <v:line id="Line 441" o:spid="_x0000_s1126" style="position:absolute;flip:x;visibility:visible;mso-wrap-style:square" from="692,1862" to="75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VCMYAAADdAAAADwAAAGRycy9kb3ducmV2LnhtbESPQWvCQBCF74X+h2UK3urGUGxNXcVa&#10;RCkUWtveh+yYhGZn4+5q4r93DoXeZnhv3vtmvhxcq84UYuPZwGScgSIuvW24MvD9tbl/AhUTssXW&#10;Mxm4UITl4vZmjoX1PX/SeZ8qJSEcCzRQp9QVWseyJodx7Dti0Q4+OEyyhkrbgL2Eu1bnWTbVDhuW&#10;hho7WtdU/u5PzgD27yF/nc1+ePW2/di8TPhwfNwaM7obVs+gEg3p3/x3vbOCnz8Iv3wjI+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ZFQjGAAAA3QAAAA8AAAAAAAAA&#10;AAAAAAAAoQIAAGRycy9kb3ducmV2LnhtbFBLBQYAAAAABAAEAPkAAACUAwAAAAA=&#10;" strokecolor="#903" strokeweight=".09mm">
                  <v:stroke joinstyle="miter" endcap="square"/>
                </v:line>
                <v:line id="Line 442" o:spid="_x0000_s1127" style="position:absolute;flip:y;visibility:visible;mso-wrap-style:square" from="692,1918" to="807,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Wwk8QAAADdAAAADwAAAGRycy9kb3ducmV2LnhtbERP22rCQBB9L/gPywh9q5uEYjW6ihfE&#10;UhCsbd+H7JgEs7NxdzXp33cLhb7N4VxnvuxNI+7kfG1ZQTpKQBAXVtdcKvj82D1NQPiArLGxTAq+&#10;ycNyMXiYY65tx+90P4VSxBD2OSqoQmhzKX1RkUE/si1x5M7WGQwRulJqh10MN43MkmQsDdYcGyps&#10;aVNRcTndjALsDi7bTqdfvHrbH3frlM/Xl71Sj8N+NQMRqA//4j/3q47zs+cU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bCTxAAAAN0AAAAPAAAAAAAAAAAA&#10;AAAAAKECAABkcnMvZG93bnJldi54bWxQSwUGAAAAAAQABAD5AAAAkgMAAAAA&#10;" strokecolor="#903" strokeweight=".09mm">
                  <v:stroke joinstyle="miter" endcap="square"/>
                </v:line>
                <v:line id="Line 443" o:spid="_x0000_s1128" style="position:absolute;flip:x y;visibility:visible;mso-wrap-style:square" from="678,1880" to="691,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nZMAAAADdAAAADwAAAGRycy9kb3ducmV2LnhtbERPS2sCMRC+F/wPYQRvNekiVbZGKULR&#10;m/i4eBs2sw+6maybqW7/fSMUvM3H95zlevCtulEfm8AW3qYGFHERXMOVhfPp63UBKgqywzYwWfil&#10;COvV6GWJuQt3PtDtKJVKIRxztFCLdLnWsajJY5yGjjhxZeg9SoJ9pV2P9xTuW50Z8649Npwaauxo&#10;U1PxffzxFmTn4mK2ZTpc5sNeSm/m5dVYOxkPnx+ghAZ5iv/dO5fmZ7MMHt+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RJ2TAAAAA3QAAAA8AAAAAAAAAAAAAAAAA&#10;oQIAAGRycy9kb3ducmV2LnhtbFBLBQYAAAAABAAEAPkAAACOAwAAAAA=&#10;" strokecolor="#903" strokeweight=".09mm">
                  <v:stroke joinstyle="miter" endcap="square"/>
                </v:line>
                <w10:anchorlock/>
              </v:group>
            </w:pict>
          </mc:Fallback>
        </mc:AlternateContent>
      </w:r>
    </w:p>
    <w:p w:rsidR="00522185" w:rsidRPr="00F46BAE" w:rsidRDefault="00522185" w:rsidP="00522185">
      <w:pPr>
        <w:pStyle w:val="Noidung-Doan"/>
        <w:tabs>
          <w:tab w:val="left" w:pos="360"/>
        </w:tabs>
        <w:spacing w:before="0" w:after="0" w:line="360" w:lineRule="auto"/>
        <w:ind w:left="1080"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 xml:space="preserve">Hình </w:t>
      </w:r>
      <w:r>
        <w:rPr>
          <w:b/>
          <w:color w:val="000000" w:themeColor="text1"/>
          <w:sz w:val="28"/>
          <w:szCs w:val="28"/>
        </w:rPr>
        <w:t>2</w:t>
      </w:r>
      <w:r w:rsidRPr="00F46BAE">
        <w:rPr>
          <w:b/>
          <w:color w:val="000000" w:themeColor="text1"/>
          <w:sz w:val="28"/>
          <w:szCs w:val="28"/>
        </w:rPr>
        <w:t>: UC quản trị hệ thống</w:t>
      </w:r>
    </w:p>
    <w:p w:rsidR="00522185" w:rsidRPr="00F46BAE" w:rsidRDefault="00522185" w:rsidP="00522185">
      <w:pPr>
        <w:pStyle w:val="Noidung-Doan"/>
        <w:tabs>
          <w:tab w:val="left" w:pos="360"/>
        </w:tabs>
        <w:spacing w:before="0" w:after="0" w:line="360" w:lineRule="auto"/>
        <w:ind w:left="1080" w:firstLine="0"/>
        <w:rPr>
          <w:color w:val="000000" w:themeColor="text1"/>
          <w:sz w:val="28"/>
          <w:szCs w:val="28"/>
        </w:rPr>
      </w:pPr>
      <w:r w:rsidRPr="00F46BAE">
        <w:rPr>
          <w:noProof/>
          <w:color w:val="000000" w:themeColor="text1"/>
          <w:sz w:val="28"/>
          <w:szCs w:val="28"/>
          <w:lang w:val="en-AU" w:eastAsia="en-AU"/>
        </w:rPr>
        <w:lastRenderedPageBreak/>
        <w:drawing>
          <wp:inline distT="0" distB="0" distL="0" distR="0" wp14:anchorId="061CBBA6" wp14:editId="175793DE">
            <wp:extent cx="4152265" cy="2933065"/>
            <wp:effectExtent l="0" t="0" r="0" b="635"/>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265" cy="2933065"/>
                    </a:xfrm>
                    <a:prstGeom prst="rect">
                      <a:avLst/>
                    </a:prstGeom>
                    <a:noFill/>
                  </pic:spPr>
                </pic:pic>
              </a:graphicData>
            </a:graphic>
          </wp:inline>
        </w:drawing>
      </w:r>
    </w:p>
    <w:p w:rsidR="00522185" w:rsidRPr="00F46BAE" w:rsidRDefault="00522185" w:rsidP="00522185">
      <w:pPr>
        <w:pStyle w:val="Noidung-Doan"/>
        <w:tabs>
          <w:tab w:val="left" w:pos="360"/>
        </w:tabs>
        <w:spacing w:before="0" w:after="0" w:line="360" w:lineRule="auto"/>
        <w:ind w:left="1080"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Hình</w:t>
      </w:r>
      <w:r>
        <w:rPr>
          <w:b/>
          <w:color w:val="000000" w:themeColor="text1"/>
          <w:sz w:val="28"/>
          <w:szCs w:val="28"/>
        </w:rPr>
        <w:t xml:space="preserve"> 3: Biểu đồ trình</w:t>
      </w:r>
      <w:r w:rsidRPr="00F46BAE">
        <w:rPr>
          <w:b/>
          <w:color w:val="000000" w:themeColor="text1"/>
          <w:sz w:val="28"/>
          <w:szCs w:val="28"/>
        </w:rPr>
        <w:t xml:space="preserve"> tự đăng nhập hệ thống</w:t>
      </w:r>
    </w:p>
    <w:p w:rsidR="00522185" w:rsidRPr="00F46BAE" w:rsidRDefault="00522185" w:rsidP="00522185">
      <w:pPr>
        <w:pStyle w:val="Noidung-Doan"/>
        <w:tabs>
          <w:tab w:val="left" w:pos="360"/>
        </w:tabs>
        <w:spacing w:before="0" w:after="0" w:line="360" w:lineRule="auto"/>
        <w:ind w:left="1080" w:firstLine="0"/>
        <w:rPr>
          <w:color w:val="000000" w:themeColor="text1"/>
          <w:sz w:val="28"/>
          <w:szCs w:val="28"/>
        </w:rPr>
      </w:pPr>
    </w:p>
    <w:p w:rsidR="00522185" w:rsidRPr="00F46BAE" w:rsidRDefault="00522185" w:rsidP="00522185">
      <w:pPr>
        <w:pStyle w:val="Noidung-Doan"/>
        <w:tabs>
          <w:tab w:val="left" w:pos="360"/>
        </w:tabs>
        <w:spacing w:before="0" w:after="0" w:line="360" w:lineRule="auto"/>
        <w:ind w:left="1080" w:firstLine="0"/>
        <w:rPr>
          <w:rFonts w:eastAsia="Calibri"/>
          <w:color w:val="000000" w:themeColor="text1"/>
          <w:sz w:val="28"/>
          <w:szCs w:val="28"/>
        </w:rPr>
      </w:pPr>
      <w:r w:rsidRPr="00F46BAE">
        <w:rPr>
          <w:rFonts w:eastAsia="Calibri"/>
          <w:noProof/>
          <w:color w:val="000000" w:themeColor="text1"/>
          <w:sz w:val="28"/>
          <w:szCs w:val="28"/>
          <w:lang w:val="en-AU" w:eastAsia="en-AU"/>
        </w:rPr>
        <mc:AlternateContent>
          <mc:Choice Requires="wpg">
            <w:drawing>
              <wp:inline distT="0" distB="0" distL="0" distR="0" wp14:anchorId="15D066D8" wp14:editId="770632F9">
                <wp:extent cx="4371340" cy="1962150"/>
                <wp:effectExtent l="0" t="0" r="0" b="0"/>
                <wp:docPr id="114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340" cy="1962150"/>
                          <a:chOff x="0" y="0"/>
                          <a:chExt cx="6884" cy="3090"/>
                        </a:xfrm>
                      </wpg:grpSpPr>
                      <wps:wsp>
                        <wps:cNvPr id="1143" name="Rectangle 344"/>
                        <wps:cNvSpPr>
                          <a:spLocks noChangeArrowheads="1"/>
                        </wps:cNvSpPr>
                        <wps:spPr bwMode="auto">
                          <a:xfrm>
                            <a:off x="0" y="0"/>
                            <a:ext cx="6884" cy="3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144" name="Oval 345"/>
                        <wps:cNvSpPr>
                          <a:spLocks noChangeArrowheads="1"/>
                        </wps:cNvSpPr>
                        <wps:spPr bwMode="auto">
                          <a:xfrm>
                            <a:off x="3247" y="1333"/>
                            <a:ext cx="1032" cy="531"/>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5" name="Text Box 346"/>
                        <wps:cNvSpPr txBox="1">
                          <a:spLocks noChangeArrowheads="1"/>
                        </wps:cNvSpPr>
                        <wps:spPr bwMode="auto">
                          <a:xfrm>
                            <a:off x="3344" y="2021"/>
                            <a:ext cx="79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Chỉnh sửa</w:t>
                              </w:r>
                            </w:p>
                          </w:txbxContent>
                        </wps:txbx>
                        <wps:bodyPr rot="0" vert="horz" wrap="none" lIns="0" tIns="0" rIns="0" bIns="0" anchor="t" anchorCtr="0">
                          <a:noAutofit/>
                        </wps:bodyPr>
                      </wps:wsp>
                      <wps:wsp>
                        <wps:cNvPr id="1146" name="Oval 347"/>
                        <wps:cNvSpPr>
                          <a:spLocks noChangeArrowheads="1"/>
                        </wps:cNvSpPr>
                        <wps:spPr bwMode="auto">
                          <a:xfrm>
                            <a:off x="2313" y="82"/>
                            <a:ext cx="1067" cy="568"/>
                          </a:xfrm>
                          <a:prstGeom prst="ellipse">
                            <a:avLst/>
                          </a:prstGeom>
                          <a:solidFill>
                            <a:srgbClr val="FFFFCC"/>
                          </a:solidFill>
                          <a:ln w="396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7" name="Text Box 348"/>
                        <wps:cNvSpPr txBox="1">
                          <a:spLocks noChangeArrowheads="1"/>
                        </wps:cNvSpPr>
                        <wps:spPr bwMode="auto">
                          <a:xfrm>
                            <a:off x="2524" y="808"/>
                            <a:ext cx="617"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Hiển thị</w:t>
                              </w:r>
                            </w:p>
                          </w:txbxContent>
                        </wps:txbx>
                        <wps:bodyPr rot="0" vert="horz" wrap="none" lIns="0" tIns="0" rIns="0" bIns="0" anchor="t" anchorCtr="0">
                          <a:noAutofit/>
                        </wps:bodyPr>
                      </wps:wsp>
                      <wps:wsp>
                        <wps:cNvPr id="1148" name="Oval 349"/>
                        <wps:cNvSpPr>
                          <a:spLocks noChangeArrowheads="1"/>
                        </wps:cNvSpPr>
                        <wps:spPr bwMode="auto">
                          <a:xfrm>
                            <a:off x="4490" y="685"/>
                            <a:ext cx="1032" cy="53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9" name="Text Box 350"/>
                        <wps:cNvSpPr txBox="1">
                          <a:spLocks noChangeArrowheads="1"/>
                        </wps:cNvSpPr>
                        <wps:spPr bwMode="auto">
                          <a:xfrm>
                            <a:off x="4570" y="1374"/>
                            <a:ext cx="80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 mới</w:t>
                              </w:r>
                            </w:p>
                          </w:txbxContent>
                        </wps:txbx>
                        <wps:bodyPr rot="0" vert="horz" wrap="none" lIns="0" tIns="0" rIns="0" bIns="0" anchor="t" anchorCtr="0">
                          <a:noAutofit/>
                        </wps:bodyPr>
                      </wps:wsp>
                      <wps:wsp>
                        <wps:cNvPr id="1150" name="Oval 351"/>
                        <wps:cNvSpPr>
                          <a:spLocks noChangeArrowheads="1"/>
                        </wps:cNvSpPr>
                        <wps:spPr bwMode="auto">
                          <a:xfrm>
                            <a:off x="1716" y="1702"/>
                            <a:ext cx="1032" cy="53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51" name="Text Box 352"/>
                        <wps:cNvSpPr txBox="1">
                          <a:spLocks noChangeArrowheads="1"/>
                        </wps:cNvSpPr>
                        <wps:spPr bwMode="auto">
                          <a:xfrm>
                            <a:off x="2067" y="2391"/>
                            <a:ext cx="29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Xoá</w:t>
                              </w:r>
                            </w:p>
                          </w:txbxContent>
                        </wps:txbx>
                        <wps:bodyPr rot="0" vert="horz" wrap="none" lIns="0" tIns="0" rIns="0" bIns="0" anchor="t" anchorCtr="0">
                          <a:noAutofit/>
                        </wps:bodyPr>
                      </wps:wsp>
                      <wpg:grpSp>
                        <wpg:cNvPr id="1152" name="Group 353"/>
                        <wpg:cNvGrpSpPr>
                          <a:grpSpLocks/>
                        </wpg:cNvGrpSpPr>
                        <wpg:grpSpPr bwMode="auto">
                          <a:xfrm>
                            <a:off x="58" y="1079"/>
                            <a:ext cx="557" cy="751"/>
                            <a:chOff x="58" y="1079"/>
                            <a:chExt cx="557" cy="751"/>
                          </a:xfrm>
                        </wpg:grpSpPr>
                        <wps:wsp>
                          <wps:cNvPr id="1153" name="Oval 354"/>
                          <wps:cNvSpPr>
                            <a:spLocks noChangeArrowheads="1"/>
                          </wps:cNvSpPr>
                          <wps:spPr bwMode="auto">
                            <a:xfrm>
                              <a:off x="215" y="1079"/>
                              <a:ext cx="253" cy="247"/>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54" name="Line 355"/>
                          <wps:cNvCnPr>
                            <a:cxnSpLocks noChangeShapeType="1"/>
                          </wps:cNvCnPr>
                          <wps:spPr bwMode="auto">
                            <a:xfrm>
                              <a:off x="337" y="1324"/>
                              <a:ext cx="0" cy="23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356"/>
                          <wps:cNvCnPr>
                            <a:cxnSpLocks noChangeShapeType="1"/>
                          </wps:cNvCnPr>
                          <wps:spPr bwMode="auto">
                            <a:xfrm>
                              <a:off x="136" y="1390"/>
                              <a:ext cx="401"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Freeform 357"/>
                          <wps:cNvSpPr>
                            <a:spLocks noChangeArrowheads="1"/>
                          </wps:cNvSpPr>
                          <wps:spPr bwMode="auto">
                            <a:xfrm>
                              <a:off x="58" y="1557"/>
                              <a:ext cx="556" cy="27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57" name="Text Box 358"/>
                        <wps:cNvSpPr txBox="1">
                          <a:spLocks noChangeArrowheads="1"/>
                        </wps:cNvSpPr>
                        <wps:spPr bwMode="auto">
                          <a:xfrm>
                            <a:off x="92" y="1978"/>
                            <a:ext cx="4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QTHT</w:t>
                              </w:r>
                            </w:p>
                          </w:txbxContent>
                        </wps:txbx>
                        <wps:bodyPr rot="0" vert="horz" wrap="none" lIns="0" tIns="0" rIns="0" bIns="0" anchor="t" anchorCtr="0">
                          <a:noAutofit/>
                        </wps:bodyPr>
                      </wps:wsp>
                      <wps:wsp>
                        <wps:cNvPr id="1158" name="Line 359"/>
                        <wps:cNvCnPr>
                          <a:cxnSpLocks noChangeShapeType="1"/>
                        </wps:cNvCnPr>
                        <wps:spPr bwMode="auto">
                          <a:xfrm flipV="1">
                            <a:off x="1441" y="587"/>
                            <a:ext cx="844" cy="35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360"/>
                        <wps:cNvCnPr>
                          <a:cxnSpLocks noChangeShapeType="1"/>
                        </wps:cNvCnPr>
                        <wps:spPr bwMode="auto">
                          <a:xfrm flipH="1">
                            <a:off x="2170" y="587"/>
                            <a:ext cx="129" cy="13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361"/>
                        <wps:cNvCnPr>
                          <a:cxnSpLocks noChangeShapeType="1"/>
                        </wps:cNvCnPr>
                        <wps:spPr bwMode="auto">
                          <a:xfrm flipH="1">
                            <a:off x="2112" y="587"/>
                            <a:ext cx="18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362"/>
                        <wps:cNvCnPr>
                          <a:cxnSpLocks noChangeShapeType="1"/>
                        </wps:cNvCnPr>
                        <wps:spPr bwMode="auto">
                          <a:xfrm flipH="1">
                            <a:off x="609" y="947"/>
                            <a:ext cx="844" cy="36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Line 363"/>
                        <wps:cNvCnPr>
                          <a:cxnSpLocks noChangeShapeType="1"/>
                        </wps:cNvCnPr>
                        <wps:spPr bwMode="auto">
                          <a:xfrm flipV="1">
                            <a:off x="2540" y="994"/>
                            <a:ext cx="1933" cy="2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3" name="Line 364"/>
                        <wps:cNvCnPr>
                          <a:cxnSpLocks noChangeShapeType="1"/>
                        </wps:cNvCnPr>
                        <wps:spPr bwMode="auto">
                          <a:xfrm flipH="1">
                            <a:off x="4310" y="995"/>
                            <a:ext cx="162" cy="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4" name="Line 365"/>
                        <wps:cNvCnPr>
                          <a:cxnSpLocks noChangeShapeType="1"/>
                        </wps:cNvCnPr>
                        <wps:spPr bwMode="auto">
                          <a:xfrm flipH="1" flipV="1">
                            <a:off x="4290" y="941"/>
                            <a:ext cx="182" cy="5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5" name="Line 366"/>
                        <wps:cNvCnPr>
                          <a:cxnSpLocks noChangeShapeType="1"/>
                        </wps:cNvCnPr>
                        <wps:spPr bwMode="auto">
                          <a:xfrm flipH="1">
                            <a:off x="610" y="1196"/>
                            <a:ext cx="1929" cy="2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6" name="Line 367"/>
                        <wps:cNvCnPr>
                          <a:cxnSpLocks noChangeShapeType="1"/>
                        </wps:cNvCnPr>
                        <wps:spPr bwMode="auto">
                          <a:xfrm>
                            <a:off x="1920" y="1508"/>
                            <a:ext cx="1310" cy="5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7" name="Line 368"/>
                        <wps:cNvCnPr>
                          <a:cxnSpLocks noChangeShapeType="1"/>
                        </wps:cNvCnPr>
                        <wps:spPr bwMode="auto">
                          <a:xfrm flipH="1" flipV="1">
                            <a:off x="3063" y="1484"/>
                            <a:ext cx="167" cy="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8" name="Line 369"/>
                        <wps:cNvCnPr>
                          <a:cxnSpLocks noChangeShapeType="1"/>
                        </wps:cNvCnPr>
                        <wps:spPr bwMode="auto">
                          <a:xfrm flipH="1">
                            <a:off x="3053" y="1566"/>
                            <a:ext cx="177" cy="6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370"/>
                        <wps:cNvCnPr>
                          <a:cxnSpLocks noChangeShapeType="1"/>
                        </wps:cNvCnPr>
                        <wps:spPr bwMode="auto">
                          <a:xfrm flipH="1" flipV="1">
                            <a:off x="610" y="1454"/>
                            <a:ext cx="1309" cy="5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371"/>
                        <wps:cNvCnPr>
                          <a:cxnSpLocks noChangeShapeType="1"/>
                        </wps:cNvCnPr>
                        <wps:spPr bwMode="auto">
                          <a:xfrm>
                            <a:off x="660" y="1530"/>
                            <a:ext cx="1044" cy="28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372"/>
                        <wps:cNvCnPr>
                          <a:cxnSpLocks noChangeShapeType="1"/>
                        </wps:cNvCnPr>
                        <wps:spPr bwMode="auto">
                          <a:xfrm flipH="1" flipV="1">
                            <a:off x="1555" y="1699"/>
                            <a:ext cx="148" cy="11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373"/>
                        <wps:cNvCnPr>
                          <a:cxnSpLocks noChangeShapeType="1"/>
                        </wps:cNvCnPr>
                        <wps:spPr bwMode="auto">
                          <a:xfrm flipH="1">
                            <a:off x="1517" y="1815"/>
                            <a:ext cx="187" cy="1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5D066D8" id="Group 1142" o:spid="_x0000_s1129" style="width:344.2pt;height:154.5pt;mso-position-horizontal-relative:char;mso-position-vertical-relative:line" coordsize="6884,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">
                <v:rect id="Rectangle 344" o:spid="_x0000_s1130" style="position:absolute;width:6884;height:30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6cQA&#10;AADdAAAADwAAAGRycy9kb3ducmV2LnhtbERPTWvCQBC9F/wPyxR6002qBEndhGopqBdbLXidZqdJ&#10;NDsbsqvG/vquIPQ2j/c5s7w3jThT52rLCuJRBIK4sLrmUsHX7n04BeE8ssbGMim4koM8GzzMMNX2&#10;wp903vpShBB2KSqovG9TKV1RkUE3si1x4H5sZ9AH2JVSd3gJ4aaRz1GUSIM1h4YKW1pUVBy3J6Mg&#10;KffxavPL0eHte2znH4f1XstEqafH/vUFhKfe/4vv7qUO8+PJGG7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oOnEAAAA3QAAAA8AAAAAAAAAAAAAAAAAmAIAAGRycy9k&#10;b3ducmV2LnhtbFBLBQYAAAAABAAEAPUAAACJAwAAAAA=&#10;" filled="f" stroked="f" strokecolor="gray">
                  <v:stroke joinstyle="round"/>
                </v:rect>
                <v:oval id="Oval 345" o:spid="_x0000_s1131" style="position:absolute;left:3247;top:1333;width:1032;height:5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PqcQA&#10;AADdAAAADwAAAGRycy9kb3ducmV2LnhtbERP32vCMBB+H/g/hBv4NtMWcdIZZQwUEZTphm5vR3NL&#10;65pLaaLW/94MBr7dx/fzJrPO1uJMra8cK0gHCQjiwumKjYLPj/nTGIQPyBprx6TgSh5m097DBHPt&#10;Lryl8y4YEUPY56igDKHJpfRFSRb9wDXEkftxrcUQYWukbvESw20tsyQZSYsVx4YSG3orqfjdnayC&#10;xenr+XtJm+PKmfdmbvR6nx20Uv3H7vUFRKAu3MX/7qWO89PhEP6+i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z6nEAAAA3QAAAA8AAAAAAAAAAAAAAAAAmAIAAGRycy9k&#10;b3ducmV2LnhtbFBLBQYAAAAABAAEAPUAAACJAwAAAAA=&#10;" fillcolor="#ffc" strokecolor="#903" strokeweight=".09mm">
                  <v:stroke joinstyle="miter" endcap="square"/>
                </v:oval>
                <v:shape id="Text Box 346" o:spid="_x0000_s1132" type="#_x0000_t202" style="position:absolute;left:3344;top:2021;width:79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JCMEA&#10;AADdAAAADwAAAGRycy9kb3ducmV2LnhtbERPTYvCMBC9L/gfwgje1lRRWatRVBA8LJR2vXgbmrEt&#10;NpPaRK3/fiMI3ubxPme57kwt7tS6yrKC0TACQZxbXXGh4Pi3//4B4TyyxtoyKXiSg/Wq97XEWNsH&#10;p3TPfCFCCLsYFZTeN7GULi/JoBvahjhwZ9sa9AG2hdQtPkK4qeU4imbSYMWhocSGdiXll+xmFPwm&#10;xTxJu9PVZzLd0niWEE/OSg363WYBwlPnP+K3+6DD/NFkCq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iQjBAAAA3QAAAA8AAAAAAAAAAAAAAAAAmAIAAGRycy9kb3du&#10;cmV2LnhtbFBLBQYAAAAABAAEAPUAAACG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Chỉnh sửa</w:t>
                        </w:r>
                      </w:p>
                    </w:txbxContent>
                  </v:textbox>
                </v:shape>
                <v:oval id="Oval 347" o:spid="_x0000_s1133" style="position:absolute;left:2313;top:82;width:1067;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t58MA&#10;AADdAAAADwAAAGRycy9kb3ducmV2LnhtbERPS4vCMBC+L/gfwgheFk0jrko1iggLsnvycfA4NGNb&#10;20xKk7X135uFhb3Nx/ec9ba3tXhQ60vHGtQkAUGcOVNyruFy/hwvQfiAbLB2TBqe5GG7GbytMTWu&#10;4yM9TiEXMYR9ihqKEJpUSp8VZNFPXEMcuZtrLYYI21yaFrsYbms5TZK5tFhybCiwoX1BWXX6sRqO&#10;JVWqW6ivj9mdD8tvW6n360Xr0bDfrUAE6sO/+M99MHG+ms3h95t4gt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t58MAAADdAAAADwAAAAAAAAAAAAAAAACYAgAAZHJzL2Rv&#10;d25yZXYueG1sUEsFBgAAAAAEAAQA9QAAAIgDAAAAAA==&#10;" fillcolor="#ffc" strokecolor="#903" strokeweight=".11mm">
                  <v:stroke joinstyle="miter" endcap="square"/>
                </v:oval>
                <v:shape id="Text Box 348" o:spid="_x0000_s1134" type="#_x0000_t202" style="position:absolute;left:2524;top:808;width:617;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y5MEA&#10;AADdAAAADwAAAGRycy9kb3ducmV2LnhtbERPTYvCMBC9C/6HMII3TRVx12oUFQQPC6VdL96GZmyL&#10;zaQ2Ueu/3wjC3ubxPme16UwtHtS6yrKCyTgCQZxbXXGh4PR7GH2DcB5ZY22ZFLzIwWbd760w1vbJ&#10;KT0yX4gQwi5GBaX3TSyly0sy6Ma2IQ7cxbYGfYBtIXWLzxBuajmNork0WHFoKLGhfUn5NbsbBT9J&#10;sUjS7nzzmUx3NJ0nxLOLUsNBt12C8NT5f/HHfdRh/mT2Be9vw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zsuTBAAAA3QAAAA8AAAAAAAAAAAAAAAAAmAIAAGRycy9kb3du&#10;cmV2LnhtbFBLBQYAAAAABAAEAPUAAACG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Hiển thị</w:t>
                        </w:r>
                      </w:p>
                    </w:txbxContent>
                  </v:textbox>
                </v:shape>
                <v:oval id="Oval 349" o:spid="_x0000_s1135" style="position:absolute;left:4490;top:685;width:1032;height:5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DFrMgA&#10;AADdAAAADwAAAGRycy9kb3ducmV2LnhtbESPT2sCQQzF74V+hyGF3uqsUmxZHaUULFJQ1Bb/3MJO&#10;nN12J7PsjLp+e3Mo9JbwXt77ZTztfK3O1MYqsIF+LwNFXARbsTPw/TV7egUVE7LFOjAZuFKE6eT+&#10;boy5DRde03mTnJIQjjkaKFNqcq1jUZLH2AsNsWjH0HpMsrZO2xYvEu5rPciyofZYsTSU2NB7ScXv&#10;5uQNfJz2L4c5LX8+g1s1M2cX28HOGvP40L2NQCXq0r/573puBb//LLjyjYy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0MWsyAAAAN0AAAAPAAAAAAAAAAAAAAAAAJgCAABk&#10;cnMvZG93bnJldi54bWxQSwUGAAAAAAQABAD1AAAAjQMAAAAA&#10;" fillcolor="#ffc" strokecolor="#903" strokeweight=".09mm">
                  <v:stroke joinstyle="miter" endcap="square"/>
                </v:oval>
                <v:shape id="Text Box 350" o:spid="_x0000_s1136" type="#_x0000_t202" style="position:absolute;left:4570;top:1374;width:80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DDcIA&#10;AADdAAAADwAAAGRycy9kb3ducmV2LnhtbERPTYvCMBC9C/6HMII3TRWRtZoWV1jYg1BavXgbmrEt&#10;NpNuE7X+e7OwsLd5vM/ZpYNpxYN611hWsJhHIIhLqxuuFJxPX7MPEM4ja2wtk4IXOUiT8WiHsbZP&#10;zulR+EqEEHYxKqi972IpXVmTQTe3HXHgrrY36APsK6l7fIZw08plFK2lwYZDQ40dHWoqb8XdKDhm&#10;1SbLh8uPL2T+Sct1Rry6KjWdDPstCE+D/xf/ub91mL9YbeD3m3CCT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IMNwgAAAN0AAAAPAAAAAAAAAAAAAAAAAJgCAABkcnMvZG93&#10;bnJldi54bWxQSwUGAAAAAAQABAD1AAAAhw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 mới</w:t>
                        </w:r>
                      </w:p>
                    </w:txbxContent>
                  </v:textbox>
                </v:shape>
                <v:oval id="Oval 351" o:spid="_x0000_s1137" style="position:absolute;left:1716;top:1702;width:1032;height:5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9fd8gA&#10;AADdAAAADwAAAGRycy9kb3ducmV2LnhtbESPT2sCQQzF74V+hyGF3uqsQm1ZHaUULFJQ1Bb/3MJO&#10;nN12J7PsjLp+e3Mo9JbwXt77ZTztfK3O1MYqsIF+LwNFXARbsTPw/TV7egUVE7LFOjAZuFKE6eT+&#10;boy5DRde03mTnJIQjjkaKFNqcq1jUZLH2AsNsWjH0HpMsrZO2xYvEu5rPciyofZYsTSU2NB7ScXv&#10;5uQNfJz2L4c5LX8+g1s1M2cX28HOGvP40L2NQCXq0r/573puBb//LPzyjYy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f193yAAAAN0AAAAPAAAAAAAAAAAAAAAAAJgCAABk&#10;cnMvZG93bnJldi54bWxQSwUGAAAAAAQABAD1AAAAjQMAAAAA&#10;" fillcolor="#ffc" strokecolor="#903" strokeweight=".09mm">
                  <v:stroke joinstyle="miter" endcap="square"/>
                </v:oval>
                <v:shape id="Text Box 352" o:spid="_x0000_s1138" type="#_x0000_t202" style="position:absolute;left:2067;top:2391;width:29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Z1sMA&#10;AADdAAAADwAAAGRycy9kb3ducmV2LnhtbERPS2vCQBC+C/0PyxR6M5tIlTZmI1Uo9CCExF56G7KT&#10;B2Zn0+xW03/vCoXe5uN7TrabzSAuNLnesoIkikEQ11b33Cr4PL0vX0A4j6xxsEwKfsnBLn9YZJhq&#10;e+WSLpVvRQhhl6KCzvsxldLVHRl0kR2JA9fYyaAPcGqlnvAaws0gV3G8kQZ7Dg0djnToqD5XP0bB&#10;sWhfi3L++vaVLPe02hTEz41ST4/z2xaEp9n/i//cHzrMT9YJ3L8JJ8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8Z1s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Xoá</w:t>
                        </w:r>
                      </w:p>
                    </w:txbxContent>
                  </v:textbox>
                </v:shape>
                <v:group id="Group 353" o:spid="_x0000_s1139" style="position:absolute;left:58;top:1079;width:557;height:751" coordorigin="58,1079" coordsize="557,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oval id="Oval 354" o:spid="_x0000_s1140" style="position:absolute;left:215;top:1079;width:253;height:2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xKMMA&#10;AADdAAAADwAAAGRycy9kb3ducmV2LnhtbERPzWqDQBC+B/IOyxR6Cc1qS0oxWSUpCCmeTPoAgztR&#10;qTsr7hptnr5bCOQ2H9/v7LLZdOJKg2stK4jXEQjiyuqWawXf5/zlA4TzyBo7y6Tglxxk6XKxw0Tb&#10;iUu6nnwtQgi7BBU03veJlK5qyKBb2544cBc7GPQBDrXUA04h3HTyNYrepcGWQ0ODPX02VP2cRqNg&#10;HL9MdCgPcUs59reqWK1cMSr1/DTvtyA8zf4hvruPOsyPN2/w/004Q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CxKMMAAADdAAAADwAAAAAAAAAAAAAAAACYAgAAZHJzL2Rv&#10;d25yZXYueG1sUEsFBgAAAAAEAAQA9QAAAIgDAAAAAA==&#10;" filled="f" strokecolor="#903" strokeweight=".09mm">
                    <v:stroke joinstyle="miter" endcap="square"/>
                  </v:oval>
                  <v:line id="Line 355" o:spid="_x0000_s1141" style="position:absolute;visibility:visible;mso-wrap-style:square" from="337,1324" to="337,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M8sUAAADdAAAADwAAAGRycy9kb3ducmV2LnhtbERP22oCMRB9F/oPYQp9KZq1Wmm3RrGF&#10;YkEK7eoHDJvpZnEziZtU49+bQsG3OZzrzJfJduJIfWgdKxiPChDEtdMtNwp22/fhE4gQkTV2jknB&#10;mQIsFzeDOZbanfibjlVsRA7hUKICE6MvpQy1IYth5Dxx5n5cbzFm2DdS93jK4baTD0UxkxZbzg0G&#10;Pb0ZqvfVr1XwnHZp/7pZ39eT1dfUb4uD/zQHpe5u0+oFRKQUr+J/94fO88ePU/j7Jp8g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pM8sUAAADdAAAADwAAAAAAAAAA&#10;AAAAAAChAgAAZHJzL2Rvd25yZXYueG1sUEsFBgAAAAAEAAQA+QAAAJMDAAAAAA==&#10;" strokecolor="#903" strokeweight=".09mm">
                    <v:stroke joinstyle="miter" endcap="square"/>
                  </v:line>
                  <v:line id="Line 356" o:spid="_x0000_s1142" style="position:absolute;visibility:visible;mso-wrap-style:square" from="136,1390" to="537,1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pacUAAADdAAAADwAAAGRycy9kb3ducmV2LnhtbERP22oCMRB9F/oPYQp9Ec1aq7Rbo9hC&#10;sSCFdvUDhs10s7iZxE2q8e9NodC3OZzrLFbJduJEfWgdK5iMCxDEtdMtNwr2u7fRI4gQkTV2jknB&#10;hQKsljeDBZbanfmLTlVsRA7hUKICE6MvpQy1IYth7Dxx5r5dbzFm2DdS93jO4baT90UxlxZbzg0G&#10;Pb0aqg/Vj1XwlPbp8LLdDOvp+vPB74qj/zBHpe5u0/oZRKQU/8V/7ned509mM/j9Jp8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bpacUAAADdAAAADwAAAAAAAAAA&#10;AAAAAAChAgAAZHJzL2Rvd25yZXYueG1sUEsFBgAAAAAEAAQA+QAAAJMDAAAAAA==&#10;" strokecolor="#903" strokeweight=".09mm">
                    <v:stroke joinstyle="miter" endcap="square"/>
                  </v:line>
                  <v:shape id="Freeform 357" o:spid="_x0000_s1143" style="position:absolute;left:58;top:1557;width:556;height:272;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P8IA&#10;AADdAAAADwAAAGRycy9kb3ducmV2LnhtbERPzYrCMBC+C/sOYRa82bSCIl2jaFkXBS9WH2BsxrZu&#10;MylN1Pr2RljY23x8vzNf9qYRd+pcbVlBEsUgiAuray4VnI6b0QyE88gaG8uk4EkOlouPwRxTbR98&#10;oHvuSxFC2KWooPK+TaV0RUUGXWRb4sBdbGfQB9iVUnf4COGmkeM4nkqDNYeGClvKKip+85tRcP65&#10;nNe35Ht/3W1315rGmd3kmVLDz371BcJT7//Ff+6tDvOTyRTe34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Io/wgAAAN0AAAAPAAAAAAAAAAAAAAAAAJgCAABkcnMvZG93&#10;bnJldi54bWxQSwUGAAAAAAQABAD1AAAAhwMAAAAA&#10;" path="m,54l54,r54,54e" filled="f" strokecolor="#903" strokeweight=".09mm">
                    <v:stroke endcap="square"/>
                    <v:path o:connecttype="custom" o:connectlocs="0,272;278,0;556,272" o:connectangles="0,0,0"/>
                  </v:shape>
                </v:group>
                <v:shape id="Text Box 358" o:spid="_x0000_s1144" type="#_x0000_t202" style="position:absolute;left:92;top:1978;width:46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okOcQA&#10;AADdAAAADwAAAGRycy9kb3ducmV2LnhtbERPS2vCQBC+F/wPyxR6azZKm2p0lVYQehBC0l68DdnJ&#10;g2ZnY3Y18d+7hUJv8/E9Z7ObTCeuNLjWsoJ5FIMgLq1uuVbw/XV4XoJwHlljZ5kU3MjBbjt72GCq&#10;7cg5XQtfixDCLkUFjfd9KqUrGzLoItsTB66yg0Ef4FBLPeAYwk0nF3GcSIMth4YGe9o3VP4UF6Pg&#10;mNWrLJ9OZ1/I/IMWSUb8Uin19Di9r0F4mvy/+M/9qcP8+esb/H4TTp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qJDnEAAAA3QAAAA8AAAAAAAAAAAAAAAAAmAIAAGRycy9k&#10;b3ducmV2LnhtbFBLBQYAAAAABAAEAPUAAACJ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QTHT</w:t>
                        </w:r>
                      </w:p>
                    </w:txbxContent>
                  </v:textbox>
                </v:shape>
                <v:line id="Line 359" o:spid="_x0000_s1145" style="position:absolute;flip:y;visibility:visible;mso-wrap-style:square" from="1441,587" to="228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Pur8cAAADdAAAADwAAAGRycy9kb3ducmV2LnhtbESPS2vDMBCE74X+B7GF3hrZgT7iRAlp&#10;SkgoFNo87ou1sU2tlSOpsfvvs4dCb7vM7My3s8XgWnWhEBvPBvJRBoq49LbhysBhv354ARUTssXW&#10;Mxn4pQiL+e3NDAvre/6iyy5VSkI4FmigTqkrtI5lTQ7jyHfEop18cJhkDZW2AXsJd60eZ9mTdtiw&#10;NNTY0aqm8nv34wxg/xHGb5PJkZfvm8/1a86n8/PGmPu7YTkFlWhI/+a/660V/PxRcOUbGUHP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E+6vxwAAAN0AAAAPAAAAAAAA&#10;AAAAAAAAAKECAABkcnMvZG93bnJldi54bWxQSwUGAAAAAAQABAD5AAAAlQMAAAAA&#10;" strokecolor="#903" strokeweight=".09mm">
                  <v:stroke joinstyle="miter" endcap="square"/>
                </v:line>
                <v:line id="Line 360" o:spid="_x0000_s1146" style="position:absolute;flip:x;visibility:visible;mso-wrap-style:square" from="2170,587" to="229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9LNMQAAADdAAAADwAAAGRycy9kb3ducmV2LnhtbERP22rCQBB9L/gPywh9q5sItSa6ihfE&#10;UhCsbd+H7JgEs7NxdzXp33cLhb7N4VxnvuxNI+7kfG1ZQTpKQBAXVtdcKvj82D1NQfiArLGxTAq+&#10;ycNyMXiYY65tx+90P4VSxBD2OSqoQmhzKX1RkUE/si1x5M7WGQwRulJqh10MN40cJ8lEGqw5NlTY&#10;0qai4nK6GQXYHdx4m2VfvHrbH3frlM/Xl71Sj8N+NQMRqA//4j/3q47z0+cM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X0s0xAAAAN0AAAAPAAAAAAAAAAAA&#10;AAAAAKECAABkcnMvZG93bnJldi54bWxQSwUGAAAAAAQABAD5AAAAkgMAAAAA&#10;" strokecolor="#903" strokeweight=".09mm">
                  <v:stroke joinstyle="miter" endcap="square"/>
                </v:line>
                <v:line id="Line 361" o:spid="_x0000_s1147" style="position:absolute;flip:x;visibility:visible;mso-wrap-style:square" from="2112,587" to="2299,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koFMYAAADdAAAADwAAAGRycy9kb3ducmV2LnhtbESPQW/CMAyF75P2HyIj7QZpOTAoBMSY&#10;ENOkSRsbd6sxbUXjlCSj3b+fD5N2s/We3/u82gyuVTcKsfFsIJ9koIhLbxuuDHx97sdzUDEhW2w9&#10;k4EfirBZ39+tsLC+5w+6HVOlJIRjgQbqlLpC61jW5DBOfEcs2tkHh0nWUGkbsJdw1+ppls20w4al&#10;ocaOdjWVl+O3M4D9W5g+LxYn3r4e3vdPOZ+vjwdjHkbDdgkq0ZD+zX/XL1bw8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JKBTGAAAA3QAAAA8AAAAAAAAA&#10;AAAAAAAAoQIAAGRycy9kb3ducmV2LnhtbFBLBQYAAAAABAAEAPkAAACUAwAAAAA=&#10;" strokecolor="#903" strokeweight=".09mm">
                  <v:stroke joinstyle="miter" endcap="square"/>
                </v:line>
                <v:line id="Line 362" o:spid="_x0000_s1148" style="position:absolute;flip:x;visibility:visible;mso-wrap-style:square" from="609,947" to="1453,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Nj8IAAADdAAAADwAAAGRycy9kb3ducmV2LnhtbERPS2vCQBC+F/wPywje6iYebI2uohax&#10;FAo+70N2TILZ2XR3NfHfu4VCb/PxPWe26Ewt7uR8ZVlBOkxAEOdWV1woOB03r+8gfEDWWFsmBQ/y&#10;sJj3XmaYadvynu6HUIgYwj5DBWUITSalz0sy6Ie2IY7cxTqDIUJXSO2wjeGmlqMkGUuDFceGEhta&#10;l5RfDzejANtvN/qYTM68/NruNquULz9vW6UG/W45BRGoC//iP/enjvPTcQq/38QT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WNj8IAAADdAAAADwAAAAAAAAAAAAAA&#10;AAChAgAAZHJzL2Rvd25yZXYueG1sUEsFBgAAAAAEAAQA+QAAAJADAAAAAA==&#10;" strokecolor="#903" strokeweight=".09mm">
                  <v:stroke joinstyle="miter" endcap="square"/>
                </v:line>
                <v:line id="Line 363" o:spid="_x0000_s1149" style="position:absolute;flip:y;visibility:visible;mso-wrap-style:square" from="2540,994" to="4473,1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MMAAADdAAAADwAAAGRycy9kb3ducmV2LnhtbERPS2vCQBC+F/oflin0ppvkYGt0FbWI&#10;RSj4vA/ZMQlmZ9PdrUn/fVcQepuP7znTeW8acSPna8sK0mECgriwuuZSwem4HryD8AFZY2OZFPyS&#10;h/ns+WmKubYd7+l2CKWIIexzVFCF0OZS+qIig35oW+LIXawzGCJ0pdQOuxhuGpklyUgarDk2VNjS&#10;qqLievgxCrD7ctnHeHzmxXazWy9Tvny/bZR6fekXExCB+vAvfrg/dZyfjjK4fxNP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E/jDAAAA3QAAAA8AAAAAAAAAAAAA&#10;AAAAoQIAAGRycy9kb3ducmV2LnhtbFBLBQYAAAAABAAEAPkAAACRAwAAAAA=&#10;" strokecolor="#903" strokeweight=".09mm">
                  <v:stroke joinstyle="miter" endcap="square"/>
                </v:line>
                <v:line id="Line 364" o:spid="_x0000_s1150" style="position:absolute;flip:x;visibility:visible;mso-wrap-style:square" from="4310,995" to="4472,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u2Y8MAAADdAAAADwAAAGRycy9kb3ducmV2LnhtbERP32vCMBB+H/g/hBv4pmkV3KxG0Yko&#10;A8G5+X40Z1vWXLok2vrfLwNhb/fx/bz5sjO1uJHzlWUF6TABQZxbXXGh4OtzO3gF4QOyxtoyKbiT&#10;h+Wi9zTHTNuWP+h2CoWIIewzVFCG0GRS+rwkg35oG+LIXawzGCJ0hdQO2xhuajlKkok0WHFsKLGh&#10;t5Ly79PVKMD24Eab6fTMq/fdcbtO+fLzslOq/9ytZiACdeFf/HDvdZyfTsb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btmPDAAAA3QAAAA8AAAAAAAAAAAAA&#10;AAAAoQIAAGRycy9kb3ducmV2LnhtbFBLBQYAAAAABAAEAPkAAACRAwAAAAA=&#10;" strokecolor="#903" strokeweight=".09mm">
                  <v:stroke joinstyle="miter" endcap="square"/>
                </v:line>
                <v:line id="Line 365" o:spid="_x0000_s1151" style="position:absolute;flip:x y;visibility:visible;mso-wrap-style:square" from="4290,941" to="447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Qnl8AAAADdAAAADwAAAGRycy9kb3ducmV2LnhtbERPS2sCMRC+F/wPYYTeamIRldUoRSh6&#10;Kz4u3obN7INuJutm1O2/bwTB23x8z1mue9+oG3WxDmxhPDKgiPPgai4tnI7fH3NQUZAdNoHJwh9F&#10;WK8Gb0vMXLjznm4HKVUK4ZihhUqkzbSOeUUe4yi0xIkrQudREuxK7Tq8p3Df6E9jptpjzamhwpY2&#10;FeW/h6u3IDsX55Mt0/4863+k8GZWXIy178P+awFKqJeX+OneuTR/PJ3A45t0gl7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kJ5fAAAAA3QAAAA8AAAAAAAAAAAAAAAAA&#10;oQIAAGRycy9kb3ducmV2LnhtbFBLBQYAAAAABAAEAPkAAACOAwAAAAA=&#10;" strokecolor="#903" strokeweight=".09mm">
                  <v:stroke joinstyle="miter" endcap="square"/>
                </v:line>
                <v:line id="Line 366" o:spid="_x0000_s1152" style="position:absolute;flip:x;visibility:visible;mso-wrap-style:square" from="610,1196" to="2539,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LjMMAAADdAAAADwAAAGRycy9kb3ducmV2LnhtbERP32vCMBB+H/g/hBv4pmkF3axG0Yko&#10;A8G5+X40Z1vWXLok2vrfLwNhb/fx/bz5sjO1uJHzlWUF6TABQZxbXXGh4OtzO3gF4QOyxtoyKbiT&#10;h+Wi9zTHTNuWP+h2CoWIIewzVFCG0GRS+rwkg35oG+LIXawzGCJ0hdQO2xhuajlKkok0WHFsKLGh&#10;t5Ly79PVKMD24Eab6fTMq/fdcbtO+fLzslOq/9ytZiACdeFf/HDvdZyfTsb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i4zDAAAA3QAAAA8AAAAAAAAAAAAA&#10;AAAAoQIAAGRycy9kb3ducmV2LnhtbFBLBQYAAAAABAAEAPkAAACRAwAAAAA=&#10;" strokecolor="#903" strokeweight=".09mm">
                  <v:stroke joinstyle="miter" endcap="square"/>
                </v:line>
                <v:line id="Line 367" o:spid="_x0000_s1153" style="position:absolute;visibility:visible;mso-wrap-style:square" from="1920,1508" to="323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9o8QAAADdAAAADwAAAGRycy9kb3ducmV2LnhtbERP3UrDMBS+F3yHcITdyJpuk+JqszEF&#10;mSCCbnuAQ3NsypqTrIlbfHsjCN6dj+/3NOtkB3GmMfSOFcyKEgRx63TPnYLD/nl6DyJEZI2DY1Lw&#10;TQHWq+urBmvtLvxB513sRA7hUKMCE6OvpQytIYuhcJ44c59utBgzHDupR7zkcDvIeVlW0mLPucGg&#10;pydD7XH3ZRUs0yEdH1+3t+1i837n9+XJv5mTUpObtHkAESnFf/Gf+0Xn+bOqgt9v8gl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2L2jxAAAAN0AAAAPAAAAAAAAAAAA&#10;AAAAAKECAABkcnMvZG93bnJldi54bWxQSwUGAAAAAAQABAD5AAAAkgMAAAAA&#10;" strokecolor="#903" strokeweight=".09mm">
                  <v:stroke joinstyle="miter" endcap="square"/>
                </v:line>
                <v:line id="Line 368" o:spid="_x0000_s1154" style="position:absolute;flip:x y;visibility:visible;mso-wrap-style:square" from="3063,1484" to="323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a54MEAAADdAAAADwAAAGRycy9kb3ducmV2LnhtbERPS2vCQBC+F/wPywi91d2UYiS6BimU&#10;ehNtL70N2ckDs7MxO9X037uFQm/z8T1nU06+V1caYxfYQrYwoIir4DpuLHx+vD2tQEVBdtgHJgs/&#10;FKHczh42WLhw4yNdT9KoFMKxQAutyFBoHauWPMZFGIgTV4fRoyQ4NtqNeEvhvtfPxiy1x45TQ4sD&#10;vbZUnU/f3oLsXVy9vDMdv/LpILU3eX0x1j7Op90alNAk/+I/996l+dkyh99v0gl6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drngwQAAAN0AAAAPAAAAAAAAAAAAAAAA&#10;AKECAABkcnMvZG93bnJldi54bWxQSwUGAAAAAAQABAD5AAAAjwMAAAAA&#10;" strokecolor="#903" strokeweight=".09mm">
                  <v:stroke joinstyle="miter" endcap="square"/>
                </v:line>
                <v:line id="Line 369" o:spid="_x0000_s1155" style="position:absolute;flip:x;visibility:visible;mso-wrap-style:square" from="3053,1566" to="3230,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kEsYAAADdAAAADwAAAGRycy9kb3ducmV2LnhtbESPQW/CMAyF75P2HyIj7QZpOTAoBMSY&#10;ENOkSRsbd6sxbUXjlCSj3b+fD5N2s/We3/u82gyuVTcKsfFsIJ9koIhLbxuuDHx97sdzUDEhW2w9&#10;k4EfirBZ39+tsLC+5w+6HVOlJIRjgQbqlLpC61jW5DBOfEcs2tkHh0nWUGkbsJdw1+ppls20w4al&#10;ocaOdjWVl+O3M4D9W5g+LxYn3r4e3vdPOZ+vjwdjHkbDdgkq0ZD+zX/XL1bw85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JBLGAAAA3QAAAA8AAAAAAAAA&#10;AAAAAAAAoQIAAGRycy9kb3ducmV2LnhtbFBLBQYAAAAABAAEAPkAAACUAwAAAAA=&#10;" strokecolor="#903" strokeweight=".09mm">
                  <v:stroke joinstyle="miter" endcap="square"/>
                </v:line>
                <v:line id="Line 370" o:spid="_x0000_s1156" style="position:absolute;flip:x y;visibility:visible;mso-wrap-style:square" from="610,1454" to="1919,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WICcEAAADdAAAADwAAAGRycy9kb3ducmV2LnhtbERPyWrDMBC9F/IPYgK9NVJKyeJYDqVQ&#10;mlvJcsltsMYLsUaONU3cv68Khd7m8dbJt6Pv1I2G2Aa2MJ8ZUMRlcC3XFk7H96cVqCjIDrvAZOGb&#10;ImyLyUOOmQt33tPtILVKIRwztNCI9JnWsWzIY5yFnjhxVRg8SoJDrd2A9xTuO/1szEJ7bDk1NNjT&#10;W0Pl5fDlLcjOxdXLB9P+vBw/pfJmWV2NtY/T8XUDSmiUf/Gfe+fS/PliDb/fpBN0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YgJwQAAAN0AAAAPAAAAAAAAAAAAAAAA&#10;AKECAABkcnMvZG93bnJldi54bWxQSwUGAAAAAAQABAD5AAAAjwMAAAAA&#10;" strokecolor="#903" strokeweight=".09mm">
                  <v:stroke joinstyle="miter" endcap="square"/>
                </v:line>
                <v:line id="Line 371" o:spid="_x0000_s1157" style="position:absolute;visibility:visible;mso-wrap-style:square" from="660,1530" to="170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QWkccAAADdAAAADwAAAGRycy9kb3ducmV2LnhtbESP3UoDMRCF74W+Q5iCN2KzreLP2rS0&#10;gigUQds+wLAZN0s3k3QT2/j2zoXg3QznzDnfzJfF9+pEQ+oCG5hOKlDETbAdtwb2u5frB1ApI1vs&#10;A5OBH0qwXIwu5ljbcOZPOm1zqySEU40GXM6x1jo1jjymSYjEon2FwWOWdWi1HfAs4b7Xs6q60x47&#10;lgaHkZ4dNYfttzfwWPblsN68XjU3q4/buKuO8d0djbkcl9UTqEwl/5v/rt+s4E/vhV++kRH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pBaRxwAAAN0AAAAPAAAAAAAA&#10;AAAAAAAAAKECAABkcnMvZG93bnJldi54bWxQSwUGAAAAAAQABAD5AAAAlQMAAAAA&#10;" strokecolor="#903" strokeweight=".09mm">
                  <v:stroke joinstyle="miter" endcap="square"/>
                </v:line>
                <v:line id="Line 372" o:spid="_x0000_s1158" style="position:absolute;flip:x y;visibility:visible;mso-wrap-style:square" from="1555,1699" to="170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oS0sEAAADdAAAADwAAAGRycy9kb3ducmV2LnhtbERPS2sCMRC+F/ofwhS81WSLdGU1ihSK&#10;3oqPi7dhM/vAzWS7GXX775tCwdt8fM9ZrkffqRsNsQ1sIZsaUMRlcC3XFk7Hz9c5qCjIDrvAZOGH&#10;IqxXz09LLFy4855uB6lVCuFYoIVGpC+0jmVDHuM09MSJq8LgURIcau0GvKdw3+k3Y961x5ZTQ4M9&#10;fTRUXg5Xb0F2Ls5nW6b9OR+/pPImr76NtZOXcbMAJTTKQ/zv3rk0P8sz+Psmna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ChLSwQAAAN0AAAAPAAAAAAAAAAAAAAAA&#10;AKECAABkcnMvZG93bnJldi54bWxQSwUGAAAAAAQABAD5AAAAjwMAAAAA&#10;" strokecolor="#903" strokeweight=".09mm">
                  <v:stroke joinstyle="miter" endcap="square"/>
                </v:line>
                <v:line id="Line 373" o:spid="_x0000_s1159" style="position:absolute;flip:x;visibility:visible;mso-wrap-style:square" from="1517,1815" to="1704,1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6FJcMAAADdAAAADwAAAGRycy9kb3ducmV2LnhtbERPS2vCQBC+F/oflin0ppvkUDV1FR+I&#10;RRB8tPchOyah2dm4uzXpv+8KQm/z8T1nOu9NI27kfG1ZQTpMQBAXVtdcKvg8bwZjED4ga2wsk4Jf&#10;8jCfPT9NMde24yPdTqEUMYR9jgqqENpcSl9UZNAPbUscuYt1BkOErpTaYRfDTSOzJHmTBmuODRW2&#10;tKqo+D79GAXY7V22nky+eLHbHjbLlC/X0Vap15d+8Q4iUB/+xQ/3h47z01EG92/i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OhSXDAAAA3QAAAA8AAAAAAAAAAAAA&#10;AAAAoQIAAGRycy9kb3ducmV2LnhtbFBLBQYAAAAABAAEAPkAAACRAwAAAAA=&#10;" strokecolor="#903" strokeweight=".09mm">
                  <v:stroke joinstyle="miter" endcap="square"/>
                </v:line>
                <w10:anchorlock/>
              </v:group>
            </w:pict>
          </mc:Fallback>
        </mc:AlternateContent>
      </w:r>
    </w:p>
    <w:p w:rsidR="00522185" w:rsidRPr="00F46BAE" w:rsidRDefault="00522185" w:rsidP="00522185">
      <w:pPr>
        <w:pStyle w:val="Noidung-Doan"/>
        <w:tabs>
          <w:tab w:val="left" w:pos="360"/>
        </w:tabs>
        <w:spacing w:before="0" w:after="0" w:line="360" w:lineRule="auto"/>
        <w:ind w:left="1080"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Hình</w:t>
      </w:r>
      <w:r>
        <w:rPr>
          <w:b/>
          <w:color w:val="000000" w:themeColor="text1"/>
          <w:sz w:val="28"/>
          <w:szCs w:val="28"/>
        </w:rPr>
        <w:t xml:space="preserve"> 4</w:t>
      </w:r>
      <w:r w:rsidRPr="00F46BAE">
        <w:rPr>
          <w:b/>
          <w:color w:val="000000" w:themeColor="text1"/>
          <w:sz w:val="28"/>
          <w:szCs w:val="28"/>
        </w:rPr>
        <w:t>: UC phân quyền nhóm người dùng</w:t>
      </w:r>
    </w:p>
    <w:p w:rsidR="00522185" w:rsidRPr="00F46BAE" w:rsidRDefault="00522185" w:rsidP="00522185">
      <w:pPr>
        <w:pStyle w:val="Noidung-Doan"/>
        <w:tabs>
          <w:tab w:val="left" w:pos="360"/>
        </w:tabs>
        <w:spacing w:before="0" w:after="0" w:line="360" w:lineRule="auto"/>
        <w:ind w:left="1080" w:firstLine="0"/>
        <w:rPr>
          <w:color w:val="000000" w:themeColor="text1"/>
          <w:sz w:val="28"/>
          <w:szCs w:val="28"/>
        </w:rPr>
      </w:pPr>
    </w:p>
    <w:p w:rsidR="00522185" w:rsidRPr="00F46BAE" w:rsidRDefault="00522185" w:rsidP="00522185">
      <w:pPr>
        <w:pStyle w:val="Noidung-Doan"/>
        <w:numPr>
          <w:ilvl w:val="1"/>
          <w:numId w:val="16"/>
        </w:numPr>
        <w:tabs>
          <w:tab w:val="clear" w:pos="900"/>
          <w:tab w:val="left" w:pos="0"/>
          <w:tab w:val="left" w:pos="851"/>
          <w:tab w:val="left" w:pos="1134"/>
          <w:tab w:val="left" w:pos="1276"/>
        </w:tabs>
        <w:spacing w:before="0" w:after="0" w:line="360" w:lineRule="auto"/>
        <w:ind w:left="0" w:firstLine="567"/>
        <w:textAlignment w:val="baseline"/>
        <w:rPr>
          <w:rStyle w:val="SoDAField"/>
          <w:color w:val="000000" w:themeColor="text1"/>
          <w:sz w:val="28"/>
          <w:szCs w:val="28"/>
        </w:rPr>
      </w:pPr>
      <w:r w:rsidRPr="00F46BAE">
        <w:rPr>
          <w:rStyle w:val="SoDAField"/>
          <w:color w:val="000000" w:themeColor="text1"/>
          <w:sz w:val="28"/>
          <w:szCs w:val="28"/>
        </w:rPr>
        <w:t>Mô tả tổng quan:</w:t>
      </w:r>
    </w:p>
    <w:p w:rsidR="00522185" w:rsidRPr="00F46BAE" w:rsidRDefault="00522185" w:rsidP="00522185">
      <w:pPr>
        <w:pStyle w:val="Noidung-Doan"/>
        <w:tabs>
          <w:tab w:val="left" w:pos="0"/>
          <w:tab w:val="left" w:pos="851"/>
          <w:tab w:val="left" w:pos="1134"/>
          <w:tab w:val="left" w:pos="1276"/>
        </w:tabs>
        <w:spacing w:before="0" w:after="0" w:line="360" w:lineRule="auto"/>
        <w:ind w:firstLine="567"/>
        <w:rPr>
          <w:rStyle w:val="SoDAField"/>
          <w:color w:val="000000" w:themeColor="text1"/>
          <w:sz w:val="28"/>
          <w:szCs w:val="28"/>
        </w:rPr>
      </w:pPr>
      <w:r w:rsidRPr="00F46BAE">
        <w:rPr>
          <w:rStyle w:val="SoDAField"/>
          <w:color w:val="000000" w:themeColor="text1"/>
          <w:sz w:val="28"/>
          <w:szCs w:val="28"/>
        </w:rPr>
        <w:t>Quản lý nhóm chức năng người dùng:</w:t>
      </w:r>
    </w:p>
    <w:p w:rsidR="00522185" w:rsidRPr="00F46BAE" w:rsidRDefault="00522185" w:rsidP="00522185">
      <w:pPr>
        <w:pStyle w:val="Noidung-Doan"/>
        <w:numPr>
          <w:ilvl w:val="1"/>
          <w:numId w:val="15"/>
        </w:numPr>
        <w:tabs>
          <w:tab w:val="left" w:pos="0"/>
          <w:tab w:val="left" w:pos="851"/>
          <w:tab w:val="left" w:pos="1134"/>
          <w:tab w:val="left" w:pos="1276"/>
          <w:tab w:val="left" w:pos="1530"/>
        </w:tabs>
        <w:spacing w:before="0" w:after="0" w:line="360" w:lineRule="auto"/>
        <w:ind w:left="0" w:firstLine="567"/>
        <w:textAlignment w:val="baseline"/>
        <w:rPr>
          <w:rStyle w:val="SoDAField"/>
          <w:color w:val="000000" w:themeColor="text1"/>
          <w:sz w:val="28"/>
          <w:szCs w:val="28"/>
        </w:rPr>
      </w:pPr>
      <w:r w:rsidRPr="00F46BAE">
        <w:rPr>
          <w:rStyle w:val="SoDAField"/>
          <w:color w:val="000000" w:themeColor="text1"/>
          <w:sz w:val="28"/>
          <w:szCs w:val="28"/>
        </w:rPr>
        <w:t>Dùng quản lý nhóm người dùng.</w:t>
      </w:r>
    </w:p>
    <w:p w:rsidR="00522185" w:rsidRPr="00F46BAE" w:rsidRDefault="00522185" w:rsidP="00522185">
      <w:pPr>
        <w:pStyle w:val="Noidung-Doan"/>
        <w:numPr>
          <w:ilvl w:val="1"/>
          <w:numId w:val="15"/>
        </w:numPr>
        <w:tabs>
          <w:tab w:val="left" w:pos="0"/>
          <w:tab w:val="left" w:pos="851"/>
          <w:tab w:val="left" w:pos="1134"/>
          <w:tab w:val="left" w:pos="1276"/>
          <w:tab w:val="left" w:pos="1530"/>
        </w:tabs>
        <w:spacing w:before="0" w:after="0" w:line="360" w:lineRule="auto"/>
        <w:ind w:left="0" w:firstLine="567"/>
        <w:textAlignment w:val="baseline"/>
        <w:rPr>
          <w:color w:val="000000" w:themeColor="text1"/>
          <w:sz w:val="28"/>
          <w:szCs w:val="28"/>
        </w:rPr>
      </w:pPr>
      <w:r w:rsidRPr="00F46BAE">
        <w:rPr>
          <w:rStyle w:val="SoDAField"/>
          <w:color w:val="000000" w:themeColor="text1"/>
          <w:sz w:val="28"/>
          <w:szCs w:val="28"/>
        </w:rPr>
        <w:t>Administrator có nhiệm vụ phân chia chức năng cho từng nhóm.</w:t>
      </w:r>
    </w:p>
    <w:p w:rsidR="00522185" w:rsidRPr="00F46BAE" w:rsidRDefault="00522185" w:rsidP="00522185">
      <w:pPr>
        <w:pStyle w:val="Noidung-Doan"/>
        <w:numPr>
          <w:ilvl w:val="1"/>
          <w:numId w:val="16"/>
        </w:numPr>
        <w:tabs>
          <w:tab w:val="clear" w:pos="900"/>
          <w:tab w:val="left" w:pos="0"/>
          <w:tab w:val="left" w:pos="851"/>
          <w:tab w:val="left" w:pos="1134"/>
          <w:tab w:val="left" w:pos="1276"/>
          <w:tab w:val="left" w:pos="1440"/>
        </w:tabs>
        <w:spacing w:before="0" w:after="0" w:line="360" w:lineRule="auto"/>
        <w:ind w:left="0" w:firstLine="567"/>
        <w:textAlignment w:val="baseline"/>
        <w:rPr>
          <w:color w:val="000000" w:themeColor="text1"/>
          <w:sz w:val="28"/>
          <w:szCs w:val="28"/>
        </w:rPr>
      </w:pPr>
      <w:r w:rsidRPr="00F46BAE">
        <w:rPr>
          <w:color w:val="000000" w:themeColor="text1"/>
          <w:sz w:val="28"/>
          <w:szCs w:val="28"/>
        </w:rPr>
        <w:t>Chuỗi sự kiện:</w:t>
      </w:r>
    </w:p>
    <w:p w:rsidR="00522185" w:rsidRPr="00F46BAE" w:rsidRDefault="00522185" w:rsidP="00522185">
      <w:pPr>
        <w:pStyle w:val="Noidung-Doan"/>
        <w:tabs>
          <w:tab w:val="left" w:pos="0"/>
          <w:tab w:val="left" w:pos="851"/>
          <w:tab w:val="left" w:pos="1134"/>
          <w:tab w:val="left" w:pos="1276"/>
        </w:tabs>
        <w:spacing w:before="0" w:after="0" w:line="360" w:lineRule="auto"/>
        <w:ind w:firstLine="567"/>
        <w:rPr>
          <w:color w:val="000000" w:themeColor="text1"/>
          <w:sz w:val="28"/>
          <w:szCs w:val="28"/>
        </w:rPr>
      </w:pPr>
      <w:r w:rsidRPr="00F46BAE">
        <w:rPr>
          <w:color w:val="000000" w:themeColor="text1"/>
          <w:sz w:val="28"/>
          <w:szCs w:val="28"/>
        </w:rPr>
        <w:t>Chọn nhóm người dùng cần thêm, xóa quyền, khi chọn nhóm cần phân quyền thì sẽ hiện ra danh sách chức năng. Kiểm tra xem nhóm này có phân quyền nào không, nếu có thì hiển thị .</w:t>
      </w:r>
    </w:p>
    <w:p w:rsidR="00522185" w:rsidRPr="00F46BAE" w:rsidRDefault="00522185" w:rsidP="00522185">
      <w:pPr>
        <w:pStyle w:val="Noidung-Doan"/>
        <w:numPr>
          <w:ilvl w:val="0"/>
          <w:numId w:val="14"/>
        </w:numPr>
        <w:tabs>
          <w:tab w:val="left" w:pos="0"/>
          <w:tab w:val="left" w:pos="851"/>
          <w:tab w:val="left" w:pos="1134"/>
          <w:tab w:val="left" w:pos="1276"/>
          <w:tab w:val="left" w:pos="1620"/>
        </w:tabs>
        <w:spacing w:before="0" w:after="0" w:line="360" w:lineRule="auto"/>
        <w:ind w:left="0" w:firstLine="567"/>
        <w:textAlignment w:val="baseline"/>
        <w:rPr>
          <w:color w:val="000000" w:themeColor="text1"/>
          <w:sz w:val="28"/>
          <w:szCs w:val="28"/>
        </w:rPr>
      </w:pPr>
      <w:r w:rsidRPr="00F46BAE">
        <w:rPr>
          <w:color w:val="000000" w:themeColor="text1"/>
          <w:sz w:val="28"/>
          <w:szCs w:val="28"/>
        </w:rPr>
        <w:lastRenderedPageBreak/>
        <w:t>Thêm quyền cho nhóm người dùng : chọn chức năng cần thêm quyền. Nhấn lưu nếu muốn hoàn thành việc thêm quyền.</w:t>
      </w:r>
    </w:p>
    <w:p w:rsidR="00522185" w:rsidRDefault="00522185" w:rsidP="00522185">
      <w:pPr>
        <w:pStyle w:val="Noidung-Doan"/>
        <w:numPr>
          <w:ilvl w:val="0"/>
          <w:numId w:val="14"/>
        </w:numPr>
        <w:tabs>
          <w:tab w:val="left" w:pos="0"/>
          <w:tab w:val="left" w:pos="851"/>
          <w:tab w:val="left" w:pos="1134"/>
          <w:tab w:val="left" w:pos="1276"/>
          <w:tab w:val="left" w:pos="1620"/>
        </w:tabs>
        <w:spacing w:before="0" w:after="0" w:line="360" w:lineRule="auto"/>
        <w:ind w:left="0" w:firstLine="567"/>
        <w:textAlignment w:val="baseline"/>
        <w:rPr>
          <w:color w:val="000000" w:themeColor="text1"/>
          <w:sz w:val="28"/>
          <w:szCs w:val="28"/>
        </w:rPr>
      </w:pPr>
      <w:r w:rsidRPr="00F46BAE">
        <w:rPr>
          <w:color w:val="000000" w:themeColor="text1"/>
          <w:sz w:val="28"/>
          <w:szCs w:val="28"/>
        </w:rPr>
        <w:t>Xóa quyền cho nhóm người dùng : chon chức năng cần xóa quyền. Nhấn lưu nếu muốn hoàn thành việc xóa quyền.</w:t>
      </w: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textAlignment w:val="baseline"/>
        <w:rPr>
          <w:color w:val="000000" w:themeColor="text1"/>
          <w:sz w:val="28"/>
          <w:szCs w:val="28"/>
        </w:rPr>
      </w:pPr>
      <w:r w:rsidRPr="0048052D">
        <w:rPr>
          <w:noProof/>
          <w:color w:val="000000" w:themeColor="text1"/>
          <w:sz w:val="28"/>
          <w:szCs w:val="28"/>
          <w:lang w:val="en-AU" w:eastAsia="en-AU"/>
        </w:rPr>
        <mc:AlternateContent>
          <mc:Choice Requires="wpc">
            <w:drawing>
              <wp:inline distT="0" distB="0" distL="0" distR="0" wp14:anchorId="43DE77BD" wp14:editId="48A45C1C">
                <wp:extent cx="5533390" cy="4251325"/>
                <wp:effectExtent l="0" t="5715" r="635" b="10160"/>
                <wp:docPr id="769" name="Canvas 7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5" name="Rectangle 86"/>
                        <wps:cNvSpPr>
                          <a:spLocks noChangeArrowheads="1"/>
                        </wps:cNvSpPr>
                        <wps:spPr bwMode="auto">
                          <a:xfrm>
                            <a:off x="2049780" y="2174875"/>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5: </w:t>
                              </w:r>
                              <w:r>
                                <w:rPr>
                                  <w:rFonts w:ascii="Tahoma" w:hAnsi="Tahoma" w:cs="Tahoma"/>
                                  <w:color w:val="000000"/>
                                  <w:sz w:val="18"/>
                                  <w:szCs w:val="18"/>
                                </w:rPr>
                                <w:t>Ki</w:t>
                              </w:r>
                              <w:r w:rsidRPr="001758B1">
                                <w:rPr>
                                  <w:rFonts w:ascii="Tahoma" w:hAnsi="Tahoma" w:cs="Tahoma"/>
                                  <w:color w:val="000000"/>
                                  <w:sz w:val="18"/>
                                  <w:szCs w:val="18"/>
                                </w:rPr>
                                <w:t>ẻm</w:t>
                              </w:r>
                              <w:r>
                                <w:rPr>
                                  <w:rFonts w:ascii="Tahoma" w:hAnsi="Tahoma" w:cs="Tahoma"/>
                                  <w:color w:val="000000"/>
                                  <w:sz w:val="18"/>
                                  <w:szCs w:val="18"/>
                                </w:rPr>
                                <w:t xml:space="preserve"> tra t</w:t>
                              </w:r>
                              <w:r w:rsidRPr="001758B1">
                                <w:rPr>
                                  <w:rFonts w:ascii="Tahoma" w:hAnsi="Tahoma" w:cs="Tahoma"/>
                                  <w:color w:val="000000"/>
                                  <w:sz w:val="18"/>
                                  <w:szCs w:val="18"/>
                                </w:rPr>
                                <w:t>ính</w:t>
                              </w:r>
                              <w:r>
                                <w:rPr>
                                  <w:rFonts w:ascii="Tahoma" w:hAnsi="Tahoma" w:cs="Tahoma"/>
                                  <w:color w:val="000000"/>
                                  <w:sz w:val="18"/>
                                  <w:szCs w:val="18"/>
                                </w:rPr>
                                <w:t xml:space="preserve"> h</w:t>
                              </w:r>
                              <w:r w:rsidRPr="001758B1">
                                <w:rPr>
                                  <w:rFonts w:ascii="Tahoma" w:hAnsi="Tahoma" w:cs="Tahoma"/>
                                  <w:color w:val="000000"/>
                                  <w:sz w:val="18"/>
                                  <w:szCs w:val="18"/>
                                </w:rPr>
                                <w:t>ợp</w:t>
                              </w:r>
                              <w:r>
                                <w:rPr>
                                  <w:rFonts w:ascii="Tahoma" w:hAnsi="Tahoma" w:cs="Tahoma"/>
                                  <w:color w:val="000000"/>
                                  <w:sz w:val="18"/>
                                  <w:szCs w:val="18"/>
                                </w:rPr>
                                <w:t xml:space="preserve"> l</w:t>
                              </w:r>
                              <w:r w:rsidRPr="001758B1">
                                <w:rPr>
                                  <w:rFonts w:ascii="Tahoma" w:hAnsi="Tahoma" w:cs="Tahoma"/>
                                  <w:color w:val="000000"/>
                                  <w:sz w:val="18"/>
                                  <w:szCs w:val="18"/>
                                </w:rPr>
                                <w:t>ệ</w:t>
                              </w:r>
                            </w:p>
                          </w:txbxContent>
                        </wps:txbx>
                        <wps:bodyPr rot="0" vert="horz" wrap="none" lIns="0" tIns="0" rIns="0" bIns="0" anchor="t" anchorCtr="0" upright="1">
                          <a:spAutoFit/>
                        </wps:bodyPr>
                      </wps:wsp>
                      <wpg:wgp>
                        <wpg:cNvPr id="586" name="Group 87"/>
                        <wpg:cNvGrpSpPr>
                          <a:grpSpLocks/>
                        </wpg:cNvGrpSpPr>
                        <wpg:grpSpPr bwMode="auto">
                          <a:xfrm>
                            <a:off x="90170" y="187960"/>
                            <a:ext cx="318135" cy="438150"/>
                            <a:chOff x="142" y="296"/>
                            <a:chExt cx="501" cy="690"/>
                          </a:xfrm>
                        </wpg:grpSpPr>
                        <wps:wsp>
                          <wps:cNvPr id="587" name="Oval 88"/>
                          <wps:cNvSpPr>
                            <a:spLocks noChangeArrowheads="1"/>
                          </wps:cNvSpPr>
                          <wps:spPr bwMode="auto">
                            <a:xfrm>
                              <a:off x="283" y="296"/>
                              <a:ext cx="228" cy="228"/>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89"/>
                          <wps:cNvCnPr/>
                          <wps:spPr bwMode="auto">
                            <a:xfrm>
                              <a:off x="392" y="522"/>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589" name="Line 90"/>
                          <wps:cNvCnPr/>
                          <wps:spPr bwMode="auto">
                            <a:xfrm>
                              <a:off x="211" y="582"/>
                              <a:ext cx="362"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590" name="Freeform 91"/>
                          <wps:cNvSpPr>
                            <a:spLocks/>
                          </wps:cNvSpPr>
                          <wps:spPr bwMode="auto">
                            <a:xfrm>
                              <a:off x="142" y="735"/>
                              <a:ext cx="501" cy="251"/>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91" name="Rectangle 92"/>
                        <wps:cNvSpPr>
                          <a:spLocks noChangeArrowheads="1"/>
                        </wps:cNvSpPr>
                        <wps:spPr bwMode="auto">
                          <a:xfrm>
                            <a:off x="36830" y="717550"/>
                            <a:ext cx="4038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sz w:val="18"/>
                                  <w:szCs w:val="18"/>
                                </w:rPr>
                              </w:pPr>
                              <w:r w:rsidRPr="001758B1">
                                <w:rPr>
                                  <w:rFonts w:ascii="Tahoma" w:hAnsi="Tahoma" w:cs="Tahoma"/>
                                  <w:color w:val="000000"/>
                                  <w:sz w:val="18"/>
                                  <w:szCs w:val="18"/>
                                </w:rPr>
                                <w:t xml:space="preserve"> : QTHT</w:t>
                              </w:r>
                            </w:p>
                          </w:txbxContent>
                        </wps:txbx>
                        <wps:bodyPr rot="0" vert="horz" wrap="none" lIns="0" tIns="0" rIns="0" bIns="0" anchor="t" anchorCtr="0" upright="1">
                          <a:spAutoFit/>
                        </wps:bodyPr>
                      </wps:wsp>
                      <wps:wsp>
                        <wps:cNvPr id="592" name="Line 93"/>
                        <wps:cNvCnPr/>
                        <wps:spPr bwMode="auto">
                          <a:xfrm>
                            <a:off x="248920" y="1027430"/>
                            <a:ext cx="635" cy="322389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Rectangle 94"/>
                        <wps:cNvSpPr>
                          <a:spLocks noChangeArrowheads="1"/>
                        </wps:cNvSpPr>
                        <wps:spPr bwMode="auto">
                          <a:xfrm>
                            <a:off x="206375" y="1140460"/>
                            <a:ext cx="76835" cy="28352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94" name="Group 95"/>
                        <wpg:cNvGrpSpPr>
                          <a:grpSpLocks/>
                        </wpg:cNvGrpSpPr>
                        <wpg:grpSpPr bwMode="auto">
                          <a:xfrm>
                            <a:off x="991870" y="45085"/>
                            <a:ext cx="638810" cy="415290"/>
                            <a:chOff x="1562" y="71"/>
                            <a:chExt cx="1006" cy="654"/>
                          </a:xfrm>
                        </wpg:grpSpPr>
                        <wps:wsp>
                          <wps:cNvPr id="595" name="Oval 96"/>
                          <wps:cNvSpPr>
                            <a:spLocks noChangeArrowheads="1"/>
                          </wps:cNvSpPr>
                          <wps:spPr bwMode="auto">
                            <a:xfrm>
                              <a:off x="1897" y="71"/>
                              <a:ext cx="671" cy="654"/>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27" name="Line 97"/>
                          <wps:cNvCnPr/>
                          <wps:spPr bwMode="auto">
                            <a:xfrm>
                              <a:off x="1562" y="225"/>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28" name="Line 98"/>
                          <wps:cNvCnPr/>
                          <wps:spPr bwMode="auto">
                            <a:xfrm>
                              <a:off x="1564" y="399"/>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29" name="Rectangle 99"/>
                        <wps:cNvSpPr>
                          <a:spLocks noChangeArrowheads="1"/>
                        </wps:cNvSpPr>
                        <wps:spPr bwMode="auto">
                          <a:xfrm>
                            <a:off x="1056640" y="55245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sz w:val="18"/>
                                  <w:szCs w:val="18"/>
                                </w:rPr>
                              </w:pPr>
                              <w:r w:rsidRPr="001758B1">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630" name="Line 100"/>
                        <wps:cNvCnPr/>
                        <wps:spPr bwMode="auto">
                          <a:xfrm>
                            <a:off x="1310005" y="859155"/>
                            <a:ext cx="635" cy="33921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Rectangle 101"/>
                        <wps:cNvSpPr>
                          <a:spLocks noChangeArrowheads="1"/>
                        </wps:cNvSpPr>
                        <wps:spPr bwMode="auto">
                          <a:xfrm>
                            <a:off x="1266825" y="1140460"/>
                            <a:ext cx="77470"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32" name="Rectangle 102"/>
                        <wps:cNvSpPr>
                          <a:spLocks noChangeArrowheads="1"/>
                        </wps:cNvSpPr>
                        <wps:spPr bwMode="auto">
                          <a:xfrm>
                            <a:off x="1266825" y="3382010"/>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33" name="Group 103"/>
                        <wpg:cNvGrpSpPr>
                          <a:grpSpLocks/>
                        </wpg:cNvGrpSpPr>
                        <wpg:grpSpPr bwMode="auto">
                          <a:xfrm>
                            <a:off x="2159000" y="1270"/>
                            <a:ext cx="427355" cy="448310"/>
                            <a:chOff x="3400" y="2"/>
                            <a:chExt cx="673" cy="706"/>
                          </a:xfrm>
                        </wpg:grpSpPr>
                        <wps:wsp>
                          <wps:cNvPr id="635" name="Oval 104"/>
                          <wps:cNvSpPr>
                            <a:spLocks noChangeArrowheads="1"/>
                          </wps:cNvSpPr>
                          <wps:spPr bwMode="auto">
                            <a:xfrm>
                              <a:off x="3400" y="57"/>
                              <a:ext cx="673" cy="651"/>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43" name="Line 105"/>
                          <wps:cNvCnPr/>
                          <wps:spPr bwMode="auto">
                            <a:xfrm flipH="1">
                              <a:off x="3667" y="2"/>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44" name="Line 106"/>
                          <wps:cNvCnPr/>
                          <wps:spPr bwMode="auto">
                            <a:xfrm flipH="1" flipV="1">
                              <a:off x="3668" y="63"/>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45" name="Rectangle 107"/>
                        <wps:cNvSpPr>
                          <a:spLocks noChangeArrowheads="1"/>
                        </wps:cNvSpPr>
                        <wps:spPr bwMode="auto">
                          <a:xfrm>
                            <a:off x="1934845" y="541020"/>
                            <a:ext cx="8553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sz w:val="18"/>
                                  <w:szCs w:val="18"/>
                                </w:rPr>
                              </w:pPr>
                              <w:r w:rsidRPr="001758B1">
                                <w:rPr>
                                  <w:rFonts w:ascii="Tahoma" w:hAnsi="Tahoma" w:cs="Tahoma"/>
                                  <w:color w:val="000000"/>
                                  <w:sz w:val="18"/>
                                  <w:szCs w:val="18"/>
                                </w:rPr>
                                <w:t xml:space="preserve"> : Ctr NguoiDung</w:t>
                              </w:r>
                            </w:p>
                          </w:txbxContent>
                        </wps:txbx>
                        <wps:bodyPr rot="0" vert="horz" wrap="none" lIns="0" tIns="0" rIns="0" bIns="0" anchor="t" anchorCtr="0" upright="1">
                          <a:spAutoFit/>
                        </wps:bodyPr>
                      </wps:wsp>
                      <wps:wsp>
                        <wps:cNvPr id="646" name="Line 108"/>
                        <wps:cNvCnPr/>
                        <wps:spPr bwMode="auto">
                          <a:xfrm>
                            <a:off x="2371090" y="850265"/>
                            <a:ext cx="635" cy="34010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Rectangle 109"/>
                        <wps:cNvSpPr>
                          <a:spLocks noChangeArrowheads="1"/>
                        </wps:cNvSpPr>
                        <wps:spPr bwMode="auto">
                          <a:xfrm>
                            <a:off x="2327910" y="1450340"/>
                            <a:ext cx="76835" cy="19202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48" name="Group 110"/>
                        <wpg:cNvGrpSpPr>
                          <a:grpSpLocks/>
                        </wpg:cNvGrpSpPr>
                        <wpg:grpSpPr bwMode="auto">
                          <a:xfrm>
                            <a:off x="3420110" y="1270"/>
                            <a:ext cx="427355" cy="448310"/>
                            <a:chOff x="5386" y="2"/>
                            <a:chExt cx="673" cy="706"/>
                          </a:xfrm>
                        </wpg:grpSpPr>
                        <wps:wsp>
                          <wps:cNvPr id="649" name="Oval 111"/>
                          <wps:cNvSpPr>
                            <a:spLocks noChangeArrowheads="1"/>
                          </wps:cNvSpPr>
                          <wps:spPr bwMode="auto">
                            <a:xfrm>
                              <a:off x="5386" y="57"/>
                              <a:ext cx="673" cy="651"/>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50" name="Line 112"/>
                          <wps:cNvCnPr/>
                          <wps:spPr bwMode="auto">
                            <a:xfrm flipH="1">
                              <a:off x="5653" y="2"/>
                              <a:ext cx="147"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51" name="Line 113"/>
                          <wps:cNvCnPr/>
                          <wps:spPr bwMode="auto">
                            <a:xfrm flipH="1" flipV="1">
                              <a:off x="5654" y="63"/>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52" name="Rectangle 114"/>
                        <wps:cNvSpPr>
                          <a:spLocks noChangeArrowheads="1"/>
                        </wps:cNvSpPr>
                        <wps:spPr bwMode="auto">
                          <a:xfrm>
                            <a:off x="3042920" y="541020"/>
                            <a:ext cx="11537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sz w:val="18"/>
                                  <w:szCs w:val="18"/>
                                </w:rPr>
                              </w:pPr>
                              <w:r w:rsidRPr="001758B1">
                                <w:rPr>
                                  <w:rFonts w:ascii="Tahoma" w:hAnsi="Tahoma" w:cs="Tahoma"/>
                                  <w:color w:val="000000"/>
                                  <w:sz w:val="18"/>
                                  <w:szCs w:val="18"/>
                                </w:rPr>
                                <w:t xml:space="preserve"> : Ctr NhomNguoiDung</w:t>
                              </w:r>
                            </w:p>
                          </w:txbxContent>
                        </wps:txbx>
                        <wps:bodyPr rot="0" vert="horz" wrap="none" lIns="0" tIns="0" rIns="0" bIns="0" anchor="t" anchorCtr="0" upright="1">
                          <a:spAutoFit/>
                        </wps:bodyPr>
                      </wps:wsp>
                      <wps:wsp>
                        <wps:cNvPr id="653" name="Line 115"/>
                        <wps:cNvCnPr/>
                        <wps:spPr bwMode="auto">
                          <a:xfrm>
                            <a:off x="3632200" y="850265"/>
                            <a:ext cx="635" cy="34010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4" name="Rectangle 116"/>
                        <wps:cNvSpPr>
                          <a:spLocks noChangeArrowheads="1"/>
                        </wps:cNvSpPr>
                        <wps:spPr bwMode="auto">
                          <a:xfrm>
                            <a:off x="3589020" y="1760220"/>
                            <a:ext cx="76835"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55" name="Group 117"/>
                        <wpg:cNvGrpSpPr>
                          <a:grpSpLocks/>
                        </wpg:cNvGrpSpPr>
                        <wpg:grpSpPr bwMode="auto">
                          <a:xfrm>
                            <a:off x="4595495" y="71755"/>
                            <a:ext cx="419100" cy="415925"/>
                            <a:chOff x="7237" y="113"/>
                            <a:chExt cx="660" cy="655"/>
                          </a:xfrm>
                        </wpg:grpSpPr>
                        <wps:wsp>
                          <wps:cNvPr id="656" name="Oval 118"/>
                          <wps:cNvSpPr>
                            <a:spLocks noChangeArrowheads="1"/>
                          </wps:cNvSpPr>
                          <wps:spPr bwMode="auto">
                            <a:xfrm>
                              <a:off x="7238" y="113"/>
                              <a:ext cx="658" cy="654"/>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657" name="Line 119"/>
                          <wps:cNvCnPr/>
                          <wps:spPr bwMode="auto">
                            <a:xfrm>
                              <a:off x="7237" y="767"/>
                              <a:ext cx="660"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658" name="Rectangle 120"/>
                        <wps:cNvSpPr>
                          <a:spLocks noChangeArrowheads="1"/>
                        </wps:cNvSpPr>
                        <wps:spPr bwMode="auto">
                          <a:xfrm>
                            <a:off x="4363085" y="570230"/>
                            <a:ext cx="8737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sz w:val="18"/>
                                  <w:szCs w:val="18"/>
                                </w:rPr>
                              </w:pPr>
                              <w:r w:rsidRPr="001758B1">
                                <w:rPr>
                                  <w:rFonts w:ascii="Tahoma" w:hAnsi="Tahoma" w:cs="Tahoma"/>
                                  <w:color w:val="000000"/>
                                  <w:sz w:val="18"/>
                                  <w:szCs w:val="18"/>
                                </w:rPr>
                                <w:t xml:space="preserve"> : Ent NguoiDung</w:t>
                              </w:r>
                            </w:p>
                          </w:txbxContent>
                        </wps:txbx>
                        <wps:bodyPr rot="0" vert="horz" wrap="none" lIns="0" tIns="0" rIns="0" bIns="0" anchor="t" anchorCtr="0" upright="1">
                          <a:spAutoFit/>
                        </wps:bodyPr>
                      </wps:wsp>
                      <wps:wsp>
                        <wps:cNvPr id="659" name="Line 121"/>
                        <wps:cNvCnPr/>
                        <wps:spPr bwMode="auto">
                          <a:xfrm>
                            <a:off x="4805045" y="868045"/>
                            <a:ext cx="635" cy="338328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Rectangle 122"/>
                        <wps:cNvSpPr>
                          <a:spLocks noChangeArrowheads="1"/>
                        </wps:cNvSpPr>
                        <wps:spPr bwMode="auto">
                          <a:xfrm>
                            <a:off x="4761865" y="2762885"/>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1" name="Rectangle 123"/>
                        <wps:cNvSpPr>
                          <a:spLocks noChangeArrowheads="1"/>
                        </wps:cNvSpPr>
                        <wps:spPr bwMode="auto">
                          <a:xfrm>
                            <a:off x="206375" y="1140460"/>
                            <a:ext cx="76835" cy="28352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2" name="Rectangle 124"/>
                        <wps:cNvSpPr>
                          <a:spLocks noChangeArrowheads="1"/>
                        </wps:cNvSpPr>
                        <wps:spPr bwMode="auto">
                          <a:xfrm>
                            <a:off x="1266825" y="1140460"/>
                            <a:ext cx="77470"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3" name="Rectangle 125"/>
                        <wps:cNvSpPr>
                          <a:spLocks noChangeArrowheads="1"/>
                        </wps:cNvSpPr>
                        <wps:spPr bwMode="auto">
                          <a:xfrm>
                            <a:off x="1266825" y="3382010"/>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4" name="Rectangle 126"/>
                        <wps:cNvSpPr>
                          <a:spLocks noChangeArrowheads="1"/>
                        </wps:cNvSpPr>
                        <wps:spPr bwMode="auto">
                          <a:xfrm>
                            <a:off x="2327910" y="1450340"/>
                            <a:ext cx="76835" cy="19202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5" name="Rectangle 127"/>
                        <wps:cNvSpPr>
                          <a:spLocks noChangeArrowheads="1"/>
                        </wps:cNvSpPr>
                        <wps:spPr bwMode="auto">
                          <a:xfrm>
                            <a:off x="3589020" y="1760220"/>
                            <a:ext cx="76835"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6" name="Line 128"/>
                        <wps:cNvCnPr/>
                        <wps:spPr bwMode="auto">
                          <a:xfrm>
                            <a:off x="293370" y="1139190"/>
                            <a:ext cx="96964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67" name="Line 129"/>
                        <wps:cNvCnPr/>
                        <wps:spPr bwMode="auto">
                          <a:xfrm flipH="1">
                            <a:off x="1156970" y="113919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68" name="Line 130"/>
                        <wps:cNvCnPr/>
                        <wps:spPr bwMode="auto">
                          <a:xfrm flipH="1" flipV="1">
                            <a:off x="1156970" y="109537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69" name="Rectangle 131"/>
                        <wps:cNvSpPr>
                          <a:spLocks noChangeArrowheads="1"/>
                        </wps:cNvSpPr>
                        <wps:spPr bwMode="auto">
                          <a:xfrm>
                            <a:off x="160655" y="935990"/>
                            <a:ext cx="12395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1: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0" name="Line 132"/>
                        <wps:cNvCnPr/>
                        <wps:spPr bwMode="auto">
                          <a:xfrm>
                            <a:off x="1353820" y="1449070"/>
                            <a:ext cx="96964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71" name="Line 133"/>
                        <wps:cNvCnPr/>
                        <wps:spPr bwMode="auto">
                          <a:xfrm flipH="1">
                            <a:off x="2217420" y="144907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2" name="Line 134"/>
                        <wps:cNvCnPr/>
                        <wps:spPr bwMode="auto">
                          <a:xfrm flipH="1" flipV="1">
                            <a:off x="2217420" y="14046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4" name="Rectangle 135"/>
                        <wps:cNvSpPr>
                          <a:spLocks noChangeArrowheads="1"/>
                        </wps:cNvSpPr>
                        <wps:spPr bwMode="auto">
                          <a:xfrm>
                            <a:off x="1221740" y="1245870"/>
                            <a:ext cx="11277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2</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5" name="Line 136"/>
                        <wps:cNvCnPr/>
                        <wps:spPr bwMode="auto">
                          <a:xfrm>
                            <a:off x="2414905" y="1758950"/>
                            <a:ext cx="117030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76" name="Line 137"/>
                        <wps:cNvCnPr/>
                        <wps:spPr bwMode="auto">
                          <a:xfrm flipH="1">
                            <a:off x="3478530" y="1758950"/>
                            <a:ext cx="10668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7" name="Line 138"/>
                        <wps:cNvCnPr/>
                        <wps:spPr bwMode="auto">
                          <a:xfrm flipH="1" flipV="1">
                            <a:off x="3478530" y="1714500"/>
                            <a:ext cx="10668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8" name="Rectangle 139"/>
                        <wps:cNvSpPr>
                          <a:spLocks noChangeArrowheads="1"/>
                        </wps:cNvSpPr>
                        <wps:spPr bwMode="auto">
                          <a:xfrm>
                            <a:off x="2482850" y="1552575"/>
                            <a:ext cx="17951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3: </w:t>
                              </w:r>
                              <w:r>
                                <w:rPr>
                                  <w:rFonts w:ascii="Tahoma" w:hAnsi="Tahoma" w:cs="Tahoma"/>
                                  <w:color w:val="000000"/>
                                  <w:sz w:val="18"/>
                                  <w:szCs w:val="18"/>
                                </w:rPr>
                                <w:t>L</w:t>
                              </w:r>
                              <w:r w:rsidRPr="001758B1">
                                <w:rPr>
                                  <w:rFonts w:ascii="Tahoma" w:hAnsi="Tahoma" w:cs="Tahoma"/>
                                  <w:color w:val="000000"/>
                                  <w:sz w:val="18"/>
                                  <w:szCs w:val="18"/>
                                </w:rPr>
                                <w:t>ấy</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9" name="Line 140"/>
                        <wps:cNvCnPr/>
                        <wps:spPr bwMode="auto">
                          <a:xfrm flipH="1">
                            <a:off x="2418080" y="2068195"/>
                            <a:ext cx="11671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0" name="Line 141"/>
                        <wps:cNvCnPr/>
                        <wps:spPr bwMode="auto">
                          <a:xfrm>
                            <a:off x="2418080" y="206819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1" name="Line 142"/>
                        <wps:cNvCnPr/>
                        <wps:spPr bwMode="auto">
                          <a:xfrm flipV="1">
                            <a:off x="2418080" y="202438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2" name="Rectangle 143"/>
                        <wps:cNvSpPr>
                          <a:spLocks noChangeArrowheads="1"/>
                        </wps:cNvSpPr>
                        <wps:spPr bwMode="auto">
                          <a:xfrm>
                            <a:off x="2500630" y="1847215"/>
                            <a:ext cx="1600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4: </w:t>
                              </w:r>
                              <w:r>
                                <w:rPr>
                                  <w:rFonts w:ascii="Tahoma" w:hAnsi="Tahoma" w:cs="Tahoma"/>
                                  <w:color w:val="000000"/>
                                  <w:sz w:val="18"/>
                                  <w:szCs w:val="18"/>
                                </w:rPr>
                                <w:t>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83" name="Line 144"/>
                        <wps:cNvCnPr/>
                        <wps:spPr bwMode="auto">
                          <a:xfrm>
                            <a:off x="2418080" y="2378075"/>
                            <a:ext cx="4419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4" name="Line 145"/>
                        <wps:cNvCnPr/>
                        <wps:spPr bwMode="auto">
                          <a:xfrm>
                            <a:off x="2860040" y="237807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5" name="Line 146"/>
                        <wps:cNvCnPr/>
                        <wps:spPr bwMode="auto">
                          <a:xfrm flipH="1">
                            <a:off x="2420620" y="2466340"/>
                            <a:ext cx="43942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6" name="Line 147"/>
                        <wps:cNvCnPr/>
                        <wps:spPr bwMode="auto">
                          <a:xfrm>
                            <a:off x="2420620" y="246634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7" name="Line 148"/>
                        <wps:cNvCnPr/>
                        <wps:spPr bwMode="auto">
                          <a:xfrm flipV="1">
                            <a:off x="2420620" y="24225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8" name="Line 149"/>
                        <wps:cNvCnPr/>
                        <wps:spPr bwMode="auto">
                          <a:xfrm flipH="1">
                            <a:off x="1356995" y="3380740"/>
                            <a:ext cx="96647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689" name="Line 150"/>
                        <wps:cNvCnPr/>
                        <wps:spPr bwMode="auto">
                          <a:xfrm>
                            <a:off x="1356995" y="338074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0" name="Line 151"/>
                        <wps:cNvCnPr/>
                        <wps:spPr bwMode="auto">
                          <a:xfrm flipV="1">
                            <a:off x="1356995" y="33369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1" name="Rectangle 152"/>
                        <wps:cNvSpPr>
                          <a:spLocks noChangeArrowheads="1"/>
                        </wps:cNvSpPr>
                        <wps:spPr bwMode="auto">
                          <a:xfrm>
                            <a:off x="932815" y="3177540"/>
                            <a:ext cx="17551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8: </w:t>
                              </w:r>
                              <w:r>
                                <w:rPr>
                                  <w:rFonts w:ascii="Tahoma" w:hAnsi="Tahoma" w:cs="Tahoma"/>
                                  <w:color w:val="000000"/>
                                  <w:sz w:val="18"/>
                                  <w:szCs w:val="18"/>
                                </w:rPr>
                                <w:t>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692" name="Line 153"/>
                        <wps:cNvCnPr/>
                        <wps:spPr bwMode="auto">
                          <a:xfrm flipH="1">
                            <a:off x="295910" y="3690620"/>
                            <a:ext cx="96710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693" name="Line 154"/>
                        <wps:cNvCnPr/>
                        <wps:spPr bwMode="auto">
                          <a:xfrm>
                            <a:off x="295910" y="36906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4" name="Line 155"/>
                        <wps:cNvCnPr/>
                        <wps:spPr bwMode="auto">
                          <a:xfrm flipV="1">
                            <a:off x="295910" y="364617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5" name="Rectangle 156"/>
                        <wps:cNvSpPr>
                          <a:spLocks noChangeArrowheads="1"/>
                        </wps:cNvSpPr>
                        <wps:spPr bwMode="auto">
                          <a:xfrm>
                            <a:off x="446405" y="3487420"/>
                            <a:ext cx="12820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9</w:t>
                              </w:r>
                              <w:r>
                                <w:rPr>
                                  <w:rFonts w:ascii="Tahoma" w:hAnsi="Tahoma" w:cs="Tahoma"/>
                                  <w:color w:val="000000"/>
                                  <w:sz w:val="18"/>
                                  <w:szCs w:val="18"/>
                                </w:rPr>
                                <w:t>: 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696" name="Line 157"/>
                        <wps:cNvCnPr/>
                        <wps:spPr bwMode="auto">
                          <a:xfrm>
                            <a:off x="2414905" y="2761615"/>
                            <a:ext cx="2343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97" name="Line 158"/>
                        <wps:cNvCnPr/>
                        <wps:spPr bwMode="auto">
                          <a:xfrm flipH="1">
                            <a:off x="4652010" y="276161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8" name="Line 159"/>
                        <wps:cNvCnPr/>
                        <wps:spPr bwMode="auto">
                          <a:xfrm flipH="1" flipV="1">
                            <a:off x="4652010" y="271716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9" name="Rectangle 160"/>
                        <wps:cNvSpPr>
                          <a:spLocks noChangeArrowheads="1"/>
                        </wps:cNvSpPr>
                        <wps:spPr bwMode="auto">
                          <a:xfrm>
                            <a:off x="2518410" y="2557780"/>
                            <a:ext cx="20745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6: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700" name="Rectangle 161"/>
                        <wps:cNvSpPr>
                          <a:spLocks noChangeArrowheads="1"/>
                        </wps:cNvSpPr>
                        <wps:spPr bwMode="auto">
                          <a:xfrm>
                            <a:off x="4761865" y="2762885"/>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701" name="Line 162"/>
                        <wps:cNvCnPr/>
                        <wps:spPr bwMode="auto">
                          <a:xfrm flipH="1">
                            <a:off x="2418080" y="3071495"/>
                            <a:ext cx="233997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702" name="Line 163"/>
                        <wps:cNvCnPr/>
                        <wps:spPr bwMode="auto">
                          <a:xfrm>
                            <a:off x="2418080" y="307149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03" name="Line 164"/>
                        <wps:cNvCnPr/>
                        <wps:spPr bwMode="auto">
                          <a:xfrm flipV="1">
                            <a:off x="2418080" y="302704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68" name="Rectangle 165"/>
                        <wps:cNvSpPr>
                          <a:spLocks noChangeArrowheads="1"/>
                        </wps:cNvSpPr>
                        <wps:spPr bwMode="auto">
                          <a:xfrm>
                            <a:off x="2971800" y="2867660"/>
                            <a:ext cx="11944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7: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c:wpc>
                  </a:graphicData>
                </a:graphic>
              </wp:inline>
            </w:drawing>
          </mc:Choice>
          <mc:Fallback>
            <w:pict>
              <v:group w14:anchorId="43DE77BD" id="Canvas 769" o:spid="_x0000_s1160" editas="canvas" style="width:435.7pt;height:334.75pt;mso-position-horizontal-relative:char;mso-position-vertical-relative:line" coordsize="55333,4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1" type="#_x0000_t75" style="position:absolute;width:55333;height:42513;visibility:visible;mso-wrap-style:square">
                  <v:fill o:detectmouseclick="t"/>
                  <v:path o:connecttype="none"/>
                </v:shape>
                <v:rect id="Rectangle 86" o:spid="_x0000_s1162" style="position:absolute;left:20497;top:21748;width:1139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5: </w:t>
                        </w:r>
                        <w:r>
                          <w:rPr>
                            <w:rFonts w:ascii="Tahoma" w:hAnsi="Tahoma" w:cs="Tahoma"/>
                            <w:color w:val="000000"/>
                            <w:sz w:val="18"/>
                            <w:szCs w:val="18"/>
                          </w:rPr>
                          <w:t>Ki</w:t>
                        </w:r>
                        <w:r w:rsidRPr="001758B1">
                          <w:rPr>
                            <w:rFonts w:ascii="Tahoma" w:hAnsi="Tahoma" w:cs="Tahoma"/>
                            <w:color w:val="000000"/>
                            <w:sz w:val="18"/>
                            <w:szCs w:val="18"/>
                          </w:rPr>
                          <w:t>ẻm</w:t>
                        </w:r>
                        <w:r>
                          <w:rPr>
                            <w:rFonts w:ascii="Tahoma" w:hAnsi="Tahoma" w:cs="Tahoma"/>
                            <w:color w:val="000000"/>
                            <w:sz w:val="18"/>
                            <w:szCs w:val="18"/>
                          </w:rPr>
                          <w:t xml:space="preserve"> tra t</w:t>
                        </w:r>
                        <w:r w:rsidRPr="001758B1">
                          <w:rPr>
                            <w:rFonts w:ascii="Tahoma" w:hAnsi="Tahoma" w:cs="Tahoma"/>
                            <w:color w:val="000000"/>
                            <w:sz w:val="18"/>
                            <w:szCs w:val="18"/>
                          </w:rPr>
                          <w:t>ính</w:t>
                        </w:r>
                        <w:r>
                          <w:rPr>
                            <w:rFonts w:ascii="Tahoma" w:hAnsi="Tahoma" w:cs="Tahoma"/>
                            <w:color w:val="000000"/>
                            <w:sz w:val="18"/>
                            <w:szCs w:val="18"/>
                          </w:rPr>
                          <w:t xml:space="preserve"> h</w:t>
                        </w:r>
                        <w:r w:rsidRPr="001758B1">
                          <w:rPr>
                            <w:rFonts w:ascii="Tahoma" w:hAnsi="Tahoma" w:cs="Tahoma"/>
                            <w:color w:val="000000"/>
                            <w:sz w:val="18"/>
                            <w:szCs w:val="18"/>
                          </w:rPr>
                          <w:t>ợp</w:t>
                        </w:r>
                        <w:r>
                          <w:rPr>
                            <w:rFonts w:ascii="Tahoma" w:hAnsi="Tahoma" w:cs="Tahoma"/>
                            <w:color w:val="000000"/>
                            <w:sz w:val="18"/>
                            <w:szCs w:val="18"/>
                          </w:rPr>
                          <w:t xml:space="preserve"> l</w:t>
                        </w:r>
                        <w:r w:rsidRPr="001758B1">
                          <w:rPr>
                            <w:rFonts w:ascii="Tahoma" w:hAnsi="Tahoma" w:cs="Tahoma"/>
                            <w:color w:val="000000"/>
                            <w:sz w:val="18"/>
                            <w:szCs w:val="18"/>
                          </w:rPr>
                          <w:t>ệ</w:t>
                        </w:r>
                      </w:p>
                    </w:txbxContent>
                  </v:textbox>
                </v:rect>
                <v:group id="Group 87" o:spid="_x0000_s1163" style="position:absolute;left:901;top:1879;width:3182;height:4382" coordorigin="142,296" coordsize="501,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0I8MYAAADcAAAADwAAAGRycy9kb3ducmV2LnhtbESPQWuDQBSE74H+h+UV&#10;ektWWxSx2YQQ2tJDKEQDobeH+6IS9624WzX/vlso5DjMzDfMejubTow0uNaygngVgSCurG65VnAq&#10;35cZCOeRNXaWScGNHGw3D4s15tpOfKSx8LUIEHY5Kmi873MpXdWQQbeyPXHwLnYw6IMcaqkHnALc&#10;dPI5ilJpsOWw0GBP+4aqa/FjFHxMOO1e4rfxcL3sb99l8nU+xKTU0+O8ewXhafb38H/7UytIs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QjwxgAAANwA&#10;AAAPAAAAAAAAAAAAAAAAAKoCAABkcnMvZG93bnJldi54bWxQSwUGAAAAAAQABAD6AAAAnQMAAAAA&#10;">
                  <v:oval id="Oval 88" o:spid="_x0000_s1164" style="position:absolute;left:283;top:296;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FuMMA&#10;AADcAAAADwAAAGRycy9kb3ducmV2LnhtbESP3YrCMBSE7wXfIRxh7zT1X6tRXEEUb9zt7gMcmmNb&#10;bE5KE7W+vREEL4eZ+YZZrhtTihvVrrCsoN+LQBCnVhecKfj/23VnIJxH1lhaJgUPcrBetVtLjLW9&#10;8y/dEp+JAGEXo4Lc+yqW0qU5GXQ9WxEH72xrgz7IOpO6xnuAm1IOomgiDRYcFnKsaJtTekmuRsG8&#10;2P9cRsl+6o7N0X8nQzkYnk9KfXWazQKEp8Z/wu/2QSsYz6bwOh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7FuMMAAADcAAAADwAAAAAAAAAAAAAAAACYAgAAZHJzL2Rv&#10;d25yZXYueG1sUEsFBgAAAAAEAAQA9QAAAIgDAAAAAA==&#10;" filled="f" strokecolor="#903" strokeweight=".2pt"/>
                  <v:line id="Line 89" o:spid="_x0000_s1165" style="position:absolute;visibility:visible;mso-wrap-style:square" from="392,522" to="39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7WssEAAADcAAAADwAAAGRycy9kb3ducmV2LnhtbERPy4rCMBTdC/5DuMLsbOqAItUo4gOc&#10;xQg+QNxdmmtTbW46TUY7fz9ZCC4P5z2dt7YSD2p86VjBIElBEOdOl1woOB03/TEIH5A1Vo5JwR95&#10;mM+6nSlm2j15T49DKEQMYZ+hAhNCnUnpc0MWfeJq4shdXWMxRNgUUjf4jOG2kp9pOpIWS44NBmta&#10;Gsrvh1+rACvzc96sduuL/B7tNMnLzV2/lProtYsJiEBteItf7q1WMBzHtfFMPAJ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btaywQAAANwAAAAPAAAAAAAAAAAAAAAA&#10;AKECAABkcnMvZG93bnJldi54bWxQSwUGAAAAAAQABAD5AAAAjwMAAAAA&#10;" strokecolor="#903" strokeweight=".2pt"/>
                  <v:line id="Line 90" o:spid="_x0000_s1166" style="position:absolute;visibility:visible;mso-wrap-style:square" from="211,582" to="573,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zKcUAAADcAAAADwAAAGRycy9kb3ducmV2LnhtbESPQWvCQBSE7wX/w/IEb83GgqKpGxFb&#10;oT1UUAvF2yP7kk3Nvk2zW03/vVsQPA4z8w2zWPa2EWfqfO1YwThJQRAXTtdcKfg8bB5nIHxA1tg4&#10;JgV/5GGZDx4WmGl34R2d96ESEcI+QwUmhDaT0heGLPrEtcTRK11nMUTZVVJ3eIlw28inNJ1KizXH&#10;BYMtrQ0Vp/2vVYCN+fnavGxfj/JjutUkj9+ufFdqNOxXzyAC9eEevrXftILJbA7/Z+IR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JzKcUAAADcAAAADwAAAAAAAAAA&#10;AAAAAAChAgAAZHJzL2Rvd25yZXYueG1sUEsFBgAAAAAEAAQA+QAAAJMDAAAAAA==&#10;" strokecolor="#903" strokeweight=".2pt"/>
                  <v:shape id="Freeform 91" o:spid="_x0000_s1167" style="position:absolute;left:142;top:735;width:501;height:251;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sYAsIA&#10;AADcAAAADwAAAGRycy9kb3ducmV2LnhtbERPXWvCMBR9F/Yfwh3sTdMNHFpNS9kYCIPBavX52lzb&#10;YnNTkqzt/v3yMPDxcL73+Wx6MZLznWUFz6sEBHFtdceNgur4sdyA8AFZY2+ZFPyShzx7WOwx1Xbi&#10;bxrL0IgYwj5FBW0IQyqlr1sy6Fd2II7c1TqDIULXSO1wiuGmly9J8ioNdhwbWhzoraX6Vv4YBWM9&#10;f4ZDWZydtaei6tfT1/tlUurpcS52IALN4S7+dx+0gvU2zo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xgCwgAAANwAAAAPAAAAAAAAAAAAAAAAAJgCAABkcnMvZG93&#10;bnJldi54bWxQSwUGAAAAAAQABAD1AAAAhwMAAAAA&#10;" path="m,54l54,r54,54e" filled="f" strokecolor="#903" strokeweight=".2pt">
                    <v:path arrowok="t" o:connecttype="custom" o:connectlocs="0,251;251,0;501,251" o:connectangles="0,0,0"/>
                  </v:shape>
                </v:group>
                <v:rect id="Rectangle 92" o:spid="_x0000_s1168" style="position:absolute;left:368;top:7175;width:403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j68IA&#10;AADcAAAADwAAAGRycy9kb3ducmV2LnhtbESPzYoCMRCE74LvEFrwphkFF3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0iPrwgAAANwAAAAPAAAAAAAAAAAAAAAAAJgCAABkcnMvZG93&#10;bnJldi54bWxQSwUGAAAAAAQABAD1AAAAhwMAAAAA&#10;" filled="f" stroked="f">
                  <v:textbox style="mso-fit-shape-to-text:t" inset="0,0,0,0">
                    <w:txbxContent>
                      <w:p w:rsidR="000610D4" w:rsidRPr="001758B1" w:rsidRDefault="000610D4" w:rsidP="00522185">
                        <w:pPr>
                          <w:rPr>
                            <w:sz w:val="18"/>
                            <w:szCs w:val="18"/>
                          </w:rPr>
                        </w:pPr>
                        <w:r w:rsidRPr="001758B1">
                          <w:rPr>
                            <w:rFonts w:ascii="Tahoma" w:hAnsi="Tahoma" w:cs="Tahoma"/>
                            <w:color w:val="000000"/>
                            <w:sz w:val="18"/>
                            <w:szCs w:val="18"/>
                          </w:rPr>
                          <w:t xml:space="preserve"> : QTHT</w:t>
                        </w:r>
                      </w:p>
                    </w:txbxContent>
                  </v:textbox>
                </v:rect>
                <v:line id="Line 93" o:spid="_x0000_s1169" style="position:absolute;visibility:visible;mso-wrap-style:square" from="2489,10274" to="2495,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l8QAAADcAAAADwAAAGRycy9kb3ducmV2LnhtbESPQWsCMRSE7wX/Q3iCt5qtYNGtUYqw&#10;op7a1Utvj81zd3HzEjdR4783hUKPw8x8wyxW0XTiRr1vLSt4G2cgiCurW64VHA/F6wyED8gaO8uk&#10;4EEeVsvBywJzbe/8Tbcy1CJB2OeooAnB5VL6qiGDfmwdcfJOtjcYkuxrqXu8J7jp5CTL3qXBltNC&#10;g47WDVXn8moUFGcX9depjfqSuW5bbH6q/Wyn1GgYPz9ABIrhP/zX3moF0/kEfs+k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maqXxAAAANwAAAAPAAAAAAAAAAAA&#10;AAAAAKECAABkcnMvZG93bnJldi54bWxQSwUGAAAAAAQABAD5AAAAkgMAAAAA&#10;" strokeweight="0">
                  <v:stroke dashstyle="3 1"/>
                </v:line>
                <v:rect id="Rectangle 94" o:spid="_x0000_s1170" style="position:absolute;left:2063;top:11404;width:769;height:28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kCn8MA&#10;AADcAAAADwAAAGRycy9kb3ducmV2LnhtbESPT4vCMBTE7wt+h/AEb2vqyi5ajSLCgrgH/+P10Tyb&#10;YvNSmqjVT2+EBY/DzPyGGU8bW4or1b5wrKDXTUAQZ04XnCvY734/ByB8QNZYOiYFd/IwnbQ+xphq&#10;d+MNXbchFxHCPkUFJoQqldJnhiz6rquIo3dytcUQZZ1LXeMtwm0pv5LkR1osOC4YrGhuKDtvL1bB&#10;kR5/Q7/cH5a8Nv3DZsXrecZKddrNbAQiUBPe4f/2Qiv4HvbhdSYe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kCn8MAAADcAAAADwAAAAAAAAAAAAAAAACYAgAAZHJzL2Rv&#10;d25yZXYueG1sUEsFBgAAAAAEAAQA9QAAAIgDAAAAAA==&#10;" strokecolor="#903" strokeweight=".2pt"/>
                <v:group id="Group 95" o:spid="_x0000_s1171" style="position:absolute;left:9918;top:450;width:6388;height:4153" coordorigin="1562,71" coordsize="100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oval id="Oval 96" o:spid="_x0000_s1172" style="position:absolute;left:1897;top:71;width:671;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NlsUA&#10;AADcAAAADwAAAGRycy9kb3ducmV2LnhtbESPzWrDMBCE74W8g9hAb40cg0LrRAkhUGJooTS/18Xa&#10;2CbWyliq4759FQj0OMzMN8xiNdhG9NT52rGG6SQBQVw4U3Op4bB/f3kF4QOywcYxafglD6vl6GmB&#10;mXE3/qZ+F0oRIewz1FCF0GZS+qIii37iWuLoXVxnMUTZldJ0eItw28g0SWbSYs1xocKWNhUV192P&#10;1bBXn0qdj2qa5qdZf07bbf7xtdX6eTys5yACDeE//GjnRoN6U3A/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I2WxQAAANwAAAAPAAAAAAAAAAAAAAAAAJgCAABkcnMv&#10;ZG93bnJldi54bWxQSwUGAAAAAAQABAD1AAAAigMAAAAA&#10;" fillcolor="#ffc" strokecolor="#1f1a17" strokeweight="0"/>
                  <v:line id="Line 97" o:spid="_x0000_s1173" style="position:absolute;visibility:visible;mso-wrap-style:square" from="1562,225" to="156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EKwr4AAADcAAAADwAAAGRycy9kb3ducmV2LnhtbESPSwvCMBCE74L/IazgTVM9qFSj+EDw&#10;6gPPS7O2xWYTmqitv94IgsdhZr5hFqvGVOJJtS8tKxgNExDEmdUl5wou5/1gBsIHZI2VZVLQkofV&#10;sttZYKrti4/0PIVcRAj7FBUUIbhUSp8VZNAPrSOO3s3WBkOUdS51ja8IN5UcJ8lEGiw5LhToaFtQ&#10;dj89jIJt65i82zR2Zq+bd8vv0FY7pfq9Zj0HEagJ//CvfdAKJuMpfM/EI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sQrCvgAAANwAAAAPAAAAAAAAAAAAAAAAAKEC&#10;AABkcnMvZG93bnJldi54bWxQSwUGAAAAAAQABAD5AAAAjAMAAAAA&#10;" strokecolor="#1f1a17" strokeweight="0"/>
                  <v:line id="Line 98" o:spid="_x0000_s1174" style="position:absolute;visibility:visible;mso-wrap-style:square" from="1564,399" to="189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6esLsAAADcAAAADwAAAGRycy9kb3ducmV2LnhtbERPuwrCMBTdBf8hXMFNUx1EqlFsRXD1&#10;gfOlubbF5iY0UVu/3gyC4+G819vONOJFra8tK5hNExDEhdU1lwqul8NkCcIHZI2NZVLQk4ftZjhY&#10;Y6rtm0/0OodSxBD2KSqoQnCplL6oyKCfWkccubttDYYI21LqFt8x3DRyniQLabDm2FCho7yi4nF+&#10;GgV575i8yzq7tLfs0/Mn9M1eqfGo261ABOrCX/xzH7WCxTyujWfiEZC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JLp6wuwAAANwAAAAPAAAAAAAAAAAAAAAAAKECAABk&#10;cnMvZG93bnJldi54bWxQSwUGAAAAAAQABAD5AAAAiQMAAAAA&#10;" strokecolor="#1f1a17" strokeweight="0"/>
                </v:group>
                <v:rect id="Rectangle 99" o:spid="_x0000_s1175" style="position:absolute;left:10566;top:552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6HdsIA&#10;AADcAAAADwAAAGRycy9kb3ducmV2LnhtbESPzYoCMRCE7wv7DqGFva0Z5yDuaBQRBBUvjj5AM+n5&#10;waQzJFlnfHuzIOyxqKqvqNVmtEY8yIfOsYLZNANBXDndcaPgdt1/L0CEiKzROCYFTwqwWX9+rLDQ&#10;buALPcrYiAThUKCCNsa+kDJULVkMU9cTJ6923mJM0jdSexwS3BqZZ9lcWuw4LbTY066l6l7+WgXy&#10;Wu6HRWl85k55fTbHw6Ump9TXZNwuQUQa43/43T5oBfP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od2wgAAANwAAAAPAAAAAAAAAAAAAAAAAJgCAABkcnMvZG93&#10;bnJldi54bWxQSwUGAAAAAAQABAD1AAAAhwMAAAAA&#10;" filled="f" stroked="f">
                  <v:textbox style="mso-fit-shape-to-text:t" inset="0,0,0,0">
                    <w:txbxContent>
                      <w:p w:rsidR="000610D4" w:rsidRPr="001758B1" w:rsidRDefault="000610D4" w:rsidP="00522185">
                        <w:pPr>
                          <w:rPr>
                            <w:sz w:val="18"/>
                            <w:szCs w:val="18"/>
                          </w:rPr>
                        </w:pPr>
                        <w:r w:rsidRPr="001758B1">
                          <w:rPr>
                            <w:rFonts w:ascii="Tahoma" w:hAnsi="Tahoma" w:cs="Tahoma"/>
                            <w:color w:val="000000"/>
                            <w:sz w:val="18"/>
                            <w:szCs w:val="18"/>
                          </w:rPr>
                          <w:t xml:space="preserve"> : UI HRM</w:t>
                        </w:r>
                      </w:p>
                    </w:txbxContent>
                  </v:textbox>
                </v:rect>
                <v:line id="Line 100" o:spid="_x0000_s1176" style="position:absolute;visibility:visible;mso-wrap-style:square" from="13100,8591" to="13106,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SvPcIAAADcAAAADwAAAGRycy9kb3ducmV2LnhtbERPPWvDMBDdC/0P4grZajkpGONGMSXg&#10;4nZqki7dDutim1gn1VIS5d9XQyHj432v62gmcaHZj5YVLLMcBHFn9ci9gu9D81yC8AFZ42SZFNzI&#10;Q715fFhjpe2Vd3TZh16kEPYVKhhCcJWUvhvIoM+sI07c0c4GQ4JzL/WM1xRuJrnK80IaHDk1DOho&#10;O1B32p+Ngubkov46jlH/5m5qm/ef7rP8UGrxFN9eQQSK4S7+d7daQfGS5qcz6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SvPcIAAADcAAAADwAAAAAAAAAAAAAA&#10;AAChAgAAZHJzL2Rvd25yZXYueG1sUEsFBgAAAAAEAAQA+QAAAJADAAAAAA==&#10;" strokeweight="0">
                  <v:stroke dashstyle="3 1"/>
                </v:line>
                <v:rect id="Rectangle 101" o:spid="_x0000_s1177" style="position:absolute;left:12668;top:11404;width:774;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HNcMA&#10;AADcAAAADwAAAGRycy9kb3ducmV2LnhtbESPT4vCMBTE74LfITzBm6auIGs1igjCoof1L14fzbMp&#10;Ni+liVr30xthweMwM79hpvPGluJOtS8cKxj0ExDEmdMF5wqOh1XvG4QPyBpLx6TgSR7ms3Zriql2&#10;D97RfR9yESHsU1RgQqhSKX1myKLvu4o4ehdXWwxR1rnUNT4i3JbyK0lG0mLBccFgRUtD2XV/swrO&#10;9LcZ+/XxtOatGZ52v7xdZqxUt9MsJiACNeET/m//aAWj4QDeZ+IR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QHNcMAAADcAAAADwAAAAAAAAAAAAAAAACYAgAAZHJzL2Rv&#10;d25yZXYueG1sUEsFBgAAAAAEAAQA9QAAAIgDAAAAAA==&#10;" strokecolor="#903" strokeweight=".2pt"/>
                <v:rect id="Rectangle 102" o:spid="_x0000_s1178" style="position:absolute;left:12668;top:33820;width:7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ZQsUA&#10;AADcAAAADwAAAGRycy9kb3ducmV2LnhtbESPzWrDMBCE74W8g9hAb43cGEzjRgklUCjJofml18Xa&#10;WCbWyliq7fTpo0Ahx2FmvmHmy8HWoqPWV44VvE4SEMSF0xWXCo6Hz5c3ED4ga6wdk4IreVguRk9z&#10;zLXreUfdPpQiQtjnqMCE0ORS+sKQRT9xDXH0zq61GKJsS6lb7CPc1nKaJJm0WHFcMNjQylBx2f9a&#10;BT/0t5n59fG05q1JT7tv3q4KVup5PHy8gwg0hEf4v/2lFWTp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lplCxQAAANwAAAAPAAAAAAAAAAAAAAAAAJgCAABkcnMv&#10;ZG93bnJldi54bWxQSwUGAAAAAAQABAD1AAAAigMAAAAA&#10;" strokecolor="#903" strokeweight=".2pt"/>
                <v:group id="Group 103" o:spid="_x0000_s1179" style="position:absolute;left:21590;top:12;width:4273;height:4483" coordorigin="3400,2" coordsize="673,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oval id="Oval 104" o:spid="_x0000_s1180" style="position:absolute;left:3400;top:57;width:673;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MUA&#10;AADcAAAADwAAAGRycy9kb3ducmV2LnhtbESPzWrDMBCE74W+g9hCb40cF5niRAmlEGJoITS/18Xa&#10;2CbWyliK4759FSj0OMzMN8x8OdpWDNT7xrGG6SQBQVw603ClYb9bvbyB8AHZYOuYNPyQh+Xi8WGO&#10;uXE3/qZhGyoRIexz1FCH0OVS+rImi37iOuLonV1vMUTZV9L0eItw28o0STJpseG4UGNHHzWVl+3V&#10;atipL6VOBzVNi2M2nNJuXXxu1lo/P43vMxCBxvAf/msXRkP2quB+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QxQAAANwAAAAPAAAAAAAAAAAAAAAAAJgCAABkcnMv&#10;ZG93bnJldi54bWxQSwUGAAAAAAQABAD1AAAAigMAAAAA&#10;" fillcolor="#ffc" strokecolor="#1f1a17" strokeweight="0"/>
                  <v:line id="Line 105" o:spid="_x0000_s1181" style="position:absolute;flip:x;visibility:visible;mso-wrap-style:square" from="3667,2" to="38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dJMMAAADcAAAADwAAAGRycy9kb3ducmV2LnhtbESPQYvCMBSE74L/ITzBm6a6Im7XKCIu&#10;eFGw6v3RvG3LNi+1ibb6640geBxm5htmvmxNKW5Uu8KygtEwAkGcWl1wpuB0/B3MQDiPrLG0TAru&#10;5GC56HbmGGvb8IFuic9EgLCLUUHufRVL6dKcDLqhrYiD92drgz7IOpO6xibATSnHUTSVBgsOCzlW&#10;tM4p/U+uRsFqM8PvS7s+H3bJeL+ptsdmd30o1e+1qx8Qnlr/Cb/bW61gOvmC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63STDAAAA3AAAAA8AAAAAAAAAAAAA&#10;AAAAoQIAAGRycy9kb3ducmV2LnhtbFBLBQYAAAAABAAEAPkAAACRAwAAAAA=&#10;" strokecolor="#1f1a17" strokeweight="0"/>
                  <v:line id="Line 106" o:spid="_x0000_s1182" style="position:absolute;flip:x y;visibility:visible;mso-wrap-style:square" from="3668,63" to="3814,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9/ysQAAADcAAAADwAAAGRycy9kb3ducmV2LnhtbESPQWuDQBSE74H+h+UFcotrJJhiXUNJ&#10;acm1pof29nBf1eq+FXdjTH59tlDocZiZb5h8P5teTDS61rKCTRSDIK6sbrlW8HF6XT+CcB5ZY2+Z&#10;FFzJwb54WOSYaXvhd5pKX4sAYZehgsb7IZPSVQ0ZdJEdiIP3bUeDPsixlnrES4CbXiZxnEqDLYeF&#10;Bgc6NFR15dko4Onc7er4y71MPjm8Vcmt/bz9KLVazs9PIDzN/j/81z5qBel2C79nwhGQ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3/KxAAAANwAAAAPAAAAAAAAAAAA&#10;AAAAAKECAABkcnMvZG93bnJldi54bWxQSwUGAAAAAAQABAD5AAAAkgMAAAAA&#10;" strokecolor="#1f1a17" strokeweight="0"/>
                </v:group>
                <v:rect id="Rectangle 107" o:spid="_x0000_s1183" style="position:absolute;left:19348;top:5410;width:855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o08IA&#10;AADcAAAADwAAAGRycy9kb3ducmV2LnhtbESPzYoCMRCE74LvEFrwphnF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GjTwgAAANwAAAAPAAAAAAAAAAAAAAAAAJgCAABkcnMvZG93&#10;bnJldi54bWxQSwUGAAAAAAQABAD1AAAAhwMAAAAA&#10;" filled="f" stroked="f">
                  <v:textbox style="mso-fit-shape-to-text:t" inset="0,0,0,0">
                    <w:txbxContent>
                      <w:p w:rsidR="000610D4" w:rsidRPr="001758B1" w:rsidRDefault="000610D4" w:rsidP="00522185">
                        <w:pPr>
                          <w:rPr>
                            <w:sz w:val="18"/>
                            <w:szCs w:val="18"/>
                          </w:rPr>
                        </w:pPr>
                        <w:r w:rsidRPr="001758B1">
                          <w:rPr>
                            <w:rFonts w:ascii="Tahoma" w:hAnsi="Tahoma" w:cs="Tahoma"/>
                            <w:color w:val="000000"/>
                            <w:sz w:val="18"/>
                            <w:szCs w:val="18"/>
                          </w:rPr>
                          <w:t xml:space="preserve"> : Ctr NguoiDung</w:t>
                        </w:r>
                      </w:p>
                    </w:txbxContent>
                  </v:textbox>
                </v:rect>
                <v:line id="Line 108" o:spid="_x0000_s1184" style="position:absolute;visibility:visible;mso-wrap-style:square" from="23710,8502" to="23717,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hr8QAAADcAAAADwAAAGRycy9kb3ducmV2LnhtbESPT2sCMRTE74V+h/AKvXWzlbLIahQR&#10;VmxP/rt4e2yeu4ubl3STavrtjSB4HGbmN8x0Hk0vLjT4zrKCzywHQVxb3XGj4LCvPsYgfEDW2Fsm&#10;Bf/kYT57fZliqe2Vt3TZhUYkCPsSFbQhuFJKX7dk0GfWESfvZAeDIcmhkXrAa4KbXo7yvJAGO04L&#10;LTpatlSfd39GQXV2UW9OXdS/uevX1epY/4y/lXp/i4sJiEAxPMOP9lorKL4K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GvxAAAANwAAAAPAAAAAAAAAAAA&#10;AAAAAKECAABkcnMvZG93bnJldi54bWxQSwUGAAAAAAQABAD5AAAAkgMAAAAA&#10;" strokeweight="0">
                  <v:stroke dashstyle="3 1"/>
                </v:line>
                <v:rect id="Rectangle 109" o:spid="_x0000_s1185" style="position:absolute;left:23279;top:14503;width:768;height:1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Jp8QA&#10;AADcAAAADwAAAGRycy9kb3ducmV2LnhtbESPQWsCMRSE70L/Q3gFb5q1LVZXoxShUOxBXRWvj81z&#10;s7h5WTZRV3+9KQg9DjPzDTOdt7YSF2p86VjBoJ+AIM6dLrlQsNt+90YgfEDWWDkmBTfyMJ+9dKaY&#10;anflDV2yUIgIYZ+iAhNCnUrpc0MWfd/VxNE7usZiiLIppG7wGuG2km9JMpQWS44LBmtaGMpP2dkq&#10;OND9d+yXu/2S1+Z9v1nxepGzUt3X9msCIlAb/sPP9o9WMPz4hL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SafEAAAA3AAAAA8AAAAAAAAAAAAAAAAAmAIAAGRycy9k&#10;b3ducmV2LnhtbFBLBQYAAAAABAAEAPUAAACJAwAAAAA=&#10;" strokecolor="#903" strokeweight=".2pt"/>
                <v:group id="Group 110" o:spid="_x0000_s1186" style="position:absolute;left:34201;top:12;width:4273;height:4483" coordorigin="5386,2" coordsize="673,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oval id="Oval 111" o:spid="_x0000_s1187" style="position:absolute;left:5386;top:57;width:673;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KqMYA&#10;AADcAAAADwAAAGRycy9kb3ducmV2LnhtbESPQWvCQBSE74L/YXlCb7oxmNCmriKCGKhQ1LZeH9nX&#10;JDT7NmS3Mf33bkHwOMzMN8xyPZhG9NS52rKC+SwCQVxYXXOp4OO8mz6DcB5ZY2OZFPyRg/VqPFpi&#10;pu2Vj9SffCkChF2GCirv20xKV1Rk0M1sSxy8b9sZ9EF2pdQdXgPcNDKOolQarDksVNjStqLi5/Rr&#10;FJyTQ5JcPpN5nH+l/SVu9/nb+16pp8mweQXhafCP8L2dawXp4gX+z4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TKqMYAAADcAAAADwAAAAAAAAAAAAAAAACYAgAAZHJz&#10;L2Rvd25yZXYueG1sUEsFBgAAAAAEAAQA9QAAAIsDAAAAAA==&#10;" fillcolor="#ffc" strokecolor="#1f1a17" strokeweight="0"/>
                  <v:line id="Line 112" o:spid="_x0000_s1188" style="position:absolute;flip:x;visibility:visible;mso-wrap-style:square" from="5653,2" to="58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HVjr8AAADcAAAADwAAAGRycy9kb3ducmV2LnhtbERPy6rCMBDdC/5DGMGdpgqKVqOIKLhR&#10;sOp+aMa22ExqE231683iwl0eznu5bk0p3lS7wrKC0TACQZxaXXCm4HrZD2YgnEfWWFomBR9ysF51&#10;O0uMtW34TO/EZyKEsItRQe59FUvp0pwMuqGtiAN3t7VBH2CdSV1jE8JNKcdRNJUGCw4NOVa0zSl9&#10;JC+jYLOb4fzZbm/nYzI+7arDpTm+vkr1e+1mAcJT6//Ff+6DVjCdhPnhTDgCcv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fHVjr8AAADcAAAADwAAAAAAAAAAAAAAAACh&#10;AgAAZHJzL2Rvd25yZXYueG1sUEsFBgAAAAAEAAQA+QAAAI0DAAAAAA==&#10;" strokecolor="#1f1a17" strokeweight="0"/>
                  <v:line id="Line 113" o:spid="_x0000_s1189" style="position:absolute;flip:x y;visibility:visible;mso-wrap-style:square" from="5654,63" to="5800,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Kj8QAAADcAAAADwAAAGRycy9kb3ducmV2LnhtbESPQWuDQBSE74H8h+UFektWhSbFZpVi&#10;SOk1SQ/t7eG+qtV9K+5qbH59N1DocZiZb5h9PptOTDS4xrKCeBOBIC6tbrhS8H45rp9AOI+ssbNM&#10;Cn7IQZ4tF3tMtb3yiaazr0SAsEtRQe19n0rpypoMuo3tiYP3ZQeDPsihknrAa4CbTiZRtJUGGw4L&#10;NfZU1FS259Eo4Glsd1X06Q6TT4rXMrk1H7dvpR5W88szCE+z/w//td+0gu1jDPc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kUqPxAAAANwAAAAPAAAAAAAAAAAA&#10;AAAAAKECAABkcnMvZG93bnJldi54bWxQSwUGAAAAAAQABAD5AAAAkgMAAAAA&#10;" strokecolor="#1f1a17" strokeweight="0"/>
                </v:group>
                <v:rect id="Rectangle 114" o:spid="_x0000_s1190" style="position:absolute;left:30429;top:5410;width:1153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0610D4" w:rsidRPr="001758B1" w:rsidRDefault="000610D4" w:rsidP="00522185">
                        <w:pPr>
                          <w:rPr>
                            <w:sz w:val="18"/>
                            <w:szCs w:val="18"/>
                          </w:rPr>
                        </w:pPr>
                        <w:r w:rsidRPr="001758B1">
                          <w:rPr>
                            <w:rFonts w:ascii="Tahoma" w:hAnsi="Tahoma" w:cs="Tahoma"/>
                            <w:color w:val="000000"/>
                            <w:sz w:val="18"/>
                            <w:szCs w:val="18"/>
                          </w:rPr>
                          <w:t xml:space="preserve"> : Ctr NhomNguoiDung</w:t>
                        </w:r>
                      </w:p>
                    </w:txbxContent>
                  </v:textbox>
                </v:rect>
                <v:line id="Line 115" o:spid="_x0000_s1191" style="position:absolute;visibility:visible;mso-wrap-style:square" from="36322,8502" to="36328,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nU6sQAAADcAAAADwAAAGRycy9kb3ducmV2LnhtbESPT2sCMRTE70K/Q3hCb5rVoshqFCls&#10;0Z7800tvj81zd3HzEjepxm/fCILHYWZ+wyxW0bTiSp1vLCsYDTMQxKXVDVcKfo7FYAbCB2SNrWVS&#10;cCcPq+Vbb4G5tjfe0/UQKpEg7HNUUIfgcil9WZNBP7SOOHkn2xkMSXaV1B3eEty0cpxlU2mw4bRQ&#10;o6PPmsrz4c8oKM4u6t2pifqSuXZTfP2W37OtUu/9uJ6DCBTDK/xsb7SC6eQDH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dTqxAAAANwAAAAPAAAAAAAAAAAA&#10;AAAAAKECAABkcnMvZG93bnJldi54bWxQSwUGAAAAAAQABAD5AAAAkgMAAAAA&#10;" strokeweight="0">
                  <v:stroke dashstyle="3 1"/>
                </v:line>
                <v:rect id="Rectangle 116" o:spid="_x0000_s1192" style="position:absolute;left:35890;top:17602;width:768;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BDcUA&#10;AADcAAAADwAAAGRycy9kb3ducmV2LnhtbESPT2vCQBTE7wW/w/IKvdVNbRs0ZiMiCMUe6l+8PrLP&#10;bDD7NmS3mvbTdwuCx2FmfsPks9424kKdrx0reBkmIIhLp2uuFOx3y+cxCB+QNTaOScEPeZgVg4cc&#10;M+2uvKHLNlQiQthnqMCE0GZS+tKQRT90LXH0Tq6zGKLsKqk7vEa4beQoSVJpsea4YLClhaHyvP22&#10;Co70+znxq/1hxWvzeth88XpRslJPj/18CiJQH+7hW/tDK0jf3+D/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EENxQAAANwAAAAPAAAAAAAAAAAAAAAAAJgCAABkcnMv&#10;ZG93bnJldi54bWxQSwUGAAAAAAQABAD1AAAAigMAAAAA&#10;" strokecolor="#903" strokeweight=".2pt"/>
                <v:group id="Group 117" o:spid="_x0000_s1193" style="position:absolute;left:45954;top:717;width:4191;height:4159" coordorigin="7237,113" coordsize="660,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oval id="Oval 118" o:spid="_x0000_s1194" style="position:absolute;left:7238;top:113;width:658;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Au8IA&#10;AADcAAAADwAAAGRycy9kb3ducmV2LnhtbESPQYvCMBSE78L+h/AWvGm6FuvSNcoqCOJBUJc9P5pn&#10;U21eShO1/nsjCB6HmfmGmc47W4srtb5yrOBrmIAgLpyuuFTwd1gNvkH4gKyxdkwK7uRhPvvoTTHX&#10;7sY7uu5DKSKEfY4KTAhNLqUvDFn0Q9cQR+/oWoshyraUusVbhNtajpIkkxYrjgsGG1oaKs77i1XA&#10;9XlzSv+NKcrF5IC4TcNynSrV/+x+f0AE6sI7/GqvtYJsnMHzTDwC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oC7wgAAANwAAAAPAAAAAAAAAAAAAAAAAJgCAABkcnMvZG93&#10;bnJldi54bWxQSwUGAAAAAAQABAD1AAAAhwMAAAAA&#10;" fillcolor="#ffc" strokecolor="#242728" strokeweight=".05pt"/>
                  <v:line id="Line 119" o:spid="_x0000_s1195" style="position:absolute;visibility:visible;mso-wrap-style:square" from="7237,767" to="7897,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ucMAAADcAAAADwAAAGRycy9kb3ducmV2LnhtbESPT2vCQBTE74LfYXmCN9002CjRVYpQ&#10;6CVQ/+H1mX0msdm3IbuN6bfvCoLHYWZ+w6w2valFR62rLCt4m0YgiHOrKy4UHA+fkwUI55E11pZJ&#10;wR852KyHgxWm2t55R93eFyJA2KWooPS+SaV0eUkG3dQ2xMG72tagD7ItpG7xHuCmlnEUJdJgxWGh&#10;xIa2JeU/+1+jwNy6PqPvLPaLrZ3FLuPkdDkrNR71H0sQnnr/Cj/bX1pB8j6Hx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RbnDAAAA3AAAAA8AAAAAAAAAAAAA&#10;AAAAoQIAAGRycy9kb3ducmV2LnhtbFBLBQYAAAAABAAEAPkAAACRAwAAAAA=&#10;" strokecolor="#242728" strokeweight=".05pt"/>
                </v:group>
                <v:rect id="Rectangle 120" o:spid="_x0000_s1196" style="position:absolute;left:43630;top:5702;width:873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kMAA&#10;AADcAAAADwAAAGRycy9kb3ducmV2LnhtbERPS2rDMBDdF3IHMYHuGjmGBu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RRkMAAAADcAAAADwAAAAAAAAAAAAAAAACYAgAAZHJzL2Rvd25y&#10;ZXYueG1sUEsFBgAAAAAEAAQA9QAAAIUDAAAAAA==&#10;" filled="f" stroked="f">
                  <v:textbox style="mso-fit-shape-to-text:t" inset="0,0,0,0">
                    <w:txbxContent>
                      <w:p w:rsidR="000610D4" w:rsidRPr="001758B1" w:rsidRDefault="000610D4" w:rsidP="00522185">
                        <w:pPr>
                          <w:rPr>
                            <w:sz w:val="18"/>
                            <w:szCs w:val="18"/>
                          </w:rPr>
                        </w:pPr>
                        <w:r w:rsidRPr="001758B1">
                          <w:rPr>
                            <w:rFonts w:ascii="Tahoma" w:hAnsi="Tahoma" w:cs="Tahoma"/>
                            <w:color w:val="000000"/>
                            <w:sz w:val="18"/>
                            <w:szCs w:val="18"/>
                          </w:rPr>
                          <w:t xml:space="preserve"> : Ent NguoiDung</w:t>
                        </w:r>
                      </w:p>
                    </w:txbxContent>
                  </v:textbox>
                </v:rect>
                <v:line id="Line 121" o:spid="_x0000_s1197" style="position:absolute;visibility:visible;mso-wrap-style:square" from="48050,8680" to="48056,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HjAMMAAADcAAAADwAAAGRycy9kb3ducmV2LnhtbESPQWsCMRSE7wX/Q3iCt5qtoOjWKEVY&#10;UU+teuntsXnuLm5e4iZq/PdGKPQ4zMw3zHwZTStu1PnGsoKPYQaCuLS64UrB8VC8T0H4gKyxtUwK&#10;HuRhuei9zTHX9s4/dNuHSiQI+xwV1CG4XEpf1mTQD60jTt7JdgZDkl0ldYf3BDetHGXZRBpsOC3U&#10;6GhVU3neX42C4uyi/j41UV8y126K9W+5m26VGvTj1yeIQDH8h//aG61gMp7B60w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h4wDDAAAA3AAAAA8AAAAAAAAAAAAA&#10;AAAAoQIAAGRycy9kb3ducmV2LnhtbFBLBQYAAAAABAAEAPkAAACRAwAAAAA=&#10;" strokeweight="0">
                  <v:stroke dashstyle="3 1"/>
                </v:line>
                <v:rect id="Rectangle 122" o:spid="_x0000_s1198" style="position:absolute;left:47618;top:27628;width:77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Ns78A&#10;AADcAAAADwAAAGRycy9kb3ducmV2LnhtbERPy4rCMBTdC/5DuII7TVUo2jGKCILowjezvTR3mjLN&#10;TWmiVr9+shhweTjv+bK1lXhQ40vHCkbDBARx7nTJhYLrZTOYgvABWWPlmBS8yMNy0e3MMdPuySd6&#10;nEMhYgj7DBWYEOpMSp8bsuiHriaO3I9rLIYIm0LqBp8x3FZynCSptFhybDBY09pQ/nu+WwXf9N7P&#10;/O562/HRTG6nAx/XOSvV77WrLxCB2vAR/7u3WkGaxvnxTDwC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42zvwAAANwAAAAPAAAAAAAAAAAAAAAAAJgCAABkcnMvZG93bnJl&#10;di54bWxQSwUGAAAAAAQABAD1AAAAhAMAAAAA&#10;" strokecolor="#903" strokeweight=".2pt"/>
                <v:rect id="Rectangle 123" o:spid="_x0000_s1199" style="position:absolute;left:2063;top:11404;width:769;height:28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coKMUA&#10;AADcAAAADwAAAGRycy9kb3ducmV2LnhtbESPQWvCQBSE74L/YXmCN7NRIbTRVYogFHtotJFeH9ln&#10;NjT7NmS3Ju2v7xYKPQ4z8w2z3Y+2FXfqfeNYwTJJQRBXTjdcKyjfjosHED4ga2wdk4Iv8rDfTSdb&#10;zLUb+Ez3S6hFhLDPUYEJocul9JUhiz5xHXH0bq63GKLsa6l7HCLctnKVppm02HBcMNjRwVD1cfm0&#10;Ct7p++XRn8rriQuzvp5fuThUrNR8Nj5tQAQaw3/4r/2sFWTZE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ygoxQAAANwAAAAPAAAAAAAAAAAAAAAAAJgCAABkcnMv&#10;ZG93bnJldi54bWxQSwUGAAAAAAQABAD1AAAAigMAAAAA&#10;" strokecolor="#903" strokeweight=".2pt"/>
                <v:rect id="Rectangle 124" o:spid="_x0000_s1200" style="position:absolute;left:12668;top:11404;width:774;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2X8MA&#10;AADcAAAADwAAAGRycy9kb3ducmV2LnhtbESPT4vCMBTE78J+h/AWvGm6CsWtRlmEBdGD/9nro3k2&#10;ZZuX0kStfnojCB6HmfkNM5m1thIXanzpWMFXPwFBnDtdcqHgsP/tjUD4gKyxckwKbuRhNv3oTDDT&#10;7spbuuxCISKEfYYKTAh1JqXPDVn0fVcTR+/kGoshyqaQusFrhNtKDpIklRZLjgsGa5obyv93Z6vg&#10;j+6rb788HJe8McPjds2bec5KdT/bnzGIQG14h1/thVaQpg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W2X8MAAADcAAAADwAAAAAAAAAAAAAAAACYAgAAZHJzL2Rv&#10;d25yZXYueG1sUEsFBgAAAAAEAAQA9QAAAIgDAAAAAA==&#10;" strokecolor="#903" strokeweight=".2pt"/>
                <v:rect id="Rectangle 125" o:spid="_x0000_s1201" style="position:absolute;left:12668;top:33820;width:7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TxMMA&#10;AADcAAAADwAAAGRycy9kb3ducmV2LnhtbESPQYvCMBSE7wv+h/AEb2uqQtFqFBEE0cOqq3h9NM+m&#10;2LyUJmrdX79ZEPY4zMw3zGzR2ko8qPGlYwWDfgKCOHe65ELB6Xv9OQbhA7LGyjEpeJGHxbzzMcNM&#10;uycf6HEMhYgQ9hkqMCHUmZQ+N2TR911NHL2rayyGKJtC6gafEW4rOUySVFosOS4YrGllKL8d71bB&#10;hX52E789nbe8N6Pz4Yv3q5yV6nXb5RREoDb8h9/tjVaQpiP4OxOP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TxMMAAADcAAAADwAAAAAAAAAAAAAAAACYAgAAZHJzL2Rv&#10;d25yZXYueG1sUEsFBgAAAAAEAAQA9QAAAIgDAAAAAA==&#10;" strokecolor="#903" strokeweight=".2pt"/>
                <v:rect id="Rectangle 126" o:spid="_x0000_s1202" style="position:absolute;left:23279;top:14503;width:768;height:1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LsMUA&#10;AADcAAAADwAAAGRycy9kb3ducmV2LnhtbESPQWvCQBSE74X+h+UVequbWgk2ZpUiCMUe1NTg9ZF9&#10;zYZm34bsVlN/vSsIHoeZ+YbJF4NtxZF63zhW8DpKQBBXTjdcK9h/r16mIHxA1tg6JgX/5GExf3zI&#10;MdPuxDs6FqEWEcI+QwUmhC6T0leGLPqR64ij9+N6iyHKvpa6x1OE21aOkySVFhuOCwY7Whqqfos/&#10;q+BA5693v96Xa96at3K34e2yYqWen4aPGYhAQ7iHb+1PrSBNJ3A9E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IuwxQAAANwAAAAPAAAAAAAAAAAAAAAAAJgCAABkcnMv&#10;ZG93bnJldi54bWxQSwUGAAAAAAQABAD1AAAAigMAAAAA&#10;" strokecolor="#903" strokeweight=".2pt"/>
                <v:rect id="Rectangle 127" o:spid="_x0000_s1203" style="position:absolute;left:35890;top:17602;width:768;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uK8UA&#10;AADcAAAADwAAAGRycy9kb3ducmV2LnhtbESPQWvCQBSE74X+h+UVequbWgw2ZpUiCMUe1NTg9ZF9&#10;zYZm34bsVlN/vSsIHoeZ+YbJF4NtxZF63zhW8DpKQBBXTjdcK9h/r16mIHxA1tg6JgX/5GExf3zI&#10;MdPuxDs6FqEWEcI+QwUmhC6T0leGLPqR64ij9+N6iyHKvpa6x1OE21aOkySVFhuOCwY7Whqqfos/&#10;q+BA5693v96Xa96at3K34e2yYqWen4aPGYhAQ7iHb+1PrSBNJ3A9E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C4rxQAAANwAAAAPAAAAAAAAAAAAAAAAAJgCAABkcnMv&#10;ZG93bnJldi54bWxQSwUGAAAAAAQABAD1AAAAigMAAAAA&#10;" strokecolor="#903" strokeweight=".2pt"/>
                <v:line id="Line 128" o:spid="_x0000_s1204" style="position:absolute;visibility:visible;mso-wrap-style:square" from="2933,11391" to="12630,11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3cQAAADcAAAADwAAAGRycy9kb3ducmV2LnhtbESPQWsCMRSE70L/Q3hCb5rVQ5CtUUpb&#10;wR4U1ELx9tg8N9tuXtZN1PXfG0HwOMzMN8x03rlanKkNlWcNo2EGgrjwpuJSw89uMZiACBHZYO2Z&#10;NFwpwHz20ptibvyFN3TexlIkCIccNdgYm1zKUFhyGIa+IU7ewbcOY5JtKU2LlwR3tRxnmZIOK04L&#10;Fhv6sFT8b09OA9b2+Lv4XH/t5UqtDcn9nz98a/3a797fQETq4jP8aC+NBqUU3M+k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GDdxAAAANwAAAAPAAAAAAAAAAAA&#10;AAAAAKECAABkcnMvZG93bnJldi54bWxQSwUGAAAAAAQABAD5AAAAkgMAAAAA&#10;" strokecolor="#903" strokeweight=".2pt"/>
                <v:line id="Line 129" o:spid="_x0000_s1205" style="position:absolute;flip:x;visibility:visible;mso-wrap-style:square" from="11569,11391" to="12630,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TyMUAAADcAAAADwAAAGRycy9kb3ducmV2LnhtbESPT4vCMBTE74LfITxhL7ImLliXrlFE&#10;EGQRxD8Xb4/mbVttXkoTbf32G0HwOMzMb5jZorOVuFPjS8caxiMFgjhzpuRcw+m4/vwG4QOywcox&#10;aXiQh8W835thalzLe7ofQi4ihH2KGooQ6lRKnxVk0Y9cTRy9P9dYDFE2uTQNthFuK/mlVCItlhwX&#10;CqxpVVB2Pdyshvo4WW/Hu6FsL7/lVKnh+XHbnLX+GHTLHxCBuvAOv9oboyFJpvA8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zTyMUAAADcAAAADwAAAAAAAAAA&#10;AAAAAAChAgAAZHJzL2Rvd25yZXYueG1sUEsFBgAAAAAEAAQA+QAAAJMDAAAAAA==&#10;" strokecolor="#903" strokeweight=".7pt"/>
                <v:line id="Line 130" o:spid="_x0000_s1206" style="position:absolute;flip:x y;visibility:visible;mso-wrap-style:square" from="11569,10953" to="12630,11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61MMAAADcAAAADwAAAGRycy9kb3ducmV2LnhtbERPTWvCQBC9C/0PyxS86caiwaauUoqK&#10;IIimPeQ4ZKdJ2uxsyK4m+uvdg+Dx8b4Xq97U4kKtqywrmIwjEMS51RUXCn6+N6M5COeRNdaWScGV&#10;HKyWL4MFJtp2fKJL6gsRQtglqKD0vkmkdHlJBt3YNsSB+7WtQR9gW0jdYhfCTS3foiiWBisODSU2&#10;9FVS/p+ejYKZ3E/X22x7PHV//eT2nh72WXZWavjaf36A8NT7p/jh3mkFcRzWhjPhCM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q+tTDAAAA3AAAAA8AAAAAAAAAAAAA&#10;AAAAoQIAAGRycy9kb3ducmV2LnhtbFBLBQYAAAAABAAEAPkAAACRAwAAAAA=&#10;" strokecolor="#903" strokeweight=".7pt"/>
                <v:rect id="Rectangle 131" o:spid="_x0000_s1207" style="position:absolute;left:1606;top:9359;width:1239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tsIA&#10;AADcAAAADwAAAGRycy9kb3ducmV2LnhtbESPzYoCMRCE7wv7DqGFva0ZPQzuaBQRBBUvjj5AM+n5&#10;waQzJFlnfHuzIOyxqKqvqNVmtEY8yIfOsYLZNANBXDndcaPgdt1/L0CEiKzROCYFTwqwWX9+rLDQ&#10;buALPcrYiAThUKCCNsa+kDJULVkMU9cTJ6923mJM0jdSexwS3Bo5z7JcWuw4LbTY066l6l7+WgXy&#10;Wu6HRWl85k7z+myOh0tNTqmvybhdgog0xv/wu33QCvL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D62wgAAANwAAAAPAAAAAAAAAAAAAAAAAJgCAABkcnMvZG93&#10;bnJldi54bWxQSwUGAAAAAAQABAD1AAAAhwM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1: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32" o:spid="_x0000_s1208" style="position:absolute;visibility:visible;mso-wrap-style:square" from="13538,14490" to="23234,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jL78MAAADcAAAADwAAAGRycy9kb3ducmV2LnhtbERPz2vCMBS+D/wfwhO8zdQdutEZZegK&#10;22GFqTC8PZpn09m8dE1su//eHASPH9/v5Xq0jeip87VjBYt5AoK4dLrmSsFhnz++gPABWWPjmBT8&#10;k4f1avKwxEy7gb+p34VKxBD2GSowIbSZlL40ZNHPXUscuZPrLIYIu0rqDocYbhv5lCSptFhzbDDY&#10;0sZQed5drAJszN9Pvi3ej/IrLTTJ4687fSo1m45vryACjeEuvrk/tIL0Oc6PZ+IRkK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oy+/DAAAA3AAAAA8AAAAAAAAAAAAA&#10;AAAAoQIAAGRycy9kb3ducmV2LnhtbFBLBQYAAAAABAAEAPkAAACRAwAAAAA=&#10;" strokecolor="#903" strokeweight=".2pt"/>
                <v:line id="Line 133" o:spid="_x0000_s1209" style="position:absolute;flip:x;visibility:visible;mso-wrap-style:square" from="22174,14490" to="23234,14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B4+sUAAADcAAAADwAAAGRycy9kb3ducmV2LnhtbESPQYvCMBSE7wv+h/AEL6JJhVWpRhFB&#10;EFlYVr14ezTPttq8lCba+u/NwsIeh5n5hlmuO1uJJzW+dKwhGSsQxJkzJecazqfdaA7CB2SDlWPS&#10;8CIP61XvY4mpcS3/0PMYchEh7FPUUIRQp1L6rCCLfuxq4uhdXWMxRNnk0jTYRrit5ESpqbRYclwo&#10;sKZtQdn9+LAa6tPn7iv5Hsr2dihnSg0vr8f+ovWg320WIAJ14T/8194bDdNZ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B4+sUAAADcAAAADwAAAAAAAAAA&#10;AAAAAAChAgAAZHJzL2Rvd25yZXYueG1sUEsFBgAAAAAEAAQA+QAAAJMDAAAAAA==&#10;" strokecolor="#903" strokeweight=".7pt"/>
                <v:line id="Line 134" o:spid="_x0000_s1210" style="position:absolute;flip:x y;visibility:visible;mso-wrap-style:square" from="22174,14046" to="23234,14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b48cAAADcAAAADwAAAGRycy9kb3ducmV2LnhtbESPT2vCQBTE7wW/w/KE3upGaf0TXaWU&#10;VgRBNHrI8ZF9JtHs25BdTeqn7xYKPQ4z8xtmsepMJe7UuNKyguEgAkGcWV1yruB0/HqZgnAeWWNl&#10;mRR8k4PVsve0wFjblg90T3wuAoRdjAoK7+tYSpcVZNANbE0cvLNtDPogm1zqBtsAN5UcRdFYGiw5&#10;LBRY00dB2TW5GQVvcvv6uU7X+0N76YaPWbLbpulNqed+9z4H4anz/+G/9kYrGE9G8HsmHA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21vjxwAAANwAAAAPAAAAAAAA&#10;AAAAAAAAAKECAABkcnMvZG93bnJldi54bWxQSwUGAAAAAAQABAD5AAAAlQMAAAAA&#10;" strokecolor="#903" strokeweight=".7pt"/>
                <v:rect id="Rectangle 135" o:spid="_x0000_s1211" style="position:absolute;left:12217;top:12458;width:1127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2</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36" o:spid="_x0000_s1212" style="position:absolute;visibility:visible;mso-wrap-style:square" from="24149,17589" to="35852,1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od8UAAADcAAAADwAAAGRycy9kb3ducmV2LnhtbESPT2sCMRTE70K/Q3gFb5qt0K2sRila&#10;oT1U8A+It8fmuVndvKybqNtvb4SCx2FmfsOMp62txJUaXzpW8NZPQBDnTpdcKNhuFr0hCB+QNVaO&#10;ScEfeZhOXjpjzLS78Yqu61CICGGfoQITQp1J6XNDFn3f1cTRO7jGYoiyKaRu8BbhtpKDJEmlxZLj&#10;gsGaZoby0/piFWBlzrvFfPm1l7/pUpPcH93hR6nua/s5AhGoDc/wf/tbK0g/3uF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od8UAAADcAAAADwAAAAAAAAAA&#10;AAAAAAChAgAAZHJzL2Rvd25yZXYueG1sUEsFBgAAAAAEAAQA+QAAAJMDAAAAAA==&#10;" strokecolor="#903" strokeweight=".2pt"/>
                <v:line id="Line 137" o:spid="_x0000_s1213" style="position:absolute;flip:x;visibility:visible;mso-wrap-style:square" from="34785,17589" to="35852,1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gjsUAAADcAAAADwAAAGRycy9kb3ducmV2LnhtbESPT4vCMBTE74LfITxhL7ImLliXrlFE&#10;EGQRxD8Xb4/mbVttXkoTbf32G0HwOMzMb5jZorOVuFPjS8caxiMFgjhzpuRcw+m4/vwG4QOywcox&#10;aXiQh8W835thalzLe7ofQi4ihH2KGooQ6lRKnxVk0Y9cTRy9P9dYDFE2uTQNthFuK/mlVCItlhwX&#10;CqxpVVB2Pdyshvo4WW/Hu6FsL7/lVKnh+XHbnLX+GHTLHxCBuvAOv9oboyGZJvA8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ngjsUAAADcAAAADwAAAAAAAAAA&#10;AAAAAAChAgAAZHJzL2Rvd25yZXYueG1sUEsFBgAAAAAEAAQA+QAAAJMDAAAAAA==&#10;" strokecolor="#903" strokeweight=".7pt"/>
                <v:line id="Line 138" o:spid="_x0000_s1214" style="position:absolute;flip:x y;visibility:visible;mso-wrap-style:square" from="34785,17145" to="35852,1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4e8cAAADcAAAADwAAAGRycy9kb3ducmV2LnhtbESPQWvCQBSE70L/w/IKvelGabVGVxGx&#10;UhBEUw85PrLPJG32bciuJu2vdwuCx2FmvmHmy85U4kqNKy0rGA4iEMSZ1SXnCk5fH/13EM4ja6ws&#10;k4JfcrBcPPXmGGvb8pGuic9FgLCLUUHhfR1L6bKCDLqBrYmDd7aNQR9kk0vdYBvgppKjKBpLgyWH&#10;hQJrWheU/SQXo+BN7l4323R7OLbf3fBvmux3aXpR6uW5W81AeOr8I3xvf2oF48kE/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Ph7xwAAANwAAAAPAAAAAAAA&#10;AAAAAAAAAKECAABkcnMvZG93bnJldi54bWxQSwUGAAAAAAQABAD5AAAAlQMAAAAA&#10;" strokecolor="#903" strokeweight=".7pt"/>
                <v:rect id="Rectangle 139" o:spid="_x0000_s1215" style="position:absolute;left:24828;top:15525;width:1795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3: </w:t>
                        </w:r>
                        <w:r>
                          <w:rPr>
                            <w:rFonts w:ascii="Tahoma" w:hAnsi="Tahoma" w:cs="Tahoma"/>
                            <w:color w:val="000000"/>
                            <w:sz w:val="18"/>
                            <w:szCs w:val="18"/>
                          </w:rPr>
                          <w:t>L</w:t>
                        </w:r>
                        <w:r w:rsidRPr="001758B1">
                          <w:rPr>
                            <w:rFonts w:ascii="Tahoma" w:hAnsi="Tahoma" w:cs="Tahoma"/>
                            <w:color w:val="000000"/>
                            <w:sz w:val="18"/>
                            <w:szCs w:val="18"/>
                          </w:rPr>
                          <w:t>ấy</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40" o:spid="_x0000_s1216" style="position:absolute;flip:x;visibility:visible;mso-wrap-style:square" from="24180,20681" to="35852,2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HIWMYAAADcAAAADwAAAGRycy9kb3ducmV2LnhtbESPS2vDMBCE74X8B7GFXkoiJy1O6kYJ&#10;fZDSQy55kPNibW0Ra6Vaauzk10eFQo/DzHzDzJe9bcSJ2mAcKxiPMhDEpdOGKwX73Wo4AxEissbG&#10;MSk4U4DlYnAzx0K7jjd02sZKJAiHAhXUMfpCylDWZDGMnCdO3pdrLcYk20rqFrsEt42cZFkuLRpO&#10;CzV6equpPG5/bKJcjH9dH+8fHvt3k0++9cFT96HU3W3/8gwiUh//w3/tT60gnz7B7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xyFjGAAAA3AAAAA8AAAAAAAAA&#10;AAAAAAAAoQIAAGRycy9kb3ducmV2LnhtbFBLBQYAAAAABAAEAPkAAACUAwAAAAA=&#10;" strokecolor="#903" strokeweight=".2pt"/>
                <v:line id="Line 141" o:spid="_x0000_s1217" style="position:absolute;visibility:visible;mso-wrap-style:square" from="24180,20681" to="25241,21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YmV8MAAADcAAAADwAAAGRycy9kb3ducmV2LnhtbERPy2rCQBTdF/yH4Qru6kRLRaKjSEAq&#10;RbA+wd0lc02CmTshM8bEr+8sCl0eznu+bE0pGqpdYVnBaBiBIE6tLjhTcDqu36cgnEfWWFomBR05&#10;WC56b3OMtX3ynpqDz0QIYRejgtz7KpbSpTkZdENbEQfuZmuDPsA6k7rGZwg3pRxH0UQaLDg05FhR&#10;klN6PzyMgs+fHSfJ6+Pr3DXb7+u+Szd02So16LerGQhPrf8X/7k3WsFkGuaHM+EI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WJlfDAAAA3AAAAA8AAAAAAAAAAAAA&#10;AAAAoQIAAGRycy9kb3ducmV2LnhtbFBLBQYAAAAABAAEAPkAAACRAwAAAAA=&#10;" strokecolor="#903" strokeweight=".7pt"/>
                <v:line id="Line 142" o:spid="_x0000_s1218" style="position:absolute;flip:y;visibility:visible;mso-wrap-style:square" from="24180,20243" to="25241,20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UI3cUAAADcAAAADwAAAGRycy9kb3ducmV2LnhtbESPQYvCMBSE7wv+h/AEL6JJhVWpRhFB&#10;EFlYVr14ezTPttq8lCba+u/NwsIeh5n5hlmuO1uJJzW+dKwhGSsQxJkzJecazqfdaA7CB2SDlWPS&#10;8CIP61XvY4mpcS3/0PMYchEh7FPUUIRQp1L6rCCLfuxq4uhdXWMxRNnk0jTYRrit5ESpqbRYclwo&#10;sKZtQdn9+LAa6tPn7iv5Hsr2dihnSg0vr8f+ovWg320WIAJ14T/8194bDdN5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UI3cUAAADcAAAADwAAAAAAAAAA&#10;AAAAAAChAgAAZHJzL2Rvd25yZXYueG1sUEsFBgAAAAAEAAQA+QAAAJMDAAAAAA==&#10;" strokecolor="#903" strokeweight=".7pt"/>
                <v:rect id="Rectangle 143" o:spid="_x0000_s1219" style="position:absolute;left:25006;top:18472;width:1600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4: </w:t>
                        </w:r>
                        <w:r>
                          <w:rPr>
                            <w:rFonts w:ascii="Tahoma" w:hAnsi="Tahoma" w:cs="Tahoma"/>
                            <w:color w:val="000000"/>
                            <w:sz w:val="18"/>
                            <w:szCs w:val="18"/>
                          </w:rPr>
                          <w:t>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44" o:spid="_x0000_s1220" style="position:absolute;visibility:visible;mso-wrap-style:square" from="24180,23780" to="28600,23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lv8QAAADcAAAADwAAAGRycy9kb3ducmV2LnhtbESPQWsCMRSE7wX/Q3iCt5q1wiKrUUQr&#10;1EOFqiDeHpvnZnXzst1E3f57IxQ8DjPzDTOZtbYSN2p86VjBoJ+AIM6dLrlQsN+t3kcgfEDWWDkm&#10;BX/kYTbtvE0w0+7OP3TbhkJECPsMFZgQ6kxKnxuy6PuuJo7eyTUWQ5RNIXWD9wi3lfxIklRaLDku&#10;GKxpYSi/bK9WAVbm97Babj6P8jvdaJLHszutlep12/kYRKA2vML/7S+tIB0N4XkmHgE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7yW/xAAAANwAAAAPAAAAAAAAAAAA&#10;AAAAAKECAABkcnMvZG93bnJldi54bWxQSwUGAAAAAAQABAD5AAAAkgMAAAAA&#10;" strokecolor="#903" strokeweight=".2pt"/>
                <v:line id="Line 145" o:spid="_x0000_s1221" style="position:absolute;visibility:visible;mso-wrap-style:square" from="28600,23780" to="28606,24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a9y8QAAADcAAAADwAAAGRycy9kb3ducmV2LnhtbESPQWsCMRSE7wX/Q3iCt5q1yCKrUUQr&#10;1EOFqiDeHpvnZnXzst1E3f57IxQ8DjPzDTOZtbYSN2p86VjBoJ+AIM6dLrlQsN+t3kcgfEDWWDkm&#10;BX/kYTbtvE0w0+7OP3TbhkJECPsMFZgQ6kxKnxuy6PuuJo7eyTUWQ5RNIXWD9wi3lfxIklRaLDku&#10;GKxpYSi/bK9WAVbm97Babj6P8jvdaJLHszutlep12/kYRKA2vML/7S+tIB0N4XkmHgE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r3LxAAAANwAAAAPAAAAAAAAAAAA&#10;AAAAAKECAABkcnMvZG93bnJldi54bWxQSwUGAAAAAAQABAD5AAAAkgMAAAAA&#10;" strokecolor="#903" strokeweight=".2pt"/>
                <v:line id="Line 146" o:spid="_x0000_s1222" style="position:absolute;flip:x;visibility:visible;mso-wrap-style:square" from="24206,24663" to="28600,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myesYAAADcAAAADwAAAGRycy9kb3ducmV2LnhtbESPzWsCMRTE74X+D+EVvEjN1o9FVqP0&#10;g0oPvVSL58fmdTe4eUk30V396xtB6HGYmd8wy3VvG3GiNhjHCp5GGQji0mnDlYLv3fvjHESIyBob&#10;x6TgTAHWq/u7JRbadfxFp22sRIJwKFBBHaMvpAxlTRbDyHni5P241mJMsq2kbrFLcNvIcZbl0qLh&#10;tFCjp9eaysP2aBPlYvzL52E4mfZvJh//6r2nbqPU4KF/XoCI1Mf/8K39oRXk8x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psnrGAAAA3AAAAA8AAAAAAAAA&#10;AAAAAAAAoQIAAGRycy9kb3ducmV2LnhtbFBLBQYAAAAABAAEAPkAAACUAwAAAAA=&#10;" strokecolor="#903" strokeweight=".2pt"/>
                <v:line id="Line 147" o:spid="_x0000_s1223" style="position:absolute;visibility:visible;mso-wrap-style:square" from="24206,24663" to="25266,2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MbuMcAAADcAAAADwAAAGRycy9kb3ducmV2LnhtbESP3WrCQBSE7wXfYTmF3ummLQaJrlIC&#10;UimCP20F7w7ZYxKaPRuy25j49K4g9HKYmW+Y+bIzlWipcaVlBS/jCARxZnXJuYLvr9VoCsJ5ZI2V&#10;ZVLQk4PlYjiYY6LthffUHnwuAoRdggoK7+tESpcVZNCNbU0cvLNtDPogm1zqBi8Bbir5GkWxNFhy&#10;WCiwprSg7PfwZxRMdltO0+vbx0/fbj5P+z5b03Gj1PNT9z4D4anz/+FHe60VxNMY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sxu4xwAAANwAAAAPAAAAAAAA&#10;AAAAAAAAAKECAABkcnMvZG93bnJldi54bWxQSwUGAAAAAAQABAD5AAAAlQMAAAAA&#10;" strokecolor="#903" strokeweight=".7pt"/>
                <v:line id="Line 148" o:spid="_x0000_s1224" style="position:absolute;flip:y;visibility:visible;mso-wrap-style:square" from="24206,24225" to="25266,24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1MsUAAADcAAAADwAAAGRycy9kb3ducmV2LnhtbESPT4vCMBTE78J+h/AWvIgmCv6ha5Rl&#10;QZBFEKsXb4/mbVttXkoTbf32G0HwOMzMb5jlurOVuFPjS8caxiMFgjhzpuRcw+m4GS5A+IBssHJM&#10;Gh7kYb366C0xMa7lA93TkIsIYZ+ghiKEOpHSZwVZ9CNXE0fvzzUWQ5RNLk2DbYTbSk6UmkmLJceF&#10;Amv6KSi7pjeroT5ON7vxfiDby285V2pwfty2Z637n933F4hAXXiHX+2t0TBbzOF5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A1MsUAAADcAAAADwAAAAAAAAAA&#10;AAAAAAChAgAAZHJzL2Rvd25yZXYueG1sUEsFBgAAAAAEAAQA+QAAAJMDAAAAAA==&#10;" strokecolor="#903" strokeweight=".7pt"/>
                <v:line id="Line 149" o:spid="_x0000_s1225" style="position:absolute;flip:x;visibility:visible;mso-wrap-style:square" from="13569,33807" to="23234,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5hD8IAAADcAAAADwAAAGRycy9kb3ducmV2LnhtbERPy4rCMBTdC/MP4Qqz01QXoh2jiDAy&#10;MD5QZ+Hy2lybYnPTaWKtf28WgsvDeU/nrS1FQ7UvHCsY9BMQxJnTBecK/o7fvTEIH5A1lo5JwYM8&#10;zGcfnSmm2t15T80h5CKGsE9RgQmhSqX0mSGLvu8q4shdXG0xRFjnUtd4j+G2lMMkGUmLBccGgxUt&#10;DWXXw80qaJLGrCbt6f/3XO3s5mq264HcKvXZbRdfIAK14S1+uX+0gtE4ro1n4h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5hD8IAAADcAAAADwAAAAAAAAAAAAAA&#10;AAChAgAAZHJzL2Rvd25yZXYueG1sUEsFBgAAAAAEAAQA+QAAAJADAAAAAA==&#10;" strokecolor="#903" strokeweight="0">
                  <v:stroke dashstyle="3 1"/>
                </v:line>
                <v:line id="Line 150" o:spid="_x0000_s1226" style="position:absolute;visibility:visible;mso-wrap-style:square" from="13569,33807" to="14630,34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PysYAAADcAAAADwAAAGRycy9kb3ducmV2LnhtbESPQWvCQBSE7wX/w/KE3urGSsVGV5FA&#10;UYpg1bbg7ZF9JsHs25DdxsRf7woFj8PMfMPMFq0pRUO1KywrGA4iEMSp1QVnCr4PHy8TEM4jaywt&#10;k4KOHCzmvacZxtpeeEfN3mciQNjFqCD3voqldGlOBt3AVsTBO9naoA+yzqSu8RLgppSvUTSWBgsO&#10;CzlWlOSUnvd/RsHb15aT5Dpa/XTN5vO469I1/W6Ueu63yykIT61/hP/ba61gPHmH+5lw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sj8rGAAAA3AAAAA8AAAAAAAAA&#10;AAAAAAAAoQIAAGRycy9kb3ducmV2LnhtbFBLBQYAAAAABAAEAPkAAACUAwAAAAA=&#10;" strokecolor="#903" strokeweight=".7pt"/>
                <v:line id="Line 151" o:spid="_x0000_s1227" style="position:absolute;flip:y;visibility:visible;mso-wrap-style:square" from="13569,33369" to="14630,3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A7m8IAAADcAAAADwAAAGRycy9kb3ducmV2LnhtbERPy4rCMBTdC/5DuIIb0UTBVzXKMCCI&#10;DIiPjbtLc20709yUJtr695OF4PJw3utta0vxpNoXjjWMRwoEcepMwZmG62U3XIDwAdlg6Zg0vMjD&#10;dtPtrDExruETPc8hEzGEfYIa8hCqREqf5mTRj1xFHLm7qy2GCOtMmhqbGG5LOVFqJi0WHBtyrOg7&#10;p/Tv/LAaqst09zM+DmTzeyjmSg1ur8f+pnW/136tQARqw0f8du+Nhtkyzo9n4h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A7m8IAAADcAAAADwAAAAAAAAAAAAAA&#10;AAChAgAAZHJzL2Rvd25yZXYueG1sUEsFBgAAAAAEAAQA+QAAAJADAAAAAA==&#10;" strokecolor="#903" strokeweight=".7pt"/>
                <v:rect id="Rectangle 152" o:spid="_x0000_s1228" style="position:absolute;left:9328;top:31775;width:17551;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8: </w:t>
                        </w:r>
                        <w:r>
                          <w:rPr>
                            <w:rFonts w:ascii="Tahoma" w:hAnsi="Tahoma" w:cs="Tahoma"/>
                            <w:color w:val="000000"/>
                            <w:sz w:val="18"/>
                            <w:szCs w:val="18"/>
                          </w:rPr>
                          <w:t>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v:line id="Line 153" o:spid="_x0000_s1229" style="position:absolute;flip:x;visibility:visible;mso-wrap-style:square" from="2959,36906" to="12630,3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OMUAAADcAAAADwAAAGRycy9kb3ducmV2LnhtbESPQWvCQBSE70L/w/IKvelGD6Kpq5RC&#10;RbBVjD14fGZfs8Hs25jdxvjvXUHwOMzMN8xs0dlKtNT40rGC4SABQZw7XXKh4Hf/1Z+A8AFZY+WY&#10;FFzJw2L+0pthqt2Fd9RmoRARwj5FBSaEOpXS54Ys+oGriaP35xqLIcqmkLrBS4TbSo6SZCwtlhwX&#10;DNb0aSg/Zf9WQZu0ZjntDuf1sd7an5PZfA/lRqm31+7jHUSgLjzDj/ZKKxhPR3A/E4+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AOMUAAADcAAAADwAAAAAAAAAA&#10;AAAAAAChAgAAZHJzL2Rvd25yZXYueG1sUEsFBgAAAAAEAAQA+QAAAJMDAAAAAA==&#10;" strokecolor="#903" strokeweight="0">
                  <v:stroke dashstyle="3 1"/>
                </v:line>
                <v:line id="Line 154" o:spid="_x0000_s1230" style="position:absolute;visibility:visible;mso-wrap-style:square" from="2959,36906" to="4019,3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0u/cYAAADcAAAADwAAAGRycy9kb3ducmV2LnhtbESPQWvCQBSE74L/YXmCN91YqdjoKhIo&#10;ShFatS14e2SfSTD7NmS3Memvd4VCj8PMfMMs160pRUO1KywrmIwjEMSp1QVnCj5Pr6M5COeRNZaW&#10;SUFHDtarfm+JsbY3PlBz9JkIEHYxKsi9r2IpXZqTQTe2FXHwLrY26IOsM6lrvAW4KeVTFM2kwYLD&#10;Qo4VJTml1+OPUfD88c5J8jvdfnXN/u186NIdfe+VGg7azQKEp9b/h//aO61g9jKFx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dLv3GAAAA3AAAAA8AAAAAAAAA&#10;AAAAAAAAoQIAAGRycy9kb3ducmV2LnhtbFBLBQYAAAAABAAEAPkAAACUAwAAAAA=&#10;" strokecolor="#903" strokeweight=".7pt"/>
                <v:line id="Line 155" o:spid="_x0000_s1231" style="position:absolute;flip:y;visibility:visible;mso-wrap-style:square" from="2959,36461" to="4019,3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s9mMYAAADcAAAADwAAAGRycy9kb3ducmV2LnhtbESPQWvCQBSE70L/w/IKXqTuKpq2qasU&#10;QRARRO3F2yP7mqTNvg3Z1cR/7wqCx2FmvmFmi85W4kKNLx1rGA0VCOLMmZJzDT/H1dsHCB+QDVaO&#10;ScOVPCzmL70Zpsa1vKfLIeQiQtinqKEIoU6l9FlBFv3Q1cTR+3WNxRBlk0vTYBvhtpJjpRJpseS4&#10;UGBNy4Ky/8PZaqiP09V2tBvI9m9Tvis1OF3P65PW/dfu+wtEoC48w4/22mhIPi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LPZjGAAAA3AAAAA8AAAAAAAAA&#10;AAAAAAAAoQIAAGRycy9kb3ducmV2LnhtbFBLBQYAAAAABAAEAPkAAACUAwAAAAA=&#10;" strokecolor="#903" strokeweight=".7pt"/>
                <v:rect id="Rectangle 156" o:spid="_x0000_s1232" style="position:absolute;left:4464;top:34874;width:12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9</w:t>
                        </w:r>
                        <w:r>
                          <w:rPr>
                            <w:rFonts w:ascii="Tahoma" w:hAnsi="Tahoma" w:cs="Tahoma"/>
                            <w:color w:val="000000"/>
                            <w:sz w:val="18"/>
                            <w:szCs w:val="18"/>
                          </w:rPr>
                          <w:t>: 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v:line id="Line 157" o:spid="_x0000_s1233" style="position:absolute;visibility:visible;mso-wrap-style:square" from="24149,27616" to="47580,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Q+sYAAADcAAAADwAAAGRycy9kb3ducmV2LnhtbESPT2vCQBTE74LfYXmCN7Oxh9CmbqT4&#10;B+yhQq0g3h7Zl2za7Ns0u9X47d1CocdhZn7DLJaDbcWFet84VjBPUhDEpdMN1wqOH9vZIwgfkDW2&#10;jknBjTwsi/Fogbl2V36nyyHUIkLY56jAhNDlUvrSkEWfuI44epXrLYYo+1rqHq8Rblv5kKaZtNhw&#10;XDDY0cpQ+XX4sQqwNd+n7Xq/Ocu3bK9Jnj9d9arUdDK8PIMINIT/8F97pxVkTxn8nolHQB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BEPrGAAAA3AAAAA8AAAAAAAAA&#10;AAAAAAAAoQIAAGRycy9kb3ducmV2LnhtbFBLBQYAAAAABAAEAPkAAACUAwAAAAA=&#10;" strokecolor="#903" strokeweight=".2pt"/>
                <v:line id="Line 158" o:spid="_x0000_s1234" style="position:absolute;flip:x;visibility:visible;mso-wrap-style:square" from="46520,27616" to="47580,28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mj78UAAADcAAAADwAAAGRycy9kb3ducmV2LnhtbESPT4vCMBTE78J+h/AWvMiaKKy61SjL&#10;giCLIP65eHs0z7bavJQm2vrtjSB4HGbmN8xs0dpS3Kj2hWMNg74CQZw6U3Cm4bBffk1A+IBssHRM&#10;Gu7kYTH/6MwwMa7hLd12IRMRwj5BDXkIVSKlT3Oy6PuuIo7eydUWQ5R1Jk2NTYTbUg6VGkmLBceF&#10;HCv6yym97K5WQ7X/Xq4Hm55szv/FWKne8X5dHbXufra/UxCB2vAOv9oro2H0M4bn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mj78UAAADcAAAADwAAAAAAAAAA&#10;AAAAAAChAgAAZHJzL2Rvd25yZXYueG1sUEsFBgAAAAAEAAQA+QAAAJMDAAAAAA==&#10;" strokecolor="#903" strokeweight=".7pt"/>
                <v:line id="Line 159" o:spid="_x0000_s1235" style="position:absolute;flip:x y;visibility:visible;mso-wrap-style:square" from="46520,27171" to="47580,2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K88QAAADcAAAADwAAAGRycy9kb3ducmV2LnhtbERPTWvCQBC9F/wPywje6saiomlWkaIi&#10;CEVjDzkO2WmSmp0N2Y1J++u7h0KPj/edbAdTiwe1rrKsYDaNQBDnVldcKPi4HZ5XIJxH1lhbJgXf&#10;5GC7GT0lGGvb85UeqS9ECGEXo4LS+yaW0uUlGXRT2xAH7tO2Bn2AbSF1i30IN7V8iaKlNFhxaCix&#10;obeS8nvaGQULeZ7vj9nxcu2/htnPOn0/Z1mn1GQ87F5BeBr8v/jPfdIKluuwNpw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4rzxAAAANwAAAAPAAAAAAAAAAAA&#10;AAAAAKECAABkcnMvZG93bnJldi54bWxQSwUGAAAAAAQABAD5AAAAkgMAAAAA&#10;" strokecolor="#903" strokeweight=".7pt"/>
                <v:rect id="Rectangle 160" o:spid="_x0000_s1236" style="position:absolute;left:25184;top:25577;width:2074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6: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rect id="Rectangle 161" o:spid="_x0000_s1237" style="position:absolute;left:47618;top:27628;width:77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njr8A&#10;AADcAAAADwAAAGRycy9kb3ducmV2LnhtbERPy4rCMBTdC/5DuII7TR1hRqtRRBgQXfjG7aW5NsXm&#10;pjRR63y9WQy4PJz3dN7YUjyo9oVjBYN+AoI4c7rgXMHp+NsbgfABWWPpmBS8yMN81m5NMdXuyXt6&#10;HEIuYgj7FBWYEKpUSp8Zsuj7riKO3NXVFkOEdS51jc8Ybkv5lSTf0mLBscFgRUtD2e1wtwou9LcZ&#10;+/XpvOadGZ73W94tM1aq22kWExCBmvAR/7tXWsFPEufHM/EIyN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hWeOvwAAANwAAAAPAAAAAAAAAAAAAAAAAJgCAABkcnMvZG93bnJl&#10;di54bWxQSwUGAAAAAAQABAD1AAAAhAMAAAAA&#10;" strokecolor="#903" strokeweight=".2pt"/>
                <v:line id="Line 162" o:spid="_x0000_s1238" style="position:absolute;flip:x;visibility:visible;mso-wrap-style:square" from="24180,30714" to="47580,3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EVcYAAADcAAAADwAAAGRycy9kb3ducmV2LnhtbESPS2vDMBCE74X8B7GF3BrJPfThRAkl&#10;0FDIi6Y95LixNpaJtXIsxXH/fVQo9DjMzDfMZNa7WnTUhsqzhmykQBAX3lRcavj+en94AREissHa&#10;M2n4oQCz6eBugrnxV/6kbhdLkSAcctRgY2xyKUNhyWEY+YY4eUffOoxJtqU0LV4T3NXyUakn6bDi&#10;tGCxobml4rS7OA2d6uzitd+fl4dm69Ynu1llcqP18L5/G4OI1Mf/8F/7w2h4Vhn8nklH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GxFXGAAAA3AAAAA8AAAAAAAAA&#10;AAAAAAAAoQIAAGRycy9kb3ducmV2LnhtbFBLBQYAAAAABAAEAPkAAACUAwAAAAA=&#10;" strokecolor="#903" strokeweight="0">
                  <v:stroke dashstyle="3 1"/>
                </v:line>
                <v:line id="Line 163" o:spid="_x0000_s1239" style="position:absolute;visibility:visible;mso-wrap-style:square" from="24180,30714" to="25241,31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oRfMcAAADcAAAADwAAAGRycy9kb3ducmV2LnhtbESPW2vCQBSE3wv+h+UIvtWNFrWkrlIC&#10;pSKCl16gb4fsaRLMng3ZNSb+elcQfBxm5htmvmxNKRqqXWFZwWgYgSBOrS44U/D99fH8CsJ5ZI2l&#10;ZVLQkYPlovc0x1jbM++pOfhMBAi7GBXk3lexlC7NyaAb2oo4eP+2NuiDrDOpazwHuCnlOIqm0mDB&#10;YSHHipKc0uPhZBRMdltOksvL50/XbNZ/+y5d0e9GqUG/fX8D4an1j/C9vdIKZtEY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uhF8xwAAANwAAAAPAAAAAAAA&#10;AAAAAAAAAKECAABkcnMvZG93bnJldi54bWxQSwUGAAAAAAQABAD5AAAAlQMAAAAA&#10;" strokecolor="#903" strokeweight=".7pt"/>
                <v:line id="Line 164" o:spid="_x0000_s1240" style="position:absolute;flip:y;visibility:visible;mso-wrap-style:square" from="24180,30270" to="25241,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k/9scAAADcAAAADwAAAGRycy9kb3ducmV2LnhtbESPzWrDMBCE74G+g9hCL6GR0tKkuJFN&#10;CBhCKZT8XHJbrK3txFoZS7Gdt68KhRyHmfmGWWWjbURPna8da5jPFAjiwpmaSw3HQ/78DsIHZION&#10;Y9JwIw9Z+jBZYWLcwDvq96EUEcI+QQ1VCG0ipS8qsuhnriWO3o/rLIYou1KaDocIt418UWohLdYc&#10;FypsaVNRcdlfrYb28JZ/zb+ncjh/1kulpqfbdXvS+ulxXH+ACDSGe/i/vTUaluoV/s7EIy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T/2xwAAANwAAAAPAAAAAAAA&#10;AAAAAAAAAKECAABkcnMvZG93bnJldi54bWxQSwUGAAAAAAQABAD5AAAAlQMAAAAA&#10;" strokecolor="#903" strokeweight=".7pt"/>
                <v:rect id="Rectangle 165" o:spid="_x0000_s1241" style="position:absolute;left:29718;top:28676;width:1194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sMAA&#10;AADcAAAADwAAAGRycy9kb3ducmV2LnhtbERPS2rDMBDdF3IHMYHsGrlZpMa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sMAAAADcAAAADwAAAAAAAAAAAAAAAACYAgAAZHJzL2Rvd25y&#10;ZXYueG1sUEsFBgAAAAAEAAQA9QAAAIUDAAAAAA==&#10;" filled="f" stroked="f">
                  <v:textbox style="mso-fit-shape-to-text:t" inset="0,0,0,0">
                    <w:txbxContent>
                      <w:p w:rsidR="000610D4" w:rsidRPr="001758B1" w:rsidRDefault="000610D4" w:rsidP="00522185">
                        <w:pPr>
                          <w:rPr>
                            <w:rFonts w:ascii="Tahoma" w:hAnsi="Tahoma" w:cs="Tahoma"/>
                            <w:color w:val="000000"/>
                            <w:sz w:val="18"/>
                            <w:szCs w:val="18"/>
                          </w:rPr>
                        </w:pPr>
                        <w:r w:rsidRPr="001758B1">
                          <w:rPr>
                            <w:rFonts w:ascii="Tahoma" w:hAnsi="Tahoma" w:cs="Tahoma"/>
                            <w:color w:val="000000"/>
                            <w:sz w:val="18"/>
                            <w:szCs w:val="18"/>
                          </w:rPr>
                          <w:t xml:space="preserve">7: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w10:anchorlock/>
              </v:group>
            </w:pict>
          </mc:Fallback>
        </mc:AlternateContent>
      </w:r>
    </w:p>
    <w:p w:rsidR="00522185" w:rsidRPr="0048052D" w:rsidRDefault="00522185" w:rsidP="00522185">
      <w:pPr>
        <w:pStyle w:val="Caption"/>
        <w:ind w:left="720"/>
        <w:jc w:val="center"/>
        <w:rPr>
          <w:sz w:val="28"/>
          <w:szCs w:val="28"/>
        </w:rPr>
      </w:pPr>
      <w:r>
        <w:rPr>
          <w:sz w:val="28"/>
          <w:szCs w:val="28"/>
        </w:rPr>
        <w:t>Hình 5. Biểu đồ trình</w:t>
      </w:r>
      <w:r w:rsidRPr="0048052D">
        <w:rPr>
          <w:sz w:val="28"/>
          <w:szCs w:val="28"/>
        </w:rPr>
        <w:t xml:space="preserve"> tự Cập nhật nhóm người dùng</w:t>
      </w: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Pr="00F46BAE" w:rsidRDefault="00522185" w:rsidP="00522185">
      <w:pPr>
        <w:pStyle w:val="Noidung-Doan"/>
        <w:tabs>
          <w:tab w:val="left" w:pos="0"/>
          <w:tab w:val="left" w:pos="851"/>
          <w:tab w:val="left" w:pos="1134"/>
          <w:tab w:val="left" w:pos="1276"/>
          <w:tab w:val="left" w:pos="1620"/>
        </w:tabs>
        <w:spacing w:before="0" w:after="0" w:line="360" w:lineRule="auto"/>
        <w:ind w:left="567" w:firstLine="0"/>
        <w:jc w:val="left"/>
        <w:textAlignment w:val="baseline"/>
        <w:rPr>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r w:rsidRPr="00F46BAE">
        <w:rPr>
          <w:b/>
          <w:color w:val="000000" w:themeColor="text1"/>
          <w:sz w:val="28"/>
          <w:szCs w:val="28"/>
        </w:rPr>
        <w:lastRenderedPageBreak/>
        <w:t>b) Quản lý nhân sự</w:t>
      </w:r>
    </w:p>
    <w:p w:rsidR="00522185" w:rsidRDefault="00522185" w:rsidP="00522185">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522185" w:rsidRDefault="00522185" w:rsidP="00522185">
      <w:pPr>
        <w:pStyle w:val="Noidung-Doan"/>
        <w:tabs>
          <w:tab w:val="left" w:pos="0"/>
          <w:tab w:val="left" w:pos="851"/>
          <w:tab w:val="left" w:pos="1134"/>
          <w:tab w:val="left" w:pos="1276"/>
          <w:tab w:val="left" w:pos="1620"/>
        </w:tabs>
        <w:spacing w:before="0" w:after="0" w:line="360" w:lineRule="auto"/>
        <w:ind w:firstLine="0"/>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06368" behindDoc="0" locked="0" layoutInCell="1" allowOverlap="1" wp14:anchorId="646E7ED4" wp14:editId="7E0470FD">
                <wp:simplePos x="0" y="0"/>
                <wp:positionH relativeFrom="column">
                  <wp:posOffset>681990</wp:posOffset>
                </wp:positionH>
                <wp:positionV relativeFrom="paragraph">
                  <wp:posOffset>64135</wp:posOffset>
                </wp:positionV>
                <wp:extent cx="568960" cy="312420"/>
                <wp:effectExtent l="0" t="0" r="21590" b="11430"/>
                <wp:wrapNone/>
                <wp:docPr id="967"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31242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78170779" id="Oval 292" o:spid="_x0000_s1026" style="position:absolute;margin-left:53.7pt;margin-top:5.05pt;width:44.8pt;height:24.6pt;z-index:2517063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" fillcolor="#ffc" strokecolor="#903" strokeweight=".09mm">
                <v:stroke joinstyle="miter" endcap="square"/>
              </v:oval>
            </w:pict>
          </mc:Fallback>
        </mc:AlternateContent>
      </w:r>
    </w:p>
    <w:p w:rsidR="00522185" w:rsidRDefault="00522185" w:rsidP="00522185">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05344" behindDoc="0" locked="0" layoutInCell="1" allowOverlap="1" wp14:anchorId="0B6FA248" wp14:editId="54B16E1C">
                <wp:simplePos x="0" y="0"/>
                <wp:positionH relativeFrom="column">
                  <wp:posOffset>1824990</wp:posOffset>
                </wp:positionH>
                <wp:positionV relativeFrom="paragraph">
                  <wp:posOffset>176530</wp:posOffset>
                </wp:positionV>
                <wp:extent cx="569060" cy="312757"/>
                <wp:effectExtent l="0" t="0" r="21590" b="11430"/>
                <wp:wrapNone/>
                <wp:docPr id="966"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60" cy="31275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40635E7E" id="Oval 292" o:spid="_x0000_s1026" style="position:absolute;margin-left:143.7pt;margin-top:13.9pt;width:44.8pt;height:24.65pt;z-index:2517053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" fillcolor="#ffc" strokecolor="#903" strokeweight=".09mm">
                <v:stroke joinstyle="miter" endcap="square"/>
              </v:oval>
            </w:pict>
          </mc:Fallback>
        </mc:AlternateContent>
      </w:r>
      <w:r>
        <w:rPr>
          <w:noProof/>
          <w:lang w:val="en-AU" w:eastAsia="en-AU"/>
        </w:rPr>
        <mc:AlternateContent>
          <mc:Choice Requires="wps">
            <w:drawing>
              <wp:anchor distT="0" distB="0" distL="114300" distR="114300" simplePos="0" relativeHeight="251704320" behindDoc="0" locked="0" layoutInCell="1" allowOverlap="1" wp14:anchorId="35DA0CBA" wp14:editId="09270C46">
                <wp:simplePos x="0" y="0"/>
                <wp:positionH relativeFrom="column">
                  <wp:posOffset>-382270</wp:posOffset>
                </wp:positionH>
                <wp:positionV relativeFrom="paragraph">
                  <wp:posOffset>65405</wp:posOffset>
                </wp:positionV>
                <wp:extent cx="568960" cy="312420"/>
                <wp:effectExtent l="0" t="0" r="21590" b="11430"/>
                <wp:wrapNone/>
                <wp:docPr id="965"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31242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0B25080F" id="Oval 292" o:spid="_x0000_s1026" style="position:absolute;margin-left:-30.1pt;margin-top:5.15pt;width:44.8pt;height:24.6pt;z-index:2517043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" fillcolor="#ffc" strokecolor="#903" strokeweight=".09mm">
                <v:stroke joinstyle="miter" endcap="square"/>
              </v:oval>
            </w:pict>
          </mc:Fallback>
        </mc:AlternateContent>
      </w:r>
      <w:r>
        <w:rPr>
          <w:noProof/>
          <w:lang w:val="en-AU" w:eastAsia="en-AU"/>
        </w:rPr>
        <mc:AlternateContent>
          <mc:Choice Requires="wps">
            <w:drawing>
              <wp:anchor distT="0" distB="0" distL="114300" distR="114300" simplePos="0" relativeHeight="251702272" behindDoc="0" locked="0" layoutInCell="1" allowOverlap="1" wp14:anchorId="3A0E7E98" wp14:editId="591B6AA7">
                <wp:simplePos x="0" y="0"/>
                <wp:positionH relativeFrom="column">
                  <wp:posOffset>403225</wp:posOffset>
                </wp:positionH>
                <wp:positionV relativeFrom="paragraph">
                  <wp:posOffset>98425</wp:posOffset>
                </wp:positionV>
                <wp:extent cx="1295142" cy="279737"/>
                <wp:effectExtent l="0" t="0" r="635" b="6350"/>
                <wp:wrapNone/>
                <wp:docPr id="96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142" cy="2797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Thông tin nhân viên</w:t>
                            </w:r>
                          </w:p>
                        </w:txbxContent>
                      </wps:txbx>
                      <wps:bodyPr rot="0" vert="horz" wrap="square" lIns="0" tIns="0" rIns="0" bIns="0" anchor="t" anchorCtr="0">
                        <a:noAutofit/>
                      </wps:bodyPr>
                    </wps:wsp>
                  </a:graphicData>
                </a:graphic>
              </wp:anchor>
            </w:drawing>
          </mc:Choice>
          <mc:Fallback>
            <w:pict>
              <v:shape w14:anchorId="3A0E7E98" id="Text Box 293" o:spid="_x0000_s1242" type="#_x0000_t202" style="position:absolute;left:0;text-align:left;margin-left:31.75pt;margin-top:7.75pt;width:102pt;height:22.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Thông tin nhân viên</w:t>
                      </w:r>
                    </w:p>
                  </w:txbxContent>
                </v:textbox>
              </v:shape>
            </w:pict>
          </mc:Fallback>
        </mc:AlternateContent>
      </w:r>
      <w:r>
        <w:rPr>
          <w:noProof/>
          <w:lang w:val="en-AU" w:eastAsia="en-AU"/>
        </w:rPr>
        <mc:AlternateContent>
          <mc:Choice Requires="wps">
            <w:drawing>
              <wp:anchor distT="0" distB="0" distL="114300" distR="114300" simplePos="0" relativeHeight="251698176" behindDoc="0" locked="0" layoutInCell="1" allowOverlap="1" wp14:anchorId="0BD775EB" wp14:editId="63D36567">
                <wp:simplePos x="0" y="0"/>
                <wp:positionH relativeFrom="column">
                  <wp:posOffset>977265</wp:posOffset>
                </wp:positionH>
                <wp:positionV relativeFrom="paragraph">
                  <wp:posOffset>269875</wp:posOffset>
                </wp:positionV>
                <wp:extent cx="47625" cy="123825"/>
                <wp:effectExtent l="19050" t="19050" r="28575" b="28575"/>
                <wp:wrapNone/>
                <wp:docPr id="799"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238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ABCC2CD" id="Line 31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5pt,21.25pt" to="80.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7152" behindDoc="0" locked="0" layoutInCell="1" allowOverlap="1" wp14:anchorId="3FE600A0" wp14:editId="75B2DCA7">
                <wp:simplePos x="0" y="0"/>
                <wp:positionH relativeFrom="column">
                  <wp:posOffset>920115</wp:posOffset>
                </wp:positionH>
                <wp:positionV relativeFrom="paragraph">
                  <wp:posOffset>269875</wp:posOffset>
                </wp:positionV>
                <wp:extent cx="57150" cy="123825"/>
                <wp:effectExtent l="19050" t="19050" r="38100" b="28575"/>
                <wp:wrapNone/>
                <wp:docPr id="79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238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D53B917" id="Line 318"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5pt,21.25pt" to="76.9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6128" behindDoc="0" locked="0" layoutInCell="1" allowOverlap="1" wp14:anchorId="69C7ED66" wp14:editId="35EB5046">
                <wp:simplePos x="0" y="0"/>
                <wp:positionH relativeFrom="column">
                  <wp:posOffset>976630</wp:posOffset>
                </wp:positionH>
                <wp:positionV relativeFrom="paragraph">
                  <wp:posOffset>261620</wp:posOffset>
                </wp:positionV>
                <wp:extent cx="0" cy="659765"/>
                <wp:effectExtent l="19050" t="19050" r="38100" b="26035"/>
                <wp:wrapNone/>
                <wp:docPr id="797"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976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AEC78C5" id="Line 312"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0.6pt" to="76.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" strokecolor="#903" strokeweight=".09mm">
                <v:stroke joinstyle="miter" endcap="square"/>
              </v:line>
            </w:pict>
          </mc:Fallback>
        </mc:AlternateContent>
      </w:r>
    </w:p>
    <w:p w:rsidR="00522185" w:rsidRDefault="00522185" w:rsidP="00522185">
      <w:pPr>
        <w:pStyle w:val="Noidung-Doan"/>
        <w:tabs>
          <w:tab w:val="left" w:pos="990"/>
          <w:tab w:val="left" w:pos="1620"/>
        </w:tabs>
        <w:spacing w:before="0" w:after="0" w:line="360" w:lineRule="auto"/>
        <w:textAlignment w:val="baseline"/>
        <w:rPr>
          <w:rFonts w:ascii="Tahoma" w:eastAsiaTheme="minorHAnsi" w:hAnsi="Tahoma" w:cs="Tahoma"/>
          <w:color w:val="000000"/>
          <w:sz w:val="18"/>
          <w:szCs w:val="18"/>
        </w:rPr>
      </w:pPr>
      <w:r>
        <w:rPr>
          <w:noProof/>
          <w:lang w:val="en-AU" w:eastAsia="en-AU"/>
        </w:rPr>
        <mc:AlternateContent>
          <mc:Choice Requires="wps">
            <w:drawing>
              <wp:anchor distT="0" distB="0" distL="114300" distR="114300" simplePos="0" relativeHeight="251703296" behindDoc="0" locked="0" layoutInCell="1" allowOverlap="1" wp14:anchorId="1F736EB0" wp14:editId="2A6A26F0">
                <wp:simplePos x="0" y="0"/>
                <wp:positionH relativeFrom="column">
                  <wp:posOffset>1403110</wp:posOffset>
                </wp:positionH>
                <wp:positionV relativeFrom="paragraph">
                  <wp:posOffset>180975</wp:posOffset>
                </wp:positionV>
                <wp:extent cx="1294765" cy="279400"/>
                <wp:effectExtent l="0" t="0" r="635" b="6350"/>
                <wp:wrapNone/>
                <wp:docPr id="96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Bảo hiểm</w:t>
                            </w:r>
                          </w:p>
                        </w:txbxContent>
                      </wps:txbx>
                      <wps:bodyPr rot="0" vert="horz" wrap="square" lIns="0" tIns="0" rIns="0" bIns="0" anchor="t" anchorCtr="0">
                        <a:noAutofit/>
                      </wps:bodyPr>
                    </wps:wsp>
                  </a:graphicData>
                </a:graphic>
              </wp:anchor>
            </w:drawing>
          </mc:Choice>
          <mc:Fallback>
            <w:pict>
              <v:shape w14:anchorId="1F736EB0" id="_x0000_s1243" type="#_x0000_t202" style="position:absolute;left:0;text-align:left;margin-left:110.5pt;margin-top:14.25pt;width:101.95pt;height:2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Bảo hiểm</w:t>
                      </w:r>
                    </w:p>
                  </w:txbxContent>
                </v:textbox>
              </v:shape>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4564863A" wp14:editId="3C7E2C06">
                <wp:simplePos x="0" y="0"/>
                <wp:positionH relativeFrom="column">
                  <wp:posOffset>-651510</wp:posOffset>
                </wp:positionH>
                <wp:positionV relativeFrom="paragraph">
                  <wp:posOffset>86995</wp:posOffset>
                </wp:positionV>
                <wp:extent cx="1113790" cy="304165"/>
                <wp:effectExtent l="0" t="0" r="10160" b="635"/>
                <wp:wrapNone/>
                <wp:docPr id="962"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304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Sơ yếu lý lịch</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863A" id="_x0000_s1244" type="#_x0000_t202" style="position:absolute;left:0;text-align:left;margin-left:-51.3pt;margin-top:6.85pt;width:87.7pt;height:23.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Sơ yếu lý lịch</w:t>
                      </w:r>
                    </w:p>
                  </w:txbxContent>
                </v:textbox>
              </v:shape>
            </w:pict>
          </mc:Fallback>
        </mc:AlternateContent>
      </w:r>
      <w:r w:rsidRPr="00F46BAE">
        <w:rPr>
          <w:color w:val="000000" w:themeColor="text1"/>
          <w:sz w:val="28"/>
          <w:szCs w:val="28"/>
          <w:lang w:val="vi-VN"/>
        </w:rPr>
        <w:t xml:space="preserve"> </w:t>
      </w:r>
      <w:r w:rsidRPr="00F46BAE">
        <w:rPr>
          <w:rFonts w:eastAsiaTheme="minorHAnsi"/>
          <w:color w:val="000000"/>
          <w:sz w:val="28"/>
          <w:szCs w:val="28"/>
        </w:rPr>
        <w:t xml:space="preserve">                       </w:t>
      </w:r>
    </w:p>
    <w:p w:rsidR="00522185" w:rsidRDefault="00522185" w:rsidP="00522185">
      <w:pPr>
        <w:pStyle w:val="Noidung-Doan"/>
        <w:tabs>
          <w:tab w:val="left" w:pos="990"/>
          <w:tab w:val="left" w:pos="1620"/>
        </w:tabs>
        <w:spacing w:before="0" w:after="0" w:line="360" w:lineRule="auto"/>
        <w:textAlignment w:val="baseline"/>
        <w:rPr>
          <w:rFonts w:eastAsiaTheme="minorHAnsi"/>
          <w:color w:val="000000"/>
          <w:sz w:val="28"/>
          <w:szCs w:val="28"/>
        </w:rPr>
      </w:pPr>
      <w:r>
        <w:rPr>
          <w:noProof/>
          <w:lang w:val="en-AU" w:eastAsia="en-AU"/>
        </w:rPr>
        <mc:AlternateContent>
          <mc:Choice Requires="wps">
            <w:drawing>
              <wp:anchor distT="0" distB="0" distL="114300" distR="114300" simplePos="0" relativeHeight="251716608" behindDoc="0" locked="0" layoutInCell="1" allowOverlap="1" wp14:anchorId="4F6BAA8F" wp14:editId="707B1B9E">
                <wp:simplePos x="0" y="0"/>
                <wp:positionH relativeFrom="column">
                  <wp:posOffset>1619885</wp:posOffset>
                </wp:positionH>
                <wp:positionV relativeFrom="paragraph">
                  <wp:posOffset>3009265</wp:posOffset>
                </wp:positionV>
                <wp:extent cx="569595" cy="312420"/>
                <wp:effectExtent l="0" t="0" r="20955" b="11430"/>
                <wp:wrapNone/>
                <wp:docPr id="978"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3124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760476E8" id="Oval 294" o:spid="_x0000_s1026" style="position:absolute;margin-left:127.55pt;margin-top:236.95pt;width:44.85pt;height:24.6pt;z-index:2517166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" fillcolor="#ffc" strokecolor="#903" strokeweight=".07mm">
                <v:stroke joinstyle="miter" endcap="square"/>
              </v:oval>
            </w:pict>
          </mc:Fallback>
        </mc:AlternateContent>
      </w:r>
      <w:r>
        <w:rPr>
          <w:noProof/>
          <w:lang w:val="en-AU" w:eastAsia="en-AU"/>
        </w:rPr>
        <mc:AlternateContent>
          <mc:Choice Requires="wps">
            <w:drawing>
              <wp:anchor distT="0" distB="0" distL="114300" distR="114300" simplePos="0" relativeHeight="251715584" behindDoc="0" locked="0" layoutInCell="1" allowOverlap="1" wp14:anchorId="3DDF7D47" wp14:editId="41D5D074">
                <wp:simplePos x="0" y="0"/>
                <wp:positionH relativeFrom="column">
                  <wp:posOffset>3876040</wp:posOffset>
                </wp:positionH>
                <wp:positionV relativeFrom="paragraph">
                  <wp:posOffset>1289685</wp:posOffset>
                </wp:positionV>
                <wp:extent cx="569595" cy="312420"/>
                <wp:effectExtent l="0" t="0" r="20955" b="11430"/>
                <wp:wrapNone/>
                <wp:docPr id="977"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3124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19BF210B" id="Oval 294" o:spid="_x0000_s1026" style="position:absolute;margin-left:305.2pt;margin-top:101.55pt;width:44.85pt;height:24.6pt;z-index:2517155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" fillcolor="#ffc" strokecolor="#903" strokeweight=".07mm">
                <v:stroke joinstyle="miter" endcap="square"/>
              </v:oval>
            </w:pict>
          </mc:Fallback>
        </mc:AlternateContent>
      </w:r>
      <w:r>
        <w:rPr>
          <w:noProof/>
          <w:lang w:val="en-AU" w:eastAsia="en-AU"/>
        </w:rPr>
        <mc:AlternateContent>
          <mc:Choice Requires="wps">
            <w:drawing>
              <wp:anchor distT="0" distB="0" distL="114300" distR="114300" simplePos="0" relativeHeight="251714560" behindDoc="0" locked="0" layoutInCell="1" allowOverlap="1" wp14:anchorId="42AACCCE" wp14:editId="2D7FCC6F">
                <wp:simplePos x="0" y="0"/>
                <wp:positionH relativeFrom="column">
                  <wp:posOffset>1248410</wp:posOffset>
                </wp:positionH>
                <wp:positionV relativeFrom="paragraph">
                  <wp:posOffset>2837815</wp:posOffset>
                </wp:positionV>
                <wp:extent cx="1294765" cy="279400"/>
                <wp:effectExtent l="0" t="0" r="635" b="6350"/>
                <wp:wrapNone/>
                <wp:docPr id="976"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Lập hợp đồng</w:t>
                            </w:r>
                          </w:p>
                        </w:txbxContent>
                      </wps:txbx>
                      <wps:bodyPr rot="0" vert="horz" wrap="square" lIns="0" tIns="0" rIns="0" bIns="0" anchor="t" anchorCtr="0">
                        <a:noAutofit/>
                      </wps:bodyPr>
                    </wps:wsp>
                  </a:graphicData>
                </a:graphic>
              </wp:anchor>
            </w:drawing>
          </mc:Choice>
          <mc:Fallback>
            <w:pict>
              <v:shape w14:anchorId="42AACCCE" id="_x0000_s1245" type="#_x0000_t202" style="position:absolute;left:0;text-align:left;margin-left:98.3pt;margin-top:223.45pt;width:101.95pt;height:22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Lập hợp đồng</w:t>
                      </w:r>
                    </w:p>
                  </w:txbxContent>
                </v:textbox>
              </v:shape>
            </w:pict>
          </mc:Fallback>
        </mc:AlternateContent>
      </w:r>
      <w:r>
        <w:rPr>
          <w:noProof/>
          <w:lang w:val="en-AU" w:eastAsia="en-AU"/>
        </w:rPr>
        <mc:AlternateContent>
          <mc:Choice Requires="wps">
            <w:drawing>
              <wp:anchor distT="0" distB="0" distL="114300" distR="114300" simplePos="0" relativeHeight="251713536" behindDoc="0" locked="0" layoutInCell="1" allowOverlap="1" wp14:anchorId="1AD290BF" wp14:editId="1B07C1BC">
                <wp:simplePos x="0" y="0"/>
                <wp:positionH relativeFrom="column">
                  <wp:posOffset>3371850</wp:posOffset>
                </wp:positionH>
                <wp:positionV relativeFrom="paragraph">
                  <wp:posOffset>1667510</wp:posOffset>
                </wp:positionV>
                <wp:extent cx="1294765" cy="279400"/>
                <wp:effectExtent l="0" t="0" r="635" b="6350"/>
                <wp:wrapNone/>
                <wp:docPr id="97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Nội dung hợp đồng</w:t>
                            </w:r>
                          </w:p>
                        </w:txbxContent>
                      </wps:txbx>
                      <wps:bodyPr rot="0" vert="horz" wrap="square" lIns="0" tIns="0" rIns="0" bIns="0" anchor="t" anchorCtr="0">
                        <a:noAutofit/>
                      </wps:bodyPr>
                    </wps:wsp>
                  </a:graphicData>
                </a:graphic>
              </wp:anchor>
            </w:drawing>
          </mc:Choice>
          <mc:Fallback>
            <w:pict>
              <v:shape w14:anchorId="1AD290BF" id="_x0000_s1246" type="#_x0000_t202" style="position:absolute;left:0;text-align:left;margin-left:265.5pt;margin-top:131.3pt;width:101.95pt;height:2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Nội dung hợp đồng</w:t>
                      </w:r>
                    </w:p>
                  </w:txbxContent>
                </v:textbox>
              </v:shape>
            </w:pict>
          </mc:Fallback>
        </mc:AlternateContent>
      </w:r>
      <w:r>
        <w:rPr>
          <w:noProof/>
          <w:lang w:val="en-AU" w:eastAsia="en-AU"/>
        </w:rPr>
        <mc:AlternateContent>
          <mc:Choice Requires="wps">
            <w:drawing>
              <wp:anchor distT="0" distB="0" distL="114300" distR="114300" simplePos="0" relativeHeight="251712512" behindDoc="0" locked="0" layoutInCell="1" allowOverlap="1" wp14:anchorId="13A014AE" wp14:editId="7F460058">
                <wp:simplePos x="0" y="0"/>
                <wp:positionH relativeFrom="column">
                  <wp:posOffset>3853815</wp:posOffset>
                </wp:positionH>
                <wp:positionV relativeFrom="paragraph">
                  <wp:posOffset>1811655</wp:posOffset>
                </wp:positionV>
                <wp:extent cx="177800" cy="5769"/>
                <wp:effectExtent l="19050" t="19050" r="31750" b="32385"/>
                <wp:wrapNone/>
                <wp:docPr id="973"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576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95A74FB" id="Line 31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5pt,142.65pt" to="317.4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1488" behindDoc="0" locked="0" layoutInCell="1" allowOverlap="1" wp14:anchorId="3B882575" wp14:editId="7111CC26">
                <wp:simplePos x="0" y="0"/>
                <wp:positionH relativeFrom="column">
                  <wp:posOffset>3908218</wp:posOffset>
                </wp:positionH>
                <wp:positionV relativeFrom="paragraph">
                  <wp:posOffset>1813560</wp:posOffset>
                </wp:positionV>
                <wp:extent cx="116413" cy="133350"/>
                <wp:effectExtent l="19050" t="19050" r="36195" b="38100"/>
                <wp:wrapNone/>
                <wp:docPr id="972"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413" cy="1333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DA0C86C" id="Line 31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75pt,142.8pt" to="316.9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0464" behindDoc="0" locked="0" layoutInCell="1" allowOverlap="1" wp14:anchorId="52D1B50E" wp14:editId="521BBF9D">
                <wp:simplePos x="0" y="0"/>
                <wp:positionH relativeFrom="column">
                  <wp:posOffset>2025015</wp:posOffset>
                </wp:positionH>
                <wp:positionV relativeFrom="paragraph">
                  <wp:posOffset>2756535</wp:posOffset>
                </wp:positionV>
                <wp:extent cx="168572" cy="57150"/>
                <wp:effectExtent l="19050" t="19050" r="41275" b="38100"/>
                <wp:wrapNone/>
                <wp:docPr id="97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572" cy="571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8AC97B1" id="Line 312"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217.05pt" to="172.7pt,2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9440" behindDoc="0" locked="0" layoutInCell="1" allowOverlap="1" wp14:anchorId="0D92C899" wp14:editId="532651E6">
                <wp:simplePos x="0" y="0"/>
                <wp:positionH relativeFrom="column">
                  <wp:posOffset>2005965</wp:posOffset>
                </wp:positionH>
                <wp:positionV relativeFrom="paragraph">
                  <wp:posOffset>2670810</wp:posOffset>
                </wp:positionV>
                <wp:extent cx="104140" cy="138430"/>
                <wp:effectExtent l="19050" t="19050" r="29210" b="33020"/>
                <wp:wrapNone/>
                <wp:docPr id="97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13843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8D3D310" id="Line 312"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95pt,210.3pt" to="166.1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8416" behindDoc="0" locked="0" layoutInCell="1" allowOverlap="1" wp14:anchorId="0020C6DD" wp14:editId="0479CBC1">
                <wp:simplePos x="0" y="0"/>
                <wp:positionH relativeFrom="column">
                  <wp:posOffset>2015934</wp:posOffset>
                </wp:positionH>
                <wp:positionV relativeFrom="paragraph">
                  <wp:posOffset>2432685</wp:posOffset>
                </wp:positionV>
                <wp:extent cx="684721" cy="376589"/>
                <wp:effectExtent l="19050" t="19050" r="39370" b="23495"/>
                <wp:wrapNone/>
                <wp:docPr id="969"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4721" cy="3765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8302BB6" id="Line 31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191.55pt" to="212.6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7392" behindDoc="0" locked="0" layoutInCell="1" allowOverlap="1" wp14:anchorId="4F8A58D2" wp14:editId="097E50DC">
                <wp:simplePos x="0" y="0"/>
                <wp:positionH relativeFrom="column">
                  <wp:posOffset>3331845</wp:posOffset>
                </wp:positionH>
                <wp:positionV relativeFrom="paragraph">
                  <wp:posOffset>1817370</wp:posOffset>
                </wp:positionV>
                <wp:extent cx="694690" cy="381000"/>
                <wp:effectExtent l="19050" t="19050" r="29210" b="38100"/>
                <wp:wrapNone/>
                <wp:docPr id="96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690" cy="3810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663A9AB" id="Line 31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35pt,143.1pt" to="317.05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4DF0D014" wp14:editId="2A6B6609">
                <wp:simplePos x="0" y="0"/>
                <wp:positionH relativeFrom="column">
                  <wp:posOffset>1811348</wp:posOffset>
                </wp:positionH>
                <wp:positionV relativeFrom="paragraph">
                  <wp:posOffset>127635</wp:posOffset>
                </wp:positionV>
                <wp:extent cx="117147" cy="0"/>
                <wp:effectExtent l="19050" t="19050" r="35560" b="38100"/>
                <wp:wrapNone/>
                <wp:docPr id="961"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4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AB7AA92" id="Line 31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10.05pt" to="151.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753627C8" wp14:editId="39A10C8E">
                <wp:simplePos x="0" y="0"/>
                <wp:positionH relativeFrom="column">
                  <wp:posOffset>1863090</wp:posOffset>
                </wp:positionH>
                <wp:positionV relativeFrom="paragraph">
                  <wp:posOffset>127636</wp:posOffset>
                </wp:positionV>
                <wp:extent cx="67945" cy="123824"/>
                <wp:effectExtent l="19050" t="19050" r="27305" b="29210"/>
                <wp:wrapNone/>
                <wp:docPr id="960"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945" cy="1238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E536898" id="Line 31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7pt,10.05pt" to="152.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3056" behindDoc="0" locked="0" layoutInCell="1" allowOverlap="1" wp14:anchorId="726B88D0" wp14:editId="226C7C9D">
                <wp:simplePos x="0" y="0"/>
                <wp:positionH relativeFrom="column">
                  <wp:posOffset>1234440</wp:posOffset>
                </wp:positionH>
                <wp:positionV relativeFrom="paragraph">
                  <wp:posOffset>127635</wp:posOffset>
                </wp:positionV>
                <wp:extent cx="694962" cy="381000"/>
                <wp:effectExtent l="19050" t="19050" r="29210" b="38100"/>
                <wp:wrapNone/>
                <wp:docPr id="784"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962" cy="3810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15100C4" id="Line 312"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0.05pt" to="151.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5104" behindDoc="0" locked="0" layoutInCell="1" allowOverlap="1" wp14:anchorId="36F55FFD" wp14:editId="7E70354A">
                <wp:simplePos x="0" y="0"/>
                <wp:positionH relativeFrom="column">
                  <wp:posOffset>-3810</wp:posOffset>
                </wp:positionH>
                <wp:positionV relativeFrom="paragraph">
                  <wp:posOffset>60961</wp:posOffset>
                </wp:positionV>
                <wp:extent cx="57150" cy="123824"/>
                <wp:effectExtent l="19050" t="19050" r="38100" b="29210"/>
                <wp:wrapNone/>
                <wp:docPr id="786"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1238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AFEF6B1" id="Line 318"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8pt" to="4.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4080" behindDoc="0" locked="0" layoutInCell="1" allowOverlap="1" wp14:anchorId="31B9438E" wp14:editId="2B61792D">
                <wp:simplePos x="0" y="0"/>
                <wp:positionH relativeFrom="column">
                  <wp:posOffset>-3810</wp:posOffset>
                </wp:positionH>
                <wp:positionV relativeFrom="paragraph">
                  <wp:posOffset>59055</wp:posOffset>
                </wp:positionV>
                <wp:extent cx="104775" cy="1270"/>
                <wp:effectExtent l="19050" t="19050" r="28575" b="36830"/>
                <wp:wrapNone/>
                <wp:docPr id="785"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2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CE19E0F" id="Line 31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65pt" to="7.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2032" behindDoc="0" locked="0" layoutInCell="1" allowOverlap="1" wp14:anchorId="55727DFA" wp14:editId="2457B65D">
                <wp:simplePos x="0" y="0"/>
                <wp:positionH relativeFrom="column">
                  <wp:posOffset>650</wp:posOffset>
                </wp:positionH>
                <wp:positionV relativeFrom="paragraph">
                  <wp:posOffset>60960</wp:posOffset>
                </wp:positionV>
                <wp:extent cx="688975" cy="462280"/>
                <wp:effectExtent l="19050" t="19050" r="34925" b="33020"/>
                <wp:wrapNone/>
                <wp:docPr id="78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8975" cy="46228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38B2166" id="Line 312"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4.8pt" to="54.3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" strokecolor="#903" strokeweight=".09mm">
                <v:stroke joinstyle="miter" endcap="square"/>
              </v:line>
            </w:pict>
          </mc:Fallback>
        </mc:AlternateContent>
      </w:r>
      <w:r w:rsidRPr="00F46BAE">
        <w:rPr>
          <w:noProof/>
          <w:color w:val="000000" w:themeColor="text1"/>
          <w:sz w:val="28"/>
          <w:szCs w:val="28"/>
          <w:lang w:val="en-AU" w:eastAsia="en-AU"/>
        </w:rPr>
        <mc:AlternateContent>
          <mc:Choice Requires="wpg">
            <w:drawing>
              <wp:inline distT="0" distB="0" distL="0" distR="0" wp14:anchorId="53FBDFC1" wp14:editId="00C3E461">
                <wp:extent cx="4260277" cy="3401796"/>
                <wp:effectExtent l="0" t="0" r="0" b="8255"/>
                <wp:docPr id="1087"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277" cy="3401796"/>
                          <a:chOff x="0" y="0"/>
                          <a:chExt cx="7434" cy="5460"/>
                        </a:xfrm>
                      </wpg:grpSpPr>
                      <wps:wsp>
                        <wps:cNvPr id="1088" name="Rectangle 289"/>
                        <wps:cNvSpPr>
                          <a:spLocks noChangeArrowheads="1"/>
                        </wps:cNvSpPr>
                        <wps:spPr bwMode="auto">
                          <a:xfrm>
                            <a:off x="0" y="0"/>
                            <a:ext cx="7434" cy="5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091" name="Oval 292"/>
                        <wps:cNvSpPr>
                          <a:spLocks noChangeArrowheads="1"/>
                        </wps:cNvSpPr>
                        <wps:spPr bwMode="auto">
                          <a:xfrm>
                            <a:off x="865" y="750"/>
                            <a:ext cx="993" cy="50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92" name="Text Box 293"/>
                        <wps:cNvSpPr txBox="1">
                          <a:spLocks noChangeArrowheads="1"/>
                        </wps:cNvSpPr>
                        <wps:spPr bwMode="auto">
                          <a:xfrm>
                            <a:off x="478" y="1320"/>
                            <a:ext cx="22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Hồ sơ nhân viên</w:t>
                              </w:r>
                            </w:p>
                          </w:txbxContent>
                        </wps:txbx>
                        <wps:bodyPr rot="0" vert="horz" wrap="square" lIns="0" tIns="0" rIns="0" bIns="0" anchor="t" anchorCtr="0">
                          <a:noAutofit/>
                        </wps:bodyPr>
                      </wps:wsp>
                      <wps:wsp>
                        <wps:cNvPr id="1093" name="Oval 294"/>
                        <wps:cNvSpPr>
                          <a:spLocks noChangeArrowheads="1"/>
                        </wps:cNvSpPr>
                        <wps:spPr bwMode="auto">
                          <a:xfrm>
                            <a:off x="4536" y="723"/>
                            <a:ext cx="994" cy="502"/>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94" name="Text Box 295"/>
                        <wps:cNvSpPr txBox="1">
                          <a:spLocks noChangeArrowheads="1"/>
                        </wps:cNvSpPr>
                        <wps:spPr bwMode="auto">
                          <a:xfrm>
                            <a:off x="4248" y="1373"/>
                            <a:ext cx="2246"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Nhập xuất nhân viên</w:t>
                              </w:r>
                            </w:p>
                          </w:txbxContent>
                        </wps:txbx>
                        <wps:bodyPr rot="0" vert="horz" wrap="square" lIns="0" tIns="0" rIns="0" bIns="0" anchor="t" anchorCtr="0">
                          <a:noAutofit/>
                        </wps:bodyPr>
                      </wps:wsp>
                      <wps:wsp>
                        <wps:cNvPr id="1101" name="Oval 302"/>
                        <wps:cNvSpPr>
                          <a:spLocks noChangeArrowheads="1"/>
                        </wps:cNvSpPr>
                        <wps:spPr bwMode="auto">
                          <a:xfrm>
                            <a:off x="4435" y="3403"/>
                            <a:ext cx="993" cy="50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02" name="Text Box 303"/>
                        <wps:cNvSpPr txBox="1">
                          <a:spLocks noChangeArrowheads="1"/>
                        </wps:cNvSpPr>
                        <wps:spPr bwMode="auto">
                          <a:xfrm>
                            <a:off x="3919" y="4054"/>
                            <a:ext cx="275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Hợp đồng nhân viên</w:t>
                              </w:r>
                            </w:p>
                          </w:txbxContent>
                        </wps:txbx>
                        <wps:bodyPr rot="0" vert="horz" wrap="square" lIns="0" tIns="0" rIns="0" bIns="0" anchor="t" anchorCtr="0">
                          <a:noAutofit/>
                        </wps:bodyPr>
                      </wps:wsp>
                      <wpg:grpSp>
                        <wpg:cNvPr id="1105" name="Group 306"/>
                        <wpg:cNvGrpSpPr>
                          <a:grpSpLocks/>
                        </wpg:cNvGrpSpPr>
                        <wpg:grpSpPr bwMode="auto">
                          <a:xfrm>
                            <a:off x="3041" y="2060"/>
                            <a:ext cx="536" cy="710"/>
                            <a:chOff x="3041" y="2060"/>
                            <a:chExt cx="536" cy="710"/>
                          </a:xfrm>
                        </wpg:grpSpPr>
                        <wps:wsp>
                          <wps:cNvPr id="1106" name="Oval 307"/>
                          <wps:cNvSpPr>
                            <a:spLocks noChangeArrowheads="1"/>
                          </wps:cNvSpPr>
                          <wps:spPr bwMode="auto">
                            <a:xfrm>
                              <a:off x="3192" y="2060"/>
                              <a:ext cx="243" cy="234"/>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07" name="Line 308"/>
                          <wps:cNvCnPr>
                            <a:cxnSpLocks noChangeShapeType="1"/>
                          </wps:cNvCnPr>
                          <wps:spPr bwMode="auto">
                            <a:xfrm>
                              <a:off x="3309" y="2292"/>
                              <a:ext cx="0" cy="2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309"/>
                          <wps:cNvCnPr>
                            <a:cxnSpLocks noChangeShapeType="1"/>
                          </wps:cNvCnPr>
                          <wps:spPr bwMode="auto">
                            <a:xfrm>
                              <a:off x="3115" y="2355"/>
                              <a:ext cx="38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Freeform 310"/>
                          <wps:cNvSpPr>
                            <a:spLocks noChangeArrowheads="1"/>
                          </wps:cNvSpPr>
                          <wps:spPr bwMode="auto">
                            <a:xfrm>
                              <a:off x="3041" y="2512"/>
                              <a:ext cx="535" cy="257"/>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10" name="Text Box 311"/>
                        <wps:cNvSpPr txBox="1">
                          <a:spLocks noChangeArrowheads="1"/>
                        </wps:cNvSpPr>
                        <wps:spPr bwMode="auto">
                          <a:xfrm>
                            <a:off x="2835" y="2911"/>
                            <a:ext cx="879"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QTNS</w:t>
                              </w:r>
                            </w:p>
                          </w:txbxContent>
                        </wps:txbx>
                        <wps:bodyPr rot="0" vert="horz" wrap="square" lIns="0" tIns="0" rIns="0" bIns="0" anchor="t" anchorCtr="0">
                          <a:noAutofit/>
                        </wps:bodyPr>
                      </wps:wsp>
                      <wps:wsp>
                        <wps:cNvPr id="1111" name="Line 312"/>
                        <wps:cNvCnPr>
                          <a:cxnSpLocks noChangeShapeType="1"/>
                        </wps:cNvCnPr>
                        <wps:spPr bwMode="auto">
                          <a:xfrm flipH="1" flipV="1">
                            <a:off x="2171" y="1576"/>
                            <a:ext cx="870" cy="5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313"/>
                        <wps:cNvCnPr>
                          <a:cxnSpLocks noChangeShapeType="1"/>
                        </wps:cNvCnPr>
                        <wps:spPr bwMode="auto">
                          <a:xfrm>
                            <a:off x="2171" y="1577"/>
                            <a:ext cx="175" cy="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314"/>
                        <wps:cNvCnPr>
                          <a:cxnSpLocks noChangeShapeType="1"/>
                        </wps:cNvCnPr>
                        <wps:spPr bwMode="auto">
                          <a:xfrm>
                            <a:off x="2171" y="1577"/>
                            <a:ext cx="92" cy="1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316"/>
                        <wps:cNvCnPr>
                          <a:cxnSpLocks noChangeShapeType="1"/>
                        </wps:cNvCnPr>
                        <wps:spPr bwMode="auto">
                          <a:xfrm flipV="1">
                            <a:off x="3576" y="1644"/>
                            <a:ext cx="643" cy="6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317"/>
                        <wps:cNvCnPr>
                          <a:cxnSpLocks noChangeShapeType="1"/>
                        </wps:cNvCnPr>
                        <wps:spPr bwMode="auto">
                          <a:xfrm flipH="1">
                            <a:off x="4136" y="1645"/>
                            <a:ext cx="82" cy="15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318"/>
                        <wps:cNvCnPr>
                          <a:cxnSpLocks noChangeShapeType="1"/>
                        </wps:cNvCnPr>
                        <wps:spPr bwMode="auto">
                          <a:xfrm flipH="1">
                            <a:off x="4044" y="1645"/>
                            <a:ext cx="175" cy="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332"/>
                        <wps:cNvCnPr>
                          <a:cxnSpLocks noChangeShapeType="1"/>
                        </wps:cNvCnPr>
                        <wps:spPr bwMode="auto">
                          <a:xfrm>
                            <a:off x="4076" y="3002"/>
                            <a:ext cx="508" cy="3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333"/>
                        <wps:cNvCnPr>
                          <a:cxnSpLocks noChangeShapeType="1"/>
                        </wps:cNvCnPr>
                        <wps:spPr bwMode="auto">
                          <a:xfrm flipH="1" flipV="1">
                            <a:off x="4497" y="3236"/>
                            <a:ext cx="87" cy="15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334"/>
                        <wps:cNvCnPr>
                          <a:cxnSpLocks noChangeShapeType="1"/>
                        </wps:cNvCnPr>
                        <wps:spPr bwMode="auto">
                          <a:xfrm flipH="1" flipV="1">
                            <a:off x="4413" y="3346"/>
                            <a:ext cx="170" cy="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335"/>
                        <wps:cNvCnPr>
                          <a:cxnSpLocks noChangeShapeType="1"/>
                        </wps:cNvCnPr>
                        <wps:spPr bwMode="auto">
                          <a:xfrm flipH="1" flipV="1">
                            <a:off x="3572" y="2610"/>
                            <a:ext cx="503" cy="3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53FBDFC1" id="Group 1087" o:spid="_x0000_s1247" style="width:335.45pt;height:267.85pt;mso-position-horizontal-relative:char;mso-position-vertical-relative:line" coordsize="7434,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">
                <v:rect id="Rectangle 289" o:spid="_x0000_s1248" style="position:absolute;width:7434;height:54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Hn8cA&#10;AADdAAAADwAAAGRycy9kb3ducmV2LnhtbESPQUvDQBCF7wX/wzKCt3a3CqHEbIptEdSLtgq9jtkx&#10;SZudDdm1jf565yD0NsN78943xXL0nTrRENvAFuYzA4q4Cq7l2sLH++N0ASomZIddYLLwQxGW5dWk&#10;wNyFM2/ptEu1khCOOVpoUupzrWPVkMc4Cz2xaF9h8JhkHWrtBjxLuO/0rTGZ9tiyNDTY07qh6rj7&#10;9hayej9/fv1lc9h83oXV2+Fl73Rm7c31+HAPKtGYLub/6ycn+GYhuPKNjK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Nh5/HAAAA3QAAAA8AAAAAAAAAAAAAAAAAmAIAAGRy&#10;cy9kb3ducmV2LnhtbFBLBQYAAAAABAAEAPUAAACMAwAAAAA=&#10;" filled="f" stroked="f" strokecolor="gray">
                  <v:stroke joinstyle="round"/>
                </v:rect>
                <v:oval id="Oval 292" o:spid="_x0000_s1249" style="position:absolute;left:865;top:750;width:993;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P68UA&#10;AADdAAAADwAAAGRycy9kb3ducmV2LnhtbERPS2vCQBC+F/oflin0Vjd6qDW6CaVgkULFF9rehux0&#10;E83Ohuyq8d+7QsHbfHzPmeSdrcWJWl85VtDvJSCIC6crNgo26+nLGwgfkDXWjknBhTzk2ePDBFPt&#10;zryk0yoYEUPYp6igDKFJpfRFSRZ9zzXEkftzrcUQYWukbvEcw20tB0nyKi1WHBtKbOijpOKwOloF&#10;n8ef4e+M5vsvZxbN1Ojv7WCnlXp+6t7HIAJ14S7+d890nJ+M+nD7Jp4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0/rxQAAAN0AAAAPAAAAAAAAAAAAAAAAAJgCAABkcnMv&#10;ZG93bnJldi54bWxQSwUGAAAAAAQABAD1AAAAigMAAAAA&#10;" fillcolor="#ffc" strokecolor="#903" strokeweight=".09mm">
                  <v:stroke joinstyle="miter" endcap="square"/>
                </v:oval>
                <v:shape id="_x0000_s1250" type="#_x0000_t202" style="position:absolute;left:478;top:1320;width:226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JzMMA&#10;AADdAAAADwAAAGRycy9kb3ducmV2LnhtbERPTWsCMRC9F/ofwhR6q1k91HZrlFIRhJ7ctYfehs2Y&#10;rG4mSxLXbX99Iwi9zeN9zmI1uk4MFGLrWcF0UoAgbrxu2SjY15unFxAxIWvsPJOCH4qwWt7fLbDU&#10;/sI7GqpkRA7hWKICm1JfShkbSw7jxPfEmTv44DBlGIzUAS853HVyVhTP0mHLucFiTx+WmlN1dgqO&#10;7Zf5rup6mB9s0tHE389pWCv1+DC+v4FINKZ/8c291Xl+8TqD6zf5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wJzM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Hồ sơ nhân viên</w:t>
                        </w:r>
                      </w:p>
                    </w:txbxContent>
                  </v:textbox>
                </v:shape>
                <v:oval id="Oval 294" o:spid="_x0000_s1251" style="position:absolute;left:4536;top:723;width:994;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BHcMA&#10;AADdAAAADwAAAGRycy9kb3ducmV2LnhtbERP32vCMBB+H+x/CDfwTRMtDO2ayhAFZSiow+dbc2vL&#10;mktpYq3/vRkM9nYf38/LloNtRE+drx1rmE4UCOLCmZpLDZ/nzXgOwgdkg41j0nAnD8v8+SnD1Lgb&#10;H6k/hVLEEPYpaqhCaFMpfVGRRT9xLXHkvl1nMUTYldJ0eIvhtpEzpV6lxZpjQ4UtrSoqfk5Xq8Hb&#10;i7rsp8PH19oe5tvZKul3daL16GV4fwMRaAj/4j/31sT5apHA7zfxBJ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zBHcMAAADdAAAADwAAAAAAAAAAAAAAAACYAgAAZHJzL2Rv&#10;d25yZXYueG1sUEsFBgAAAAAEAAQA9QAAAIgDAAAAAA==&#10;" fillcolor="#ffc" strokecolor="#903" strokeweight=".07mm">
                  <v:stroke joinstyle="miter" endcap="square"/>
                </v:oval>
                <v:shape id="Text Box 295" o:spid="_x0000_s1252" type="#_x0000_t202" style="position:absolute;left:4248;top:1373;width:2246;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0I8MA&#10;AADdAAAADwAAAGRycy9kb3ducmV2LnhtbERPTUsDMRC9C/6HMII3m22RardNi1gEwZO79tDbsJkm&#10;224mSxK3q7++EYTe5vE+Z7UZXScGCrH1rGA6KUAQN163bBR81W8PzyBiQtbYeSYFPxRhs769WWGp&#10;/Zk/aaiSETmEY4kKbEp9KWVsLDmME98TZ+7gg8OUYTBSBzzncNfJWVHMpcOWc4PFnl4tNafq2yk4&#10;tjuzr+p6eDrYpKOJvx/TsFXq/m58WYJINKar+N/9rvP8YvEIf9/kE+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k0I8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Nhập xuất nhân viên</w:t>
                        </w:r>
                      </w:p>
                    </w:txbxContent>
                  </v:textbox>
                </v:shape>
                <v:oval id="Oval 302" o:spid="_x0000_s1253" style="position:absolute;left:4435;top:3403;width:993;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V8cQA&#10;AADdAAAADwAAAGRycy9kb3ducmV2LnhtbERPTWvCQBC9C/6HZQRvukkOVaKrlEJECkq1pba3ITvd&#10;pGZnQ3bV9N93C0Jv83ifs1z3thFX6nztWEE6TUAQl07XbBS8vRaTOQgfkDU2jknBD3lYr4aDJeba&#10;3fhA12MwIoawz1FBFUKbS+nLiiz6qWuJI/flOoshws5I3eEthttGZknyIC3WHBsqbOmpovJ8vFgF&#10;m8vH7HNL++9nZ17awujde3bSSo1H/eMCRKA+/Ivv7q2O89Mkhb9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1fHEAAAA3QAAAA8AAAAAAAAAAAAAAAAAmAIAAGRycy9k&#10;b3ducmV2LnhtbFBLBQYAAAAABAAEAPUAAACJAwAAAAA=&#10;" fillcolor="#ffc" strokecolor="#903" strokeweight=".09mm">
                  <v:stroke joinstyle="miter" endcap="square"/>
                </v:oval>
                <v:shape id="Text Box 303" o:spid="_x0000_s1254" type="#_x0000_t202" style="position:absolute;left:3919;top:4054;width:275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T1sMA&#10;AADdAAAADwAAAGRycy9kb3ducmV2LnhtbERPPWvDMBDdC/0P4grZGtkZkuJGCaGlUOhUuxmyHdZF&#10;cmOdjKQ6bn99FQhku8f7vPV2cr0YKcTOs4JyXoAgbr3u2Cj4at4en0DEhKyx90wKfinCdnN/t8ZK&#10;+zN/0lgnI3IIxwoV2JSGSsrYWnIY534gztzRB4cpw2CkDnjO4a6Xi6JYSocd5waLA71Yak/1j1Pw&#10;3e3NoW6acXW0SUcT/z7K8KrU7GHaPYNINKWb+Op+13l+WSzg8k0+QW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eT1sMAAADd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Hợp đồng nhân viên</w:t>
                        </w:r>
                      </w:p>
                    </w:txbxContent>
                  </v:textbox>
                </v:shape>
                <v:group id="Group 306" o:spid="_x0000_s1255" style="position:absolute;left:3041;top:2060;width:536;height:710" coordorigin="3041,2060" coordsize="536,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oval id="Oval 307" o:spid="_x0000_s1256" style="position:absolute;left:3192;top:2060;width:243;height:2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cIA&#10;AADdAAAADwAAAGRycy9kb3ducmV2LnhtbERPzYrCMBC+L/gOYQQvokk9yNI1yioUlJ509wGGZmzL&#10;NpPSpD+7T28EYW/z8f3O7jDZRgzU+dqxhmStQBAXztRcavj+ylbvIHxANtg4Jg2/5OGwn73tMDVu&#10;5CsNt1CKGMI+RQ1VCG0qpS8qsujXriWO3N11FkOEXSlNh2MMt43cKLWVFmuODRW2dKqo+Ln1VkPf&#10;X6w6Xo9JTRm2f0W+XPq813oxnz4/QASawr/45T6bOD9RW3h+E0+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D2twgAAAN0AAAAPAAAAAAAAAAAAAAAAAJgCAABkcnMvZG93&#10;bnJldi54bWxQSwUGAAAAAAQABAD1AAAAhwMAAAAA&#10;" filled="f" strokecolor="#903" strokeweight=".09mm">
                    <v:stroke joinstyle="miter" endcap="square"/>
                  </v:oval>
                  <v:line id="Line 308" o:spid="_x0000_s1257" style="position:absolute;visibility:visible;mso-wrap-style:square" from="3309,2292" to="3309,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9mMQAAADdAAAADwAAAGRycy9kb3ducmV2LnhtbERP20oDMRB9F/yHMEJfpE3aiq1r01KF&#10;oiCCvXzAsBk3SzeTdBPb+PdGEHybw7nOYpVdJ87Ux9azhvFIgSCuvWm50XDYb4ZzEDEhG+w8k4Zv&#10;irBaXl8tsDL+wls671IjSgjHCjXYlEIlZawtOYwjH4gL9+l7h6nAvpGmx0sJd52cKHUvHbZcGiwG&#10;erZUH3dfTsNDPuTj09vLbT1df9yFvTqFd3vSenCT148gEuX0L/5zv5oyf6xm8PtNOU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2YxAAAAN0AAAAPAAAAAAAAAAAA&#10;AAAAAKECAABkcnMvZG93bnJldi54bWxQSwUGAAAAAAQABAD5AAAAkgMAAAAA&#10;" strokecolor="#903" strokeweight=".09mm">
                    <v:stroke joinstyle="miter" endcap="square"/>
                  </v:line>
                  <v:line id="Line 309" o:spid="_x0000_s1258" style="position:absolute;visibility:visible;mso-wrap-style:square" from="3115,2355" to="3502,2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Rp6sYAAADdAAAADwAAAGRycy9kb3ducmV2LnhtbESP0UoDMRBF3wX/IYzgi9ikKmK3TUsV&#10;REEEbfsBw2bcLN1M0k1s4987D4JvM9w7955ZrGoY1JHG3Ee2MJ0YUMRtdD13Fnbb5+sHULkgOxwi&#10;k4UfyrBanp8tsHHxxJ903JROSQjnBi34UlKjdW49BcyTmIhF+4pjwCLr2Gk34knCw6BvjLnXAXuW&#10;Bo+Jnjy1+813sDCru7p/fHu5am/XH3dpaw7p3R+svbyo6zmoQrX8m/+uX53gT43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UaerGAAAA3QAAAA8AAAAAAAAA&#10;AAAAAAAAoQIAAGRycy9kb3ducmV2LnhtbFBLBQYAAAAABAAEAPkAAACUAwAAAAA=&#10;" strokecolor="#903" strokeweight=".09mm">
                    <v:stroke joinstyle="miter" endcap="square"/>
                  </v:line>
                  <v:shape id="Freeform 310" o:spid="_x0000_s1259" style="position:absolute;left:3041;top:2512;width:535;height:257;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xUMIA&#10;AADdAAAADwAAAGRycy9kb3ducmV2LnhtbERPzYrCMBC+C/sOYRb2ZtN6EO0axS2rKHix7gOMzdhW&#10;m0lponbf3giCt/n4fme26E0jbtS52rKCJIpBEBdW11wq+DushhMQziNrbCyTgn9ysJh/DGaYanvn&#10;Pd1yX4oQwi5FBZX3bSqlKyoy6CLbEgfuZDuDPsCulLrDewg3jRzF8VgarDk0VNhSVlFxya9GwXF9&#10;Ov5ck9/debvZnmsaZXaVZ0p9ffbLbxCeev8Wv9wbHeYn8RS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DFQwgAAAN0AAAAPAAAAAAAAAAAAAAAAAJgCAABkcnMvZG93&#10;bnJldi54bWxQSwUGAAAAAAQABAD1AAAAhwMAAAAA&#10;" path="m,54l54,r54,54e" filled="f" strokecolor="#903" strokeweight=".09mm">
                    <v:stroke endcap="square"/>
                    <v:path o:connecttype="custom" o:connectlocs="0,257;268,0;535,257" o:connectangles="0,0,0"/>
                  </v:shape>
                </v:group>
                <v:shape id="Text Box 311" o:spid="_x0000_s1260" type="#_x0000_t202" style="position:absolute;left:2835;top:2911;width:879;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58UA&#10;AADdAAAADwAAAGRycy9kb3ducmV2LnhtbESPQU/DMAyF70j7D5EncWNpOQAqyya0CQmJEy0cuFmN&#10;lxQap0pCV/j1+IDEzdZ7fu/zdr+EUc2U8hDZQL2pQBH30Q7sDLx2j1d3oHJBtjhGJgPflGG/W11s&#10;sbHxzC80t8UpCeHcoAFfytRonXtPAfMmTsSinWIKWGRNTtuEZwkPo76uqhsdcGBp8DjRwVP/2X4F&#10;Ax/Dm3tvu26+Pflis8s/z3U6GnO5Xh7uQRVayr/57/rJCn5dC79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D7nxQAAAN0AAAAPAAAAAAAAAAAAAAAAAJgCAABkcnMv&#10;ZG93bnJldi54bWxQSwUGAAAAAAQABAD1AAAAig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    QTNS</w:t>
                        </w:r>
                      </w:p>
                    </w:txbxContent>
                  </v:textbox>
                </v:shape>
                <v:line id="Line 312" o:spid="_x0000_s1261" style="position:absolute;flip:x y;visibility:visible;mso-wrap-style:square" from="2171,1576" to="3041,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3csIAAADdAAAADwAAAGRycy9kb3ducmV2LnhtbERPy2oCQRC8B/IPQwe8xZmIqGycXYIg&#10;egsaL96and4H2elZd1rd/H0mIKRO3VRXVde6GH2nbjTENrCFt6kBRVwG13Jt4fS1fV2BioLssAtM&#10;Fn4oQpE/P60xc+HOB7odpVbJhGOGFhqRPtM6lg15jNPQEyeuCoNHSetQazfgPZn7Ts+MWWiPLaeE&#10;BnvaNFR+H6/eguxdXM13TIfzcvyUyptldTHWTl7Gj3dQQqP8Hz/Ue5feT4C/NmkEn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3csIAAADdAAAADwAAAAAAAAAAAAAA&#10;AAChAgAAZHJzL2Rvd25yZXYueG1sUEsFBgAAAAAEAAQA+QAAAJADAAAAAA==&#10;" strokecolor="#903" strokeweight=".09mm">
                  <v:stroke joinstyle="miter" endcap="square"/>
                </v:line>
                <v:line id="Line 313" o:spid="_x0000_s1262" style="position:absolute;visibility:visible;mso-wrap-style:square" from="2171,1577" to="234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3cUAAADdAAAADwAAAGRycy9kb3ducmV2LnhtbERP22oCMRB9L/QfwhR8KTW7tpS6GsUK&#10;pUIR7OoHDJvpZnEziZtU079vhELf5nCuM18m24szDaFzrKAcFyCIG6c7bhUc9m8PLyBCRNbYOyYF&#10;PxRgubi9mWOl3YU/6VzHVuQQDhUqMDH6SsrQGLIYxs4TZ+7LDRZjhkMr9YCXHG57OSmKZ2mx49xg&#10;0NPaUHOsv62CaTqk4+vH+33zuNo9+X1x8ltzUmp0l1YzEJFS/Bf/uTc6zy/LCVy/y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I3cUAAADdAAAADwAAAAAAAAAA&#10;AAAAAAChAgAAZHJzL2Rvd25yZXYueG1sUEsFBgAAAAAEAAQA+QAAAJMDAAAAAA==&#10;" strokecolor="#903" strokeweight=".09mm">
                  <v:stroke joinstyle="miter" endcap="square"/>
                </v:line>
                <v:line id="Line 314" o:spid="_x0000_s1263" style="position:absolute;visibility:visible;mso-wrap-style:square" from="2171,1577" to="2263,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tRsUAAADdAAAADwAAAGRycy9kb3ducmV2LnhtbERP22oCMRB9F/oPYQp9KTW7WkpdjWKF&#10;0kIptKsfMGymm8XNJG5SjX9vCgXf5nCus1gl24sjDaFzrKAcFyCIG6c7bhXstq8PzyBCRNbYOyYF&#10;ZwqwWt6MFlhpd+JvOtaxFTmEQ4UKTIy+kjI0hiyGsfPEmftxg8WY4dBKPeAph9teToriSVrsODcY&#10;9LQx1OzrX6tglnZp//Lxdt9M11+Pflsc/Kc5KHV3m9ZzEJFSvIr/3e86zy/LKfx9k0+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tRsUAAADdAAAADwAAAAAAAAAA&#10;AAAAAAChAgAAZHJzL2Rvd25yZXYueG1sUEsFBgAAAAAEAAQA+QAAAJMDAAAAAA==&#10;" strokecolor="#903" strokeweight=".09mm">
                  <v:stroke joinstyle="miter" endcap="square"/>
                </v:line>
                <v:line id="Line 316" o:spid="_x0000_s1264" style="position:absolute;flip:y;visibility:visible;mso-wrap-style:square" from="3576,1644" to="4219,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j48cMAAADdAAAADwAAAGRycy9kb3ducmV2LnhtbERP22rCQBB9L/gPywh9q5sIbTW6ihfE&#10;UhC8vg/ZMQlmZ+Pu1qR/3y0U+jaHc53pvDO1eJDzlWUF6SABQZxbXXGh4HzavIxA+ICssbZMCr7J&#10;w3zWe5pipm3LB3ocQyFiCPsMFZQhNJmUPi/JoB/YhjhyV+sMhghdIbXDNoabWg6T5E0arDg2lNjQ&#10;qqT8dvwyCrDdueF6PL7w4nO73yxTvt7ft0o997vFBESgLvyL/9wfOs5P01f4/Sae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4+PHDAAAA3QAAAA8AAAAAAAAAAAAA&#10;AAAAoQIAAGRycy9kb3ducmV2LnhtbFBLBQYAAAAABAAEAPkAAACRAwAAAAA=&#10;" strokecolor="#903" strokeweight=".09mm">
                  <v:stroke joinstyle="miter" endcap="square"/>
                </v:line>
                <v:line id="Line 317" o:spid="_x0000_s1265" style="position:absolute;flip:x;visibility:visible;mso-wrap-style:square" from="4136,1645" to="4218,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pmhsIAAADdAAAADwAAAGRycy9kb3ducmV2LnhtbERPS2vCQBC+F/wPywje6iYebI2uohax&#10;FAo+70N2TILZ2XR3NfHfu4VCb/PxPWe26Ewt7uR8ZVlBOkxAEOdWV1woOB03r+8gfEDWWFsmBQ/y&#10;sJj3XmaYadvynu6HUIgYwj5DBWUITSalz0sy6Ie2IY7cxTqDIUJXSO2wjeGmlqMkGUuDFceGEhta&#10;l5RfDzejANtvN/qYTM68/NruNquULz9vW6UG/W45BRGoC//iP/enjvPTdAy/38QT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pmhsIAAADdAAAADwAAAAAAAAAAAAAA&#10;AAChAgAAZHJzL2Rvd25yZXYueG1sUEsFBgAAAAAEAAQA+QAAAJADAAAAAA==&#10;" strokecolor="#903" strokeweight=".09mm">
                  <v:stroke joinstyle="miter" endcap="square"/>
                </v:line>
                <v:line id="Line 318" o:spid="_x0000_s1266" style="position:absolute;flip:x;visibility:visible;mso-wrap-style:square" from="4044,1645" to="4219,1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DHcIAAADdAAAADwAAAGRycy9kb3ducmV2LnhtbERPS2vCQBC+F/wPywje6iYetEZXUYtY&#10;CgWf9yE7JsHsbLq7NfHfu4VCb/PxPWe+7Ewt7uR8ZVlBOkxAEOdWV1woOJ+2r28gfEDWWFsmBQ/y&#10;sFz0XuaYadvyge7HUIgYwj5DBWUITSalz0sy6Ie2IY7c1TqDIUJXSO2wjeGmlqMkGUuDFceGEhva&#10;lJTfjj9GAbZfbvQ+nV549bnbb9cpX78nO6UG/W41AxGoC//iP/eHjvPTdAK/38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DHcIAAADdAAAADwAAAAAAAAAAAAAA&#10;AAChAgAAZHJzL2Rvd25yZXYueG1sUEsFBgAAAAAEAAQA+QAAAJADAAAAAA==&#10;" strokecolor="#903" strokeweight=".09mm">
                  <v:stroke joinstyle="miter" endcap="square"/>
                </v:line>
                <v:line id="Line 332" o:spid="_x0000_s1267" style="position:absolute;visibility:visible;mso-wrap-style:square" from="4076,3002" to="4584,3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KysUAAADdAAAADwAAAGRycy9kb3ducmV2LnhtbERP22oCMRB9F/oPYQp9KTW7WkpdjWKF&#10;0kIptKsfMGymm8XNJG5SjX9vCgXf5nCus1gl24sjDaFzrKAcFyCIG6c7bhXstq8PzyBCRNbYOyYF&#10;ZwqwWt6MFlhpd+JvOtaxFTmEQ4UKTIy+kjI0hiyGsfPEmftxg8WY4dBKPeAph9teToriSVrsODcY&#10;9LQx1OzrX6tglnZp//Lxdt9M11+Pflsc/Kc5KHV3m9ZzEJFSvIr/3e86zy+nJfx9k0+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KysUAAADdAAAADwAAAAAAAAAA&#10;AAAAAAChAgAAZHJzL2Rvd25yZXYueG1sUEsFBgAAAAAEAAQA+QAAAJMDAAAAAA==&#10;" strokecolor="#903" strokeweight=".09mm">
                  <v:stroke joinstyle="miter" endcap="square"/>
                </v:line>
                <v:line id="Line 333" o:spid="_x0000_s1268" style="position:absolute;flip:x y;visibility:visible;mso-wrap-style:square" from="4497,3236" to="4584,3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I1ZcEAAADdAAAADwAAAGRycy9kb3ducmV2LnhtbERPS2sCMRC+F/ofwhR6q4m2VNkaRQTR&#10;W/Fx8TZsZh90M1k3o67/3ghCb/PxPWc6732jLtTFOrCF4cCAIs6Dq7m0cNivPiagoiA7bAKThRtF&#10;mM9eX6aYuXDlLV12UqoUwjFDC5VIm2kd84o8xkFoiRNXhM6jJNiV2nV4TeG+0SNjvrXHmlNDhS0t&#10;K8r/dmdvQTYuTr7WTNvjuP+VwptxcTLWvr/1ix9QQr38i5/ujUvzh58jeHyTTt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sjVlwQAAAN0AAAAPAAAAAAAAAAAAAAAA&#10;AKECAABkcnMvZG93bnJldi54bWxQSwUGAAAAAAQABAD5AAAAjwMAAAAA&#10;" strokecolor="#903" strokeweight=".09mm">
                  <v:stroke joinstyle="miter" endcap="square"/>
                </v:line>
                <v:line id="Line 334" o:spid="_x0000_s1269" style="position:absolute;flip:x y;visibility:visible;mso-wrap-style:square" from="4413,3346" to="4583,3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6Q/sEAAADdAAAADwAAAGRycy9kb3ducmV2LnhtbERPS2sCMRC+F/ofwhS81cQqKlujSEH0&#10;Jj4u3obN7INuJutm1O2/bwoFb/PxPWex6n2j7tTFOrCF0dCAIs6Dq7m0cD5t3uegoiA7bAKThR+K&#10;sFq+viwwc+HBB7ofpVQphGOGFiqRNtM65hV5jMPQEieuCJ1HSbArtevwkcJ9oz+MmWqPNaeGClv6&#10;qij/Pt68Bdm5OJ9smQ6XWb+XwptZcTXWDt769ScooV6e4n/3zqX5o/EY/r5JJ+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pD+wQAAAN0AAAAPAAAAAAAAAAAAAAAA&#10;AKECAABkcnMvZG93bnJldi54bWxQSwUGAAAAAAQABAD5AAAAjwMAAAAA&#10;" strokecolor="#903" strokeweight=".09mm">
                  <v:stroke joinstyle="miter" endcap="square"/>
                </v:line>
                <v:line id="Line 335" o:spid="_x0000_s1270" style="position:absolute;flip:x y;visibility:visible;mso-wrap-style:square" from="3572,2610" to="4075,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cIisIAAADdAAAADwAAAGRycy9kb3ducmV2LnhtbERPS2sCMRC+F/wPYYTeamIrVVazixRK&#10;vRUfF2/DZvaBm8m6mer23zeFQm/z8T1nU4y+UzcaYhvYwnxmQBGXwbVcWzgd359WoKIgO+wCk4Vv&#10;ilDkk4cNZi7ceU+3g9QqhXDM0EIj0mdax7Ihj3EWeuLEVWHwKAkOtXYD3lO47/SzMa/aY8upocGe&#10;3hoqL4cvb0F2Lq4WH0z783L8lMqbZXU11j5Ox+0alNAo/+I/986l+fOXBfx+k07Q+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cIisIAAADdAAAADwAAAAAAAAAAAAAA&#10;AAChAgAAZHJzL2Rvd25yZXYueG1sUEsFBgAAAAAEAAQA+QAAAJADAAAAAA==&#10;" strokecolor="#903" strokeweight=".09mm">
                  <v:stroke joinstyle="miter" endcap="square"/>
                </v:line>
                <w10:anchorlock/>
              </v:group>
            </w:pict>
          </mc:Fallback>
        </mc:AlternateContent>
      </w:r>
    </w:p>
    <w:p w:rsidR="00522185" w:rsidRPr="00F46BAE" w:rsidRDefault="00522185" w:rsidP="00522185">
      <w:pPr>
        <w:pStyle w:val="Noidung-Doan"/>
        <w:tabs>
          <w:tab w:val="left" w:pos="990"/>
          <w:tab w:val="left" w:pos="1620"/>
        </w:tabs>
        <w:spacing w:before="0" w:after="0" w:line="360" w:lineRule="auto"/>
        <w:jc w:val="center"/>
        <w:textAlignment w:val="baseline"/>
        <w:rPr>
          <w:color w:val="000000" w:themeColor="text1"/>
          <w:sz w:val="28"/>
          <w:szCs w:val="28"/>
        </w:rPr>
      </w:pPr>
    </w:p>
    <w:p w:rsidR="00522185" w:rsidRPr="00F46BAE" w:rsidRDefault="00522185" w:rsidP="00522185">
      <w:pPr>
        <w:pStyle w:val="Noidung-Doan"/>
        <w:tabs>
          <w:tab w:val="left" w:pos="990"/>
          <w:tab w:val="left" w:pos="1620"/>
        </w:tabs>
        <w:spacing w:before="0" w:after="0" w:line="360" w:lineRule="auto"/>
        <w:ind w:firstLine="0"/>
        <w:textAlignment w:val="baseline"/>
        <w:rPr>
          <w:b/>
          <w:color w:val="000000" w:themeColor="text1"/>
          <w:sz w:val="28"/>
          <w:szCs w:val="28"/>
        </w:rPr>
      </w:pPr>
      <w:r w:rsidRPr="00F46BAE">
        <w:rPr>
          <w:b/>
          <w:color w:val="000000" w:themeColor="text1"/>
          <w:sz w:val="28"/>
          <w:szCs w:val="28"/>
        </w:rPr>
        <w:t xml:space="preserve">                                     Hình</w:t>
      </w:r>
      <w:r>
        <w:rPr>
          <w:b/>
          <w:color w:val="000000" w:themeColor="text1"/>
          <w:sz w:val="28"/>
          <w:szCs w:val="28"/>
        </w:rPr>
        <w:t xml:space="preserve"> 6: UC quản lý nhân sự</w:t>
      </w:r>
    </w:p>
    <w:p w:rsidR="00522185" w:rsidRDefault="00522185" w:rsidP="00522185">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r w:rsidRPr="00F46BAE">
        <w:rPr>
          <w:rFonts w:eastAsia="Calibri"/>
          <w:noProof/>
          <w:color w:val="000000" w:themeColor="text1"/>
          <w:sz w:val="28"/>
          <w:szCs w:val="28"/>
          <w:lang w:eastAsia="vi-VN"/>
        </w:rPr>
        <w:t xml:space="preserve">                   </w:t>
      </w:r>
    </w:p>
    <w:p w:rsidR="00522185" w:rsidRDefault="00522185" w:rsidP="00522185">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p>
    <w:p w:rsidR="00522185" w:rsidRDefault="00522185" w:rsidP="00522185">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p>
    <w:p w:rsidR="00522185" w:rsidRPr="00F46BAE" w:rsidRDefault="00522185" w:rsidP="00522185">
      <w:pPr>
        <w:pStyle w:val="Noidung-Doan"/>
        <w:tabs>
          <w:tab w:val="left" w:pos="990"/>
          <w:tab w:val="left" w:pos="1620"/>
        </w:tabs>
        <w:spacing w:before="0" w:after="0" w:line="360" w:lineRule="auto"/>
        <w:textAlignment w:val="baseline"/>
        <w:rPr>
          <w:rFonts w:eastAsia="Calibri"/>
          <w:color w:val="000000" w:themeColor="text1"/>
          <w:sz w:val="28"/>
          <w:szCs w:val="28"/>
        </w:rPr>
      </w:pPr>
    </w:p>
    <w:p w:rsidR="00522185" w:rsidRPr="00F46BAE" w:rsidRDefault="00522185" w:rsidP="00522185">
      <w:pPr>
        <w:pStyle w:val="Noidung-Doan"/>
        <w:tabs>
          <w:tab w:val="left" w:pos="990"/>
          <w:tab w:val="left" w:pos="1620"/>
        </w:tabs>
        <w:spacing w:before="0" w:after="0" w:line="360" w:lineRule="auto"/>
        <w:textAlignment w:val="baseline"/>
        <w:rPr>
          <w:rFonts w:eastAsia="Calibri"/>
          <w:b/>
          <w:color w:val="000000" w:themeColor="text1"/>
          <w:sz w:val="28"/>
          <w:szCs w:val="28"/>
        </w:rPr>
      </w:pPr>
      <w:r w:rsidRPr="00F46BAE">
        <w:rPr>
          <w:rFonts w:eastAsia="Calibri"/>
          <w:b/>
          <w:color w:val="000000" w:themeColor="text1"/>
          <w:sz w:val="28"/>
          <w:szCs w:val="28"/>
        </w:rPr>
        <w:t xml:space="preserve">                      </w:t>
      </w:r>
    </w:p>
    <w:p w:rsidR="00522185" w:rsidRPr="00F46BAE" w:rsidRDefault="00522185" w:rsidP="00522185">
      <w:pPr>
        <w:pStyle w:val="Noidung-Doan"/>
        <w:tabs>
          <w:tab w:val="left" w:pos="990"/>
          <w:tab w:val="left" w:pos="1620"/>
        </w:tabs>
        <w:spacing w:before="0" w:after="0" w:line="360" w:lineRule="auto"/>
        <w:textAlignment w:val="baseline"/>
        <w:rPr>
          <w:color w:val="000000" w:themeColor="text1"/>
          <w:sz w:val="28"/>
          <w:szCs w:val="28"/>
        </w:rPr>
      </w:pPr>
      <w:r w:rsidRPr="001B5AF9">
        <w:rPr>
          <w:rFonts w:eastAsiaTheme="minorHAnsi"/>
          <w:noProof/>
          <w:color w:val="000000"/>
          <w:sz w:val="28"/>
          <w:szCs w:val="28"/>
          <w:lang w:val="en-AU" w:eastAsia="en-AU"/>
        </w:rPr>
        <w:lastRenderedPageBreak/>
        <mc:AlternateContent>
          <mc:Choice Requires="wps">
            <w:drawing>
              <wp:anchor distT="0" distB="0" distL="114300" distR="114300" simplePos="0" relativeHeight="251721728" behindDoc="0" locked="0" layoutInCell="1" allowOverlap="1" wp14:anchorId="761D1AFA" wp14:editId="55A0DC6F">
                <wp:simplePos x="0" y="0"/>
                <wp:positionH relativeFrom="column">
                  <wp:posOffset>4387214</wp:posOffset>
                </wp:positionH>
                <wp:positionV relativeFrom="paragraph">
                  <wp:posOffset>267969</wp:posOffset>
                </wp:positionV>
                <wp:extent cx="111125" cy="34290"/>
                <wp:effectExtent l="19050" t="19050" r="41275" b="41910"/>
                <wp:wrapNone/>
                <wp:docPr id="24"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1125" cy="342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57CDF72" id="Line 222"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45pt,21.1pt" to="354.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2752" behindDoc="0" locked="0" layoutInCell="1" allowOverlap="1" wp14:anchorId="17357E32" wp14:editId="7A36FEE8">
                <wp:simplePos x="0" y="0"/>
                <wp:positionH relativeFrom="column">
                  <wp:posOffset>4453890</wp:posOffset>
                </wp:positionH>
                <wp:positionV relativeFrom="paragraph">
                  <wp:posOffset>306070</wp:posOffset>
                </wp:positionV>
                <wp:extent cx="41910" cy="114300"/>
                <wp:effectExtent l="19050" t="19050" r="34290" b="38100"/>
                <wp:wrapNone/>
                <wp:docPr id="25"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 cy="1143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7C909EA" id="Line 22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24.1pt" to="354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19680" behindDoc="0" locked="0" layoutInCell="1" allowOverlap="1" wp14:anchorId="2ADDF3B5" wp14:editId="1FDB301C">
                <wp:simplePos x="0" y="0"/>
                <wp:positionH relativeFrom="column">
                  <wp:posOffset>4415790</wp:posOffset>
                </wp:positionH>
                <wp:positionV relativeFrom="paragraph">
                  <wp:posOffset>1269</wp:posOffset>
                </wp:positionV>
                <wp:extent cx="120650" cy="81915"/>
                <wp:effectExtent l="19050" t="19050" r="31750" b="32385"/>
                <wp:wrapNone/>
                <wp:docPr id="2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0" cy="819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4E513A" id="Line 222"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7pt,.1pt" to="357.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0704" behindDoc="0" locked="0" layoutInCell="1" allowOverlap="1" wp14:anchorId="36D17558" wp14:editId="1C8F7C46">
                <wp:simplePos x="0" y="0"/>
                <wp:positionH relativeFrom="column">
                  <wp:posOffset>4396740</wp:posOffset>
                </wp:positionH>
                <wp:positionV relativeFrom="paragraph">
                  <wp:posOffset>86995</wp:posOffset>
                </wp:positionV>
                <wp:extent cx="137160" cy="66675"/>
                <wp:effectExtent l="19050" t="19050" r="34290" b="28575"/>
                <wp:wrapNone/>
                <wp:docPr id="23"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6667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FD94AA1" id="Line 223"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6.85pt" to="35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18656" behindDoc="0" locked="0" layoutInCell="1" allowOverlap="1" wp14:anchorId="479F51F6" wp14:editId="46181D9D">
                <wp:simplePos x="0" y="0"/>
                <wp:positionH relativeFrom="column">
                  <wp:posOffset>4596765</wp:posOffset>
                </wp:positionH>
                <wp:positionV relativeFrom="paragraph">
                  <wp:posOffset>515620</wp:posOffset>
                </wp:positionV>
                <wp:extent cx="38100" cy="176530"/>
                <wp:effectExtent l="19050" t="19050" r="38100" b="33020"/>
                <wp:wrapNone/>
                <wp:docPr id="2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17653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12C67EF" id="Line 223"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95pt,40.6pt" to="364.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1008" behindDoc="0" locked="0" layoutInCell="1" allowOverlap="1" wp14:anchorId="2634E24F" wp14:editId="55DAB51C">
                <wp:simplePos x="0" y="0"/>
                <wp:positionH relativeFrom="column">
                  <wp:posOffset>4472940</wp:posOffset>
                </wp:positionH>
                <wp:positionV relativeFrom="paragraph">
                  <wp:posOffset>515619</wp:posOffset>
                </wp:positionV>
                <wp:extent cx="149225" cy="9525"/>
                <wp:effectExtent l="19050" t="19050" r="41275" b="28575"/>
                <wp:wrapNone/>
                <wp:docPr id="20"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225" cy="95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BE091AB" id="Line 222"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pt,40.6pt" to="363.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8960" behindDoc="0" locked="0" layoutInCell="1" allowOverlap="1" wp14:anchorId="4262C6CB" wp14:editId="6271287E">
                <wp:simplePos x="0" y="0"/>
                <wp:positionH relativeFrom="column">
                  <wp:posOffset>4502785</wp:posOffset>
                </wp:positionH>
                <wp:positionV relativeFrom="paragraph">
                  <wp:posOffset>1913890</wp:posOffset>
                </wp:positionV>
                <wp:extent cx="34925" cy="120015"/>
                <wp:effectExtent l="0" t="0" r="0" b="0"/>
                <wp:wrapNone/>
                <wp:docPr id="1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8A7F491" id="Line 2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354.55pt,150.7pt" to="357.3pt,1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9984" behindDoc="0" locked="0" layoutInCell="1" allowOverlap="1" wp14:anchorId="2A2B664E" wp14:editId="5E0093D4">
                <wp:simplePos x="0" y="0"/>
                <wp:positionH relativeFrom="column">
                  <wp:posOffset>4419600</wp:posOffset>
                </wp:positionH>
                <wp:positionV relativeFrom="paragraph">
                  <wp:posOffset>2035175</wp:posOffset>
                </wp:positionV>
                <wp:extent cx="118110" cy="2540"/>
                <wp:effectExtent l="0" t="0" r="0" b="0"/>
                <wp:wrapNone/>
                <wp:docPr id="1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08349B3" id="Line 223"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48pt,160.25pt" to="357.3pt,1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1hNpwIAAIY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5648" behindDoc="0" locked="0" layoutInCell="1" allowOverlap="1" wp14:anchorId="57340F85" wp14:editId="0344438D">
                <wp:simplePos x="0" y="0"/>
                <wp:positionH relativeFrom="column">
                  <wp:posOffset>3263264</wp:posOffset>
                </wp:positionH>
                <wp:positionV relativeFrom="paragraph">
                  <wp:posOffset>429895</wp:posOffset>
                </wp:positionV>
                <wp:extent cx="1495425" cy="1419225"/>
                <wp:effectExtent l="19050" t="19050" r="28575" b="28575"/>
                <wp:wrapNone/>
                <wp:docPr id="102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14192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2B95961" id="Line 21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33.85pt" to="374.7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6912" behindDoc="0" locked="0" layoutInCell="1" allowOverlap="1" wp14:anchorId="6CE030B7" wp14:editId="6FB9DB09">
                <wp:simplePos x="0" y="0"/>
                <wp:positionH relativeFrom="column">
                  <wp:posOffset>4759325</wp:posOffset>
                </wp:positionH>
                <wp:positionV relativeFrom="paragraph">
                  <wp:posOffset>1763395</wp:posOffset>
                </wp:positionV>
                <wp:extent cx="34925" cy="120015"/>
                <wp:effectExtent l="0" t="0" r="0" b="0"/>
                <wp:wrapNone/>
                <wp:docPr id="1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3C97716" id="Line 222"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74.75pt,138.85pt" to="377.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7936" behindDoc="0" locked="0" layoutInCell="1" allowOverlap="1" wp14:anchorId="4814D118" wp14:editId="61A6640D">
                <wp:simplePos x="0" y="0"/>
                <wp:positionH relativeFrom="column">
                  <wp:posOffset>4676140</wp:posOffset>
                </wp:positionH>
                <wp:positionV relativeFrom="paragraph">
                  <wp:posOffset>1884680</wp:posOffset>
                </wp:positionV>
                <wp:extent cx="118110" cy="2540"/>
                <wp:effectExtent l="0" t="0" r="0" b="0"/>
                <wp:wrapNone/>
                <wp:docPr id="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52B47C3" id="Line 223"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368.2pt,148.4pt" to="377.5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AvpgIAAIU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2576" behindDoc="0" locked="0" layoutInCell="1" allowOverlap="1" wp14:anchorId="47593ADD" wp14:editId="4533F897">
                <wp:simplePos x="0" y="0"/>
                <wp:positionH relativeFrom="column">
                  <wp:posOffset>3215640</wp:posOffset>
                </wp:positionH>
                <wp:positionV relativeFrom="paragraph">
                  <wp:posOffset>487045</wp:posOffset>
                </wp:positionV>
                <wp:extent cx="1485900" cy="2447925"/>
                <wp:effectExtent l="19050" t="19050" r="38100" b="28575"/>
                <wp:wrapNone/>
                <wp:docPr id="102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24479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76FE95C" id="Line 21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38.35pt" to="370.2pt,2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79744" behindDoc="0" locked="0" layoutInCell="1" allowOverlap="1" wp14:anchorId="75D49D8E" wp14:editId="78AD5595">
                <wp:simplePos x="0" y="0"/>
                <wp:positionH relativeFrom="column">
                  <wp:posOffset>4533900</wp:posOffset>
                </wp:positionH>
                <wp:positionV relativeFrom="paragraph">
                  <wp:posOffset>930910</wp:posOffset>
                </wp:positionV>
                <wp:extent cx="118110" cy="2540"/>
                <wp:effectExtent l="0" t="0" r="0" b="0"/>
                <wp:wrapNone/>
                <wp:docPr id="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3C1AD73" id="Line 223"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57pt,73.3pt" to="366.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jipQIAAIU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78720" behindDoc="0" locked="0" layoutInCell="1" allowOverlap="1" wp14:anchorId="2CB91EDB" wp14:editId="54E1766C">
                <wp:simplePos x="0" y="0"/>
                <wp:positionH relativeFrom="column">
                  <wp:posOffset>4617085</wp:posOffset>
                </wp:positionH>
                <wp:positionV relativeFrom="paragraph">
                  <wp:posOffset>809625</wp:posOffset>
                </wp:positionV>
                <wp:extent cx="34925" cy="120015"/>
                <wp:effectExtent l="0" t="0" r="0" b="0"/>
                <wp:wrapNone/>
                <wp:docPr id="2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56B93E1" id="Line 222"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363.55pt,63.75pt" to="366.3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7696" behindDoc="0" locked="0" layoutInCell="1" allowOverlap="1" wp14:anchorId="6888F648" wp14:editId="695D1B52">
                <wp:simplePos x="0" y="0"/>
                <wp:positionH relativeFrom="column">
                  <wp:posOffset>3215640</wp:posOffset>
                </wp:positionH>
                <wp:positionV relativeFrom="paragraph">
                  <wp:posOffset>2192020</wp:posOffset>
                </wp:positionV>
                <wp:extent cx="1289685" cy="47625"/>
                <wp:effectExtent l="19050" t="19050" r="24765" b="28575"/>
                <wp:wrapNone/>
                <wp:docPr id="103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9685" cy="476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C7AE3A5" id="Line 21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172.6pt" to="354.7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6672" behindDoc="0" locked="0" layoutInCell="1" allowOverlap="1" wp14:anchorId="33EDF999" wp14:editId="4B8D3022">
                <wp:simplePos x="0" y="0"/>
                <wp:positionH relativeFrom="column">
                  <wp:posOffset>3263265</wp:posOffset>
                </wp:positionH>
                <wp:positionV relativeFrom="paragraph">
                  <wp:posOffset>1268095</wp:posOffset>
                </wp:positionV>
                <wp:extent cx="1242060" cy="733425"/>
                <wp:effectExtent l="19050" t="19050" r="34290" b="28575"/>
                <wp:wrapNone/>
                <wp:docPr id="103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2060" cy="7334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BF81426" id="Line 21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99.85pt" to="354.7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4624" behindDoc="0" locked="0" layoutInCell="1" allowOverlap="1" wp14:anchorId="027C621F" wp14:editId="78CCE399">
                <wp:simplePos x="0" y="0"/>
                <wp:positionH relativeFrom="column">
                  <wp:posOffset>3082290</wp:posOffset>
                </wp:positionH>
                <wp:positionV relativeFrom="paragraph">
                  <wp:posOffset>2417445</wp:posOffset>
                </wp:positionV>
                <wp:extent cx="1423035" cy="803275"/>
                <wp:effectExtent l="19050" t="19050" r="24765" b="34925"/>
                <wp:wrapNone/>
                <wp:docPr id="102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3035" cy="80327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5EF8451" id="Line 2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190.35pt" to="354.7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3600" behindDoc="0" locked="0" layoutInCell="1" allowOverlap="1" wp14:anchorId="67446875" wp14:editId="4668356F">
                <wp:simplePos x="0" y="0"/>
                <wp:positionH relativeFrom="column">
                  <wp:posOffset>3129915</wp:posOffset>
                </wp:positionH>
                <wp:positionV relativeFrom="paragraph">
                  <wp:posOffset>1268095</wp:posOffset>
                </wp:positionV>
                <wp:extent cx="1371600" cy="1771650"/>
                <wp:effectExtent l="19050" t="19050" r="38100" b="38100"/>
                <wp:wrapNone/>
                <wp:docPr id="102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17716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8BF03FE" id="Line 2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99.85pt" to="354.45pt,2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1552" behindDoc="0" locked="0" layoutInCell="1" allowOverlap="1" wp14:anchorId="26D6B081" wp14:editId="153DFBCA">
                <wp:simplePos x="0" y="0"/>
                <wp:positionH relativeFrom="column">
                  <wp:posOffset>3129915</wp:posOffset>
                </wp:positionH>
                <wp:positionV relativeFrom="paragraph">
                  <wp:posOffset>1323975</wp:posOffset>
                </wp:positionV>
                <wp:extent cx="1371600" cy="782955"/>
                <wp:effectExtent l="19050" t="19050" r="38100" b="36195"/>
                <wp:wrapNone/>
                <wp:docPr id="102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78295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E35D328" id="Line 213"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04.25pt" to="354.45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0528" behindDoc="0" locked="0" layoutInCell="1" allowOverlap="1" wp14:anchorId="05F12D55" wp14:editId="1064CB28">
                <wp:simplePos x="0" y="0"/>
                <wp:positionH relativeFrom="column">
                  <wp:posOffset>3129915</wp:posOffset>
                </wp:positionH>
                <wp:positionV relativeFrom="paragraph">
                  <wp:posOffset>1059815</wp:posOffset>
                </wp:positionV>
                <wp:extent cx="1314450" cy="45086"/>
                <wp:effectExtent l="19050" t="19050" r="38100" b="31115"/>
                <wp:wrapNone/>
                <wp:docPr id="102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4450" cy="450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A55ED3D" id="Line 21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83.45pt" to="349.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69504" behindDoc="0" locked="0" layoutInCell="1" allowOverlap="1" wp14:anchorId="05D276A1" wp14:editId="761DC1B2">
                <wp:simplePos x="0" y="0"/>
                <wp:positionH relativeFrom="column">
                  <wp:posOffset>3129915</wp:posOffset>
                </wp:positionH>
                <wp:positionV relativeFrom="paragraph">
                  <wp:posOffset>295275</wp:posOffset>
                </wp:positionV>
                <wp:extent cx="1485900" cy="601345"/>
                <wp:effectExtent l="19050" t="19050" r="38100" b="27305"/>
                <wp:wrapNone/>
                <wp:docPr id="99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013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BFC233" id="Line 2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23.25pt" to="363.4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68480" behindDoc="0" locked="0" layoutInCell="1" allowOverlap="1" wp14:anchorId="6E9CC73E" wp14:editId="0F947FDA">
                <wp:simplePos x="0" y="0"/>
                <wp:positionH relativeFrom="column">
                  <wp:posOffset>3044190</wp:posOffset>
                </wp:positionH>
                <wp:positionV relativeFrom="paragraph">
                  <wp:posOffset>534670</wp:posOffset>
                </wp:positionV>
                <wp:extent cx="1571625" cy="1429385"/>
                <wp:effectExtent l="19050" t="19050" r="28575" b="37465"/>
                <wp:wrapNone/>
                <wp:docPr id="99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1625" cy="142938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A027A3C" id="Line 21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42.1pt" to="363.4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4EF97814" wp14:editId="538085B6">
                <wp:simplePos x="0" y="0"/>
                <wp:positionH relativeFrom="column">
                  <wp:posOffset>3082290</wp:posOffset>
                </wp:positionH>
                <wp:positionV relativeFrom="paragraph">
                  <wp:posOffset>305435</wp:posOffset>
                </wp:positionV>
                <wp:extent cx="1419225" cy="753745"/>
                <wp:effectExtent l="19050" t="19050" r="28575" b="27305"/>
                <wp:wrapNone/>
                <wp:docPr id="98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7537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07A4F36" id="Line 2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24.05pt" to="354.4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66432" behindDoc="0" locked="0" layoutInCell="1" allowOverlap="1" wp14:anchorId="049666EB" wp14:editId="18F70A02">
                <wp:simplePos x="0" y="0"/>
                <wp:positionH relativeFrom="column">
                  <wp:posOffset>3044190</wp:posOffset>
                </wp:positionH>
                <wp:positionV relativeFrom="paragraph">
                  <wp:posOffset>77470</wp:posOffset>
                </wp:positionV>
                <wp:extent cx="1457325" cy="57786"/>
                <wp:effectExtent l="19050" t="19050" r="28575" b="37465"/>
                <wp:wrapNone/>
                <wp:docPr id="98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7325" cy="577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72972DC" id="Line 2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6.1pt" to="354.4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" strokecolor="#903" strokeweight=".09mm">
                <v:stroke joinstyle="miter" endcap="square"/>
              </v:line>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2336" behindDoc="0" locked="0" layoutInCell="1" allowOverlap="1" wp14:anchorId="5847B0E3" wp14:editId="5159DD37">
                <wp:simplePos x="0" y="0"/>
                <wp:positionH relativeFrom="column">
                  <wp:posOffset>4799965</wp:posOffset>
                </wp:positionH>
                <wp:positionV relativeFrom="paragraph">
                  <wp:posOffset>1423670</wp:posOffset>
                </wp:positionV>
                <wp:extent cx="471170" cy="285115"/>
                <wp:effectExtent l="0" t="0" r="1905" b="635"/>
                <wp:wrapNone/>
                <wp:docPr id="983"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Xóa</w:t>
                            </w:r>
                          </w:p>
                        </w:txbxContent>
                      </wps:txbx>
                      <wps:bodyPr rot="0" vert="horz" wrap="none" lIns="0" tIns="0" rIns="0" bIns="0" anchor="t" anchorCtr="0">
                        <a:noAutofit/>
                      </wps:bodyPr>
                    </wps:wsp>
                  </a:graphicData>
                </a:graphic>
              </wp:anchor>
            </w:drawing>
          </mc:Choice>
          <mc:Fallback>
            <w:pict>
              <v:shape w14:anchorId="5847B0E3" id="Text Box 206" o:spid="_x0000_s1271" type="#_x0000_t202" style="position:absolute;left:0;text-align:left;margin-left:377.95pt;margin-top:112.1pt;width:37.1pt;height:22.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Fp2w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Xóa</w:t>
                      </w:r>
                    </w:p>
                  </w:txbxContent>
                </v:textbox>
              </v:shape>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0288" behindDoc="0" locked="0" layoutInCell="1" allowOverlap="1" wp14:anchorId="7F885E45" wp14:editId="2D956E5C">
                <wp:simplePos x="0" y="0"/>
                <wp:positionH relativeFrom="column">
                  <wp:posOffset>4778375</wp:posOffset>
                </wp:positionH>
                <wp:positionV relativeFrom="paragraph">
                  <wp:posOffset>430530</wp:posOffset>
                </wp:positionV>
                <wp:extent cx="471170" cy="285115"/>
                <wp:effectExtent l="0" t="0" r="17780" b="635"/>
                <wp:wrapNone/>
                <wp:docPr id="981"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7F885E45" id="_x0000_s1272" type="#_x0000_t202" style="position:absolute;left:0;text-align:left;margin-left:376.25pt;margin-top:33.9pt;width:37.1pt;height:22.4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6b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HkYs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64384" behindDoc="0" locked="0" layoutInCell="1" allowOverlap="1" wp14:anchorId="58B78B79" wp14:editId="146E88D0">
                <wp:simplePos x="0" y="0"/>
                <wp:positionH relativeFrom="column">
                  <wp:posOffset>4711700</wp:posOffset>
                </wp:positionH>
                <wp:positionV relativeFrom="paragraph">
                  <wp:posOffset>2447290</wp:posOffset>
                </wp:positionV>
                <wp:extent cx="471170" cy="285115"/>
                <wp:effectExtent l="0" t="0" r="5080" b="635"/>
                <wp:wrapNone/>
                <wp:docPr id="9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w:t>
                            </w:r>
                          </w:p>
                        </w:txbxContent>
                      </wps:txbx>
                      <wps:bodyPr rot="0" vert="horz" wrap="none" lIns="0" tIns="0" rIns="0" bIns="0" anchor="t" anchorCtr="0">
                        <a:noAutofit/>
                      </wps:bodyPr>
                    </wps:wsp>
                  </a:graphicData>
                </a:graphic>
              </wp:anchor>
            </w:drawing>
          </mc:Choice>
          <mc:Fallback>
            <w:pict>
              <v:shape w14:anchorId="58B78B79" id="_x0000_s1273" type="#_x0000_t202" style="position:absolute;left:0;text-align:left;margin-left:371pt;margin-top:192.7pt;width:37.1pt;height:22.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cX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EUYM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w:t>
                      </w:r>
                    </w:p>
                  </w:txbxContent>
                </v:textbox>
              </v:shap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63360" behindDoc="0" locked="0" layoutInCell="1" allowOverlap="1" wp14:anchorId="6F833D98" wp14:editId="18DEEC9A">
                <wp:simplePos x="0" y="0"/>
                <wp:positionH relativeFrom="column">
                  <wp:posOffset>4564380</wp:posOffset>
                </wp:positionH>
                <wp:positionV relativeFrom="paragraph">
                  <wp:posOffset>1986915</wp:posOffset>
                </wp:positionV>
                <wp:extent cx="678815" cy="360680"/>
                <wp:effectExtent l="0" t="0" r="26035" b="20320"/>
                <wp:wrapNone/>
                <wp:docPr id="984"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2CBC2D47" id="Oval 205" o:spid="_x0000_s1026" style="position:absolute;margin-left:359.4pt;margin-top:156.45pt;width:53.45pt;height:28.4pt;z-index:25166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" fillcolor="#ffc" strokecolor="#903" strokeweight=".09mm">
                <v:stroke joinstyle="miter" endcap="square"/>
              </v:oval>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1312" behindDoc="0" locked="0" layoutInCell="1" allowOverlap="1" wp14:anchorId="3B279781" wp14:editId="78EBF53E">
                <wp:simplePos x="0" y="0"/>
                <wp:positionH relativeFrom="column">
                  <wp:posOffset>4568825</wp:posOffset>
                </wp:positionH>
                <wp:positionV relativeFrom="paragraph">
                  <wp:posOffset>963295</wp:posOffset>
                </wp:positionV>
                <wp:extent cx="678815" cy="360680"/>
                <wp:effectExtent l="0" t="0" r="26035" b="20320"/>
                <wp:wrapNone/>
                <wp:docPr id="982"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26EE1BF6" id="Oval 205" o:spid="_x0000_s1026" style="position:absolute;margin-left:359.75pt;margin-top:75.85pt;width:53.45pt;height:28.4pt;z-index:25166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" fillcolor="#ffc" strokecolor="#903" strokeweight=".09mm">
                <v:stroke joinstyle="miter" endcap="square"/>
              </v:oval>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59264" behindDoc="0" locked="0" layoutInCell="1" allowOverlap="1" wp14:anchorId="0F2C535F" wp14:editId="32872321">
                <wp:simplePos x="0" y="0"/>
                <wp:positionH relativeFrom="column">
                  <wp:posOffset>4554855</wp:posOffset>
                </wp:positionH>
                <wp:positionV relativeFrom="paragraph">
                  <wp:posOffset>-29845</wp:posOffset>
                </wp:positionV>
                <wp:extent cx="678815" cy="360680"/>
                <wp:effectExtent l="0" t="0" r="26035" b="20320"/>
                <wp:wrapNone/>
                <wp:docPr id="980"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5BA3F9AE" id="Oval 205" o:spid="_x0000_s1026" style="position:absolute;margin-left:358.65pt;margin-top:-2.35pt;width:53.45pt;height:28.4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" fillcolor="#ffc" strokecolor="#903" strokeweight=".09mm">
                <v:stroke joinstyle="miter" endcap="square"/>
              </v:oval>
            </w:pict>
          </mc:Fallback>
        </mc:AlternateContent>
      </w:r>
      <w:r w:rsidRPr="00F46BAE">
        <w:rPr>
          <w:rFonts w:eastAsiaTheme="minorHAnsi"/>
          <w:color w:val="000000"/>
          <w:sz w:val="28"/>
          <w:szCs w:val="28"/>
        </w:rPr>
        <w:t xml:space="preserve">             </w:t>
      </w:r>
      <w:r w:rsidRPr="00F46BAE">
        <w:rPr>
          <w:noProof/>
          <w:color w:val="000000" w:themeColor="text1"/>
          <w:sz w:val="28"/>
          <w:szCs w:val="28"/>
          <w:lang w:val="en-AU" w:eastAsia="en-AU"/>
        </w:rPr>
        <mc:AlternateContent>
          <mc:Choice Requires="wpg">
            <w:drawing>
              <wp:inline distT="0" distB="0" distL="0" distR="0" wp14:anchorId="055B64A3" wp14:editId="1E3064CF">
                <wp:extent cx="4232275" cy="2701290"/>
                <wp:effectExtent l="0" t="0" r="0" b="3810"/>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2275" cy="2701290"/>
                          <a:chOff x="0" y="0"/>
                          <a:chExt cx="6665" cy="4254"/>
                        </a:xfrm>
                      </wpg:grpSpPr>
                      <wps:wsp>
                        <wps:cNvPr id="787" name="Rectangle 200"/>
                        <wps:cNvSpPr>
                          <a:spLocks noChangeArrowheads="1"/>
                        </wps:cNvSpPr>
                        <wps:spPr bwMode="auto">
                          <a:xfrm>
                            <a:off x="0" y="0"/>
                            <a:ext cx="6665" cy="30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788" name="Oval 201"/>
                        <wps:cNvSpPr>
                          <a:spLocks noChangeArrowheads="1"/>
                        </wps:cNvSpPr>
                        <wps:spPr bwMode="auto">
                          <a:xfrm>
                            <a:off x="2526" y="41"/>
                            <a:ext cx="1069" cy="56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795" name="Text Box 202"/>
                        <wps:cNvSpPr txBox="1">
                          <a:spLocks noChangeArrowheads="1"/>
                        </wps:cNvSpPr>
                        <wps:spPr bwMode="auto">
                          <a:xfrm>
                            <a:off x="2446" y="766"/>
                            <a:ext cx="105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Sơ yếu lý lịch</w:t>
                              </w:r>
                            </w:p>
                          </w:txbxContent>
                        </wps:txbx>
                        <wps:bodyPr rot="0" vert="horz" wrap="none" lIns="0" tIns="0" rIns="0" bIns="0" anchor="t" anchorCtr="0">
                          <a:noAutofit/>
                        </wps:bodyPr>
                      </wps:wsp>
                      <wps:wsp>
                        <wps:cNvPr id="800" name="Oval 203"/>
                        <wps:cNvSpPr>
                          <a:spLocks noChangeArrowheads="1"/>
                        </wps:cNvSpPr>
                        <wps:spPr bwMode="auto">
                          <a:xfrm>
                            <a:off x="2577" y="1510"/>
                            <a:ext cx="1069" cy="569"/>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1" name="Text Box 204"/>
                        <wps:cNvSpPr txBox="1">
                          <a:spLocks noChangeArrowheads="1"/>
                        </wps:cNvSpPr>
                        <wps:spPr bwMode="auto">
                          <a:xfrm>
                            <a:off x="2326" y="2187"/>
                            <a:ext cx="170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Thông tin   nhân viên </w:t>
                              </w:r>
                            </w:p>
                          </w:txbxContent>
                        </wps:txbx>
                        <wps:bodyPr rot="0" vert="horz" wrap="none" lIns="0" tIns="0" rIns="0" bIns="0" anchor="t" anchorCtr="0">
                          <a:noAutofit/>
                        </wps:bodyPr>
                      </wps:wsp>
                      <wps:wsp>
                        <wps:cNvPr id="802" name="Oval 205"/>
                        <wps:cNvSpPr>
                          <a:spLocks noChangeArrowheads="1"/>
                        </wps:cNvSpPr>
                        <wps:spPr bwMode="auto">
                          <a:xfrm>
                            <a:off x="2589" y="3080"/>
                            <a:ext cx="1069" cy="56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3" name="Text Box 206"/>
                        <wps:cNvSpPr txBox="1">
                          <a:spLocks noChangeArrowheads="1"/>
                        </wps:cNvSpPr>
                        <wps:spPr bwMode="auto">
                          <a:xfrm>
                            <a:off x="2821" y="3805"/>
                            <a:ext cx="74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Bảo hiểm</w:t>
                              </w:r>
                            </w:p>
                          </w:txbxContent>
                        </wps:txbx>
                        <wps:bodyPr rot="0" vert="horz" wrap="none" lIns="0" tIns="0" rIns="0" bIns="0" anchor="t" anchorCtr="0">
                          <a:noAutofit/>
                        </wps:bodyPr>
                      </wps:wsp>
                      <wpg:grpSp>
                        <wpg:cNvPr id="804" name="Group 207"/>
                        <wpg:cNvGrpSpPr>
                          <a:grpSpLocks/>
                        </wpg:cNvGrpSpPr>
                        <wpg:grpSpPr bwMode="auto">
                          <a:xfrm>
                            <a:off x="96" y="840"/>
                            <a:ext cx="556" cy="750"/>
                            <a:chOff x="96" y="840"/>
                            <a:chExt cx="556" cy="750"/>
                          </a:xfrm>
                        </wpg:grpSpPr>
                        <wps:wsp>
                          <wps:cNvPr id="805" name="Oval 208"/>
                          <wps:cNvSpPr>
                            <a:spLocks noChangeArrowheads="1"/>
                          </wps:cNvSpPr>
                          <wps:spPr bwMode="auto">
                            <a:xfrm>
                              <a:off x="252" y="840"/>
                              <a:ext cx="253" cy="248"/>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6" name="Line 209"/>
                          <wps:cNvCnPr>
                            <a:cxnSpLocks noChangeShapeType="1"/>
                          </wps:cNvCnPr>
                          <wps:spPr bwMode="auto">
                            <a:xfrm>
                              <a:off x="374" y="1086"/>
                              <a:ext cx="0" cy="23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7" name="Line 210"/>
                          <wps:cNvCnPr>
                            <a:cxnSpLocks noChangeShapeType="1"/>
                          </wps:cNvCnPr>
                          <wps:spPr bwMode="auto">
                            <a:xfrm>
                              <a:off x="173" y="1151"/>
                              <a:ext cx="401"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8" name="Freeform 211"/>
                          <wps:cNvSpPr>
                            <a:spLocks noChangeArrowheads="1"/>
                          </wps:cNvSpPr>
                          <wps:spPr bwMode="auto">
                            <a:xfrm>
                              <a:off x="96" y="1318"/>
                              <a:ext cx="555" cy="271"/>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809" name="Text Box 212"/>
                        <wps:cNvSpPr txBox="1">
                          <a:spLocks noChangeArrowheads="1"/>
                        </wps:cNvSpPr>
                        <wps:spPr bwMode="auto">
                          <a:xfrm>
                            <a:off x="0" y="1738"/>
                            <a:ext cx="68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QTHSNV</w:t>
                              </w:r>
                            </w:p>
                          </w:txbxContent>
                        </wps:txbx>
                        <wps:bodyPr rot="0" vert="horz" wrap="none" lIns="0" tIns="0" rIns="0" bIns="0" anchor="t" anchorCtr="0">
                          <a:noAutofit/>
                        </wps:bodyPr>
                      </wps:wsp>
                      <wps:wsp>
                        <wps:cNvPr id="810" name="Line 213"/>
                        <wps:cNvCnPr>
                          <a:cxnSpLocks noChangeShapeType="1"/>
                        </wps:cNvCnPr>
                        <wps:spPr bwMode="auto">
                          <a:xfrm flipV="1">
                            <a:off x="647" y="479"/>
                            <a:ext cx="1866" cy="49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214"/>
                        <wps:cNvCnPr>
                          <a:cxnSpLocks noChangeShapeType="1"/>
                        </wps:cNvCnPr>
                        <wps:spPr bwMode="auto">
                          <a:xfrm flipH="1">
                            <a:off x="2374" y="479"/>
                            <a:ext cx="138" cy="1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215"/>
                        <wps:cNvCnPr>
                          <a:cxnSpLocks noChangeShapeType="1"/>
                        </wps:cNvCnPr>
                        <wps:spPr bwMode="auto">
                          <a:xfrm flipH="1" flipV="1">
                            <a:off x="2326" y="463"/>
                            <a:ext cx="186" cy="1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218"/>
                        <wps:cNvCnPr>
                          <a:cxnSpLocks noChangeShapeType="1"/>
                        </wps:cNvCnPr>
                        <wps:spPr bwMode="auto">
                          <a:xfrm flipH="1">
                            <a:off x="2355" y="1590"/>
                            <a:ext cx="172" cy="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219"/>
                        <wps:cNvCnPr>
                          <a:cxnSpLocks noChangeShapeType="1"/>
                        </wps:cNvCnPr>
                        <wps:spPr bwMode="auto">
                          <a:xfrm flipH="1" flipV="1">
                            <a:off x="2355" y="1518"/>
                            <a:ext cx="172" cy="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220"/>
                        <wps:cNvCnPr>
                          <a:cxnSpLocks noChangeShapeType="1"/>
                        </wps:cNvCnPr>
                        <wps:spPr bwMode="auto">
                          <a:xfrm flipH="1" flipV="1">
                            <a:off x="647" y="1211"/>
                            <a:ext cx="1828" cy="37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21"/>
                        <wps:cNvCnPr>
                          <a:cxnSpLocks noChangeShapeType="1"/>
                        </wps:cNvCnPr>
                        <wps:spPr bwMode="auto">
                          <a:xfrm>
                            <a:off x="682" y="1273"/>
                            <a:ext cx="1950" cy="185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22"/>
                        <wps:cNvCnPr>
                          <a:cxnSpLocks noChangeShapeType="1"/>
                        </wps:cNvCnPr>
                        <wps:spPr bwMode="auto">
                          <a:xfrm flipH="1" flipV="1">
                            <a:off x="2577" y="2935"/>
                            <a:ext cx="55" cy="1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23"/>
                        <wps:cNvCnPr>
                          <a:cxnSpLocks noChangeShapeType="1"/>
                        </wps:cNvCnPr>
                        <wps:spPr bwMode="auto">
                          <a:xfrm flipH="1">
                            <a:off x="2446" y="3126"/>
                            <a:ext cx="186" cy="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055B64A3" id="Group 673" o:spid="_x0000_s1274" style="width:333.25pt;height:212.7pt;mso-position-horizontal-relative:char;mso-position-vertical-relative:line" coordsize="6665,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">
                <v:rect id="Rectangle 200" o:spid="_x0000_s1275" style="position:absolute;width:6665;height:309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YcYA&#10;AADcAAAADwAAAGRycy9kb3ducmV2LnhtbESPQWvCQBSE7wX/w/KE3urGFqLEbKS2FGov2ih4fWZf&#10;k2j2bchuNfbXu4LQ4zAz3zDpvDeNOFHnassKxqMIBHFhdc2lgu3m42kKwnlkjY1lUnAhB/Ns8JBi&#10;ou2Zv+mU+1IECLsEFVTet4mUrqjIoBvZljh4P7Yz6IPsSqk7PAe4aeRzFMXSYM1hocKW3ioqjvmv&#10;URCXu/Fy9cfR4X3/Yhfrw9dOy1ipx2H/OgPhqff/4Xv7UyuYTCdwO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TYcYAAADcAAAADwAAAAAAAAAAAAAAAACYAgAAZHJz&#10;L2Rvd25yZXYueG1sUEsFBgAAAAAEAAQA9QAAAIsDAAAAAA==&#10;" filled="f" stroked="f" strokecolor="gray">
                  <v:stroke joinstyle="round"/>
                </v:rect>
                <v:oval id="Oval 201" o:spid="_x0000_s1276" style="position:absolute;left:2526;top:41;width:1069;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bisIA&#10;AADcAAAADwAAAGRycy9kb3ducmV2LnhtbERPy4rCMBTdC/5DuMLsNNWFSscog6CIMIMvRt1dmmva&#10;sbkpTdTO35uF4PJw3pNZY0txp9oXjhX0ewkI4szpgo2Cw37RHYPwAVlj6ZgU/JOH2bTdmmCq3YO3&#10;dN8FI2II+xQV5CFUqZQ+y8mi77mKOHIXV1sMEdZG6hofMdyWcpAkQ2mx4NiQY0XznLLr7mYVLG+n&#10;0XlFP39rZzbVwujv38FRK/XRab4+QQRqwlv8cq+0gtE4ro1n4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NuKwgAAANwAAAAPAAAAAAAAAAAAAAAAAJgCAABkcnMvZG93&#10;bnJldi54bWxQSwUGAAAAAAQABAD1AAAAhwMAAAAA&#10;" fillcolor="#ffc" strokecolor="#903" strokeweight=".09mm">
                  <v:stroke joinstyle="miter" endcap="square"/>
                </v:oval>
                <v:shape id="Text Box 202" o:spid="_x0000_s1277" type="#_x0000_t202" style="position:absolute;left:2446;top:766;width:105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IPn8QA&#10;AADcAAAADwAAAGRycy9kb3ducmV2LnhtbESPT4vCMBTE74LfITzBm6aKf9auUXRhwYNQWr3s7dE8&#10;27LNS22y2v32RhA8DjPzG2a97UwtbtS6yrKCyTgCQZxbXXGh4Hz6Hn2AcB5ZY22ZFPyTg+2m31tj&#10;rO2dU7plvhABwi5GBaX3TSyly0sy6Ma2IQ7exbYGfZBtIXWL9wA3tZxG0UIarDgslNjQV0n5b/Zn&#10;FByTYpWk3c/VZzLd03SREM8uSg0H3e4ThKfOv8Ov9kErWK7m8Dw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iD5/EAAAA3AAAAA8AAAAAAAAAAAAAAAAAmAIAAGRycy9k&#10;b3ducmV2LnhtbFBLBQYAAAAABAAEAPUAAACJ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Sơ yếu lý lịch</w:t>
                        </w:r>
                      </w:p>
                    </w:txbxContent>
                  </v:textbox>
                </v:shape>
                <v:oval id="Oval 203" o:spid="_x0000_s1278" style="position:absolute;left:2577;top:1510;width:1069;height:5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AgMIA&#10;AADcAAAADwAAAGRycy9kb3ducmV2LnhtbERPy4rCMBTdD/gP4QruxlQXKtUoIjjIwAyOio/dpbmm&#10;1eamNFHr35vFgMvDeU9mjS3FnWpfOFbQ6yYgiDOnCzYKdtvl5wiED8gaS8ek4EkeZtPWxwRT7R78&#10;R/dNMCKGsE9RQR5ClUrps5ws+q6riCN3drXFEGFtpK7xEcNtKftJMpAWC44NOVa0yCm7bm5Wwdft&#10;ODyt6Pfy7cy6Whr9s+8ftFKddjMfgwjUhLf4373SCkZJnB/PxCM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UCAwgAAANwAAAAPAAAAAAAAAAAAAAAAAJgCAABkcnMvZG93&#10;bnJldi54bWxQSwUGAAAAAAQABAD1AAAAhwMAAAAA&#10;" fillcolor="#ffc" strokecolor="#903" strokeweight=".09mm">
                  <v:stroke joinstyle="miter" endcap="square"/>
                </v:oval>
                <v:shape id="Text Box 204" o:spid="_x0000_s1279" type="#_x0000_t202" style="position:absolute;left:2326;top:2187;width:170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ITcMA&#10;AADcAAAADwAAAGRycy9kb3ducmV2LnhtbESPQYvCMBSE7wv+h/AEb2uqiGhtKrogeBBKqxdvj+bZ&#10;FpuX2mS1/vvNwsIeh5n5hkm2g2nFk3rXWFYwm0YgiEurG64UXM6HzxUI55E1tpZJwZscbNPRR4Kx&#10;ti/O6Vn4SgQIuxgV1N53sZSurMmgm9qOOHg32xv0QfaV1D2+Aty0ch5FS2mw4bBQY0dfNZX34tso&#10;OGXVOsuH68MXMt/TfJkRL25KTcbDbgPC0+D/w3/to1awimbweyYcA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cITc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Thông tin   nhân viên </w:t>
                        </w:r>
                      </w:p>
                    </w:txbxContent>
                  </v:textbox>
                </v:shape>
                <v:oval id="Oval 205" o:spid="_x0000_s1280" style="position:absolute;left:2589;top:3080;width:1069;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7bMYA&#10;AADcAAAADwAAAGRycy9kb3ducmV2LnhtbESPQWvCQBSE74L/YXmCN92Yg5XoKqWQEgpKtaW2t0f2&#10;dZOafRuyq6b/3i0IPQ4z8w2z2vS2ERfqfO1YwWyagCAuna7ZKHh/yycLED4ga2wck4Jf8rBZDwcr&#10;zLS78p4uh2BEhLDPUEEVQptJ6cuKLPqpa4mj9+06iyHKzkjd4TXCbSPTJJlLizXHhQpbeqqoPB3O&#10;VsHz+fPhq6Ddz4szr21u9PYjPWqlxqP+cQkiUB/+w/d2oRUskhT+zs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t7bMYAAADcAAAADwAAAAAAAAAAAAAAAACYAgAAZHJz&#10;L2Rvd25yZXYueG1sUEsFBgAAAAAEAAQA9QAAAIsDAAAAAA==&#10;" fillcolor="#ffc" strokecolor="#903" strokeweight=".09mm">
                  <v:stroke joinstyle="miter" endcap="square"/>
                </v:oval>
                <v:shape id="_x0000_s1281" type="#_x0000_t202" style="position:absolute;left:2821;top:3805;width:74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ocMA&#10;AADcAAAADwAAAGRycy9kb3ducmV2LnhtbESPQYvCMBSE74L/ITzBm6arIm7XKCoIHhZKqxdvj+bZ&#10;lm1eahO1/vuNIHgcZuYbZrnuTC3u1LrKsoKvcQSCOLe64kLB6bgfLUA4j6yxtkwKnuRgver3lhhr&#10;++CU7pkvRICwi1FB6X0TS+nykgy6sW2Ig3exrUEfZFtI3eIjwE0tJ1E0lwYrDgslNrQrKf/LbkbB&#10;b1J8J2l3vvpMpluazBPi2UWp4aDb/IDw1PlP+N0+aAWLaAqv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oc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Bảo hiểm</w:t>
                        </w:r>
                      </w:p>
                    </w:txbxContent>
                  </v:textbox>
                </v:shape>
                <v:group id="Group 207" o:spid="_x0000_s1282" style="position:absolute;left:96;top:840;width:556;height:750" coordorigin="96,840" coordsize="556,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oval id="Oval 208" o:spid="_x0000_s1283" style="position:absolute;left:252;top:840;width:253;height: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2asIA&#10;AADcAAAADwAAAGRycy9kb3ducmV2LnhtbESP3YrCMBSE7wXfIRzBG9HEBaVUo6yCsOKVPw9waI5t&#10;2eakNKlWn94IgpfDzHzDLNedrcSNGl861jCdKBDEmTMl5xou5904AeEDssHKMWl4kIf1qt9bYmrc&#10;nY90O4VcRAj7FDUUIdSplD4ryKKfuJo4elfXWAxRNrk0Dd4j3FbyR6m5tFhyXCiwpm1B2f+ptRra&#10;dm/V5riZlrTD+pkdRiN/aLUeDrrfBYhAXfiGP+0/oyFRM3if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TZqwgAAANwAAAAPAAAAAAAAAAAAAAAAAJgCAABkcnMvZG93&#10;bnJldi54bWxQSwUGAAAAAAQABAD1AAAAhwMAAAAA&#10;" filled="f" strokecolor="#903" strokeweight=".09mm">
                    <v:stroke joinstyle="miter" endcap="square"/>
                  </v:oval>
                  <v:line id="Line 209" o:spid="_x0000_s1284" style="position:absolute;visibility:visible;mso-wrap-style:square" from="374,1086" to="374,1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BqcUAAADcAAAADwAAAGRycy9kb3ducmV2LnhtbESP0WoCMRRE3wv9h3CFvpSatBbR1Si2&#10;UBRKoVU/4LK5bhY3N3GTavr3jVDo4zAzZ5j5MrtOnKmPrWcNj0MFgrj2puVGw3739jABEROywc4z&#10;afihCMvF7c0cK+Mv/EXnbWpEgXCsUINNKVRSxtqSwzj0gbh4B987TEX2jTQ9XgrcdfJJqbF02HJZ&#10;sBjo1VJ93H47DdO8z8eX9/V9PVp9PoedOoUPe9L6bpBXMxCJcvoP/7U3RsNEjeF6phw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rBqcUAAADcAAAADwAAAAAAAAAA&#10;AAAAAAChAgAAZHJzL2Rvd25yZXYueG1sUEsFBgAAAAAEAAQA+QAAAJMDAAAAAA==&#10;" strokecolor="#903" strokeweight=".09mm">
                    <v:stroke joinstyle="miter" endcap="square"/>
                  </v:line>
                  <v:line id="Line 210" o:spid="_x0000_s1285" style="position:absolute;visibility:visible;mso-wrap-style:square" from="173,1151" to="574,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ZkMsYAAADcAAAADwAAAGRycy9kb3ducmV2LnhtbESP0UoDMRRE3wX/IVzBl2ITrWjdNi21&#10;UBRE0LYfcNncbpZubtJN2sa/N0LBx2FmzjDTeXadOFEfW88a7ocKBHHtTcuNhu1mdTcGEROywc4z&#10;afihCPPZ9dUUK+PP/E2ndWpEgXCsUINNKVRSxtqSwzj0gbh4O987TEX2jTQ9ngvcdfJBqSfpsOWy&#10;YDHQ0lK9Xx+dhpe8zfvXj7dBPVp8PYaNOoRPe9D69iYvJiAS5fQfvrTfjYaxeoa/M+U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mZDLGAAAA3AAAAA8AAAAAAAAA&#10;AAAAAAAAoQIAAGRycy9kb3ducmV2LnhtbFBLBQYAAAAABAAEAPkAAACUAwAAAAA=&#10;" strokecolor="#903" strokeweight=".09mm">
                    <v:stroke joinstyle="miter" endcap="square"/>
                  </v:line>
                  <v:shape id="Freeform 211" o:spid="_x0000_s1286" style="position:absolute;left:96;top:1318;width:555;height:271;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0Cb0A&#10;AADcAAAADwAAAGRycy9kb3ducmV2LnhtbERPzQ7BQBC+S7zDZiRubDmIlCU0CImL8gCjO9rSnW26&#10;i3p7e5A4fvn+58vWVOJFjSstKxgNIxDEmdUl5wou5+1gCsJ5ZI2VZVLwIQfLRbczx1jbN5/olfpc&#10;hBB2MSoovK9jKV1WkEE3tDVx4G62MegDbHKpG3yHcFPJcRRNpMGSQ0OBNSUFZY/0aRRcd7fr+jna&#10;HO+H/eFe0jix2zRRqt9rVzMQnlr/F//ce61gGoW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Lu0Cb0AAADcAAAADwAAAAAAAAAAAAAAAACYAgAAZHJzL2Rvd25yZXYu&#10;eG1sUEsFBgAAAAAEAAQA9QAAAIIDAAAAAA==&#10;" path="m,54l54,r54,54e" filled="f" strokecolor="#903" strokeweight=".09mm">
                    <v:stroke endcap="square"/>
                    <v:path o:connecttype="custom" o:connectlocs="0,271;278,0;555,271" o:connectangles="0,0,0"/>
                  </v:shape>
                </v:group>
                <v:shape id="Text Box 212" o:spid="_x0000_s1287" type="#_x0000_t202" style="position:absolute;top:1738;width:68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ES8MA&#10;AADcAAAADwAAAGRycy9kb3ducmV2LnhtbESPQYvCMBSE7wv+h/AEb2uqiGg1LbogeBBKqxdvj+bZ&#10;FpuX2mS1/vvNwsIeh5n5htmmg2nFk3rXWFYwm0YgiEurG64UXM6HzxUI55E1tpZJwZscpMnoY4ux&#10;ti/O6Vn4SgQIuxgV1N53sZSurMmgm9qOOHg32xv0QfaV1D2+Aty0ch5FS2mw4bBQY0dfNZX34tso&#10;OGXVOsuH68MXMt/TfJkRL25KTcbDbgPC0+D/w3/to1awitbweyYcAZ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EES8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QTHSNV</w:t>
                        </w:r>
                      </w:p>
                    </w:txbxContent>
                  </v:textbox>
                </v:shape>
                <v:line id="Line 213" o:spid="_x0000_s1288" style="position:absolute;flip:y;visibility:visible;mso-wrap-style:square" from="647,479" to="251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SW8EAAADcAAAADwAAAGRycy9kb3ducmV2LnhtbERPy2rCQBTdF/yH4Ra600lcWJM6ilbE&#10;Igi+ur9krklo5k46MzXx752F0OXhvGeL3jTiRs7XlhWkowQEcWF1zaWCy3kznILwAVljY5kU3MnD&#10;Yj54mWGubcdHup1CKWII+xwVVCG0uZS+qMigH9mWOHJX6wyGCF0ptcMuhptGjpNkIg3WHBsqbOmz&#10;ouLn9GcUYLd343WWffNytz1sVilff9+3Sr299ssPEIH68C9+ur+0gmka58cz8Qj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51JbwQAAANwAAAAPAAAAAAAAAAAAAAAA&#10;AKECAABkcnMvZG93bnJldi54bWxQSwUGAAAAAAQABAD5AAAAjwMAAAAA&#10;" strokecolor="#903" strokeweight=".09mm">
                  <v:stroke joinstyle="miter" endcap="square"/>
                </v:line>
                <v:line id="Line 214" o:spid="_x0000_s1289" style="position:absolute;flip:x;visibility:visible;mso-wrap-style:square" from="2374,479" to="2512,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v3wMQAAADcAAAADwAAAGRycy9kb3ducmV2LnhtbESPT2vCQBTE7wW/w/IEb3UTD1ajq6hF&#10;lELBv/dH9pkEs2/T3dWk375bKPQ4zMxvmPmyM7V4kvOVZQXpMAFBnFtdcaHgct6+TkD4gKyxtkwK&#10;vsnDctF7mWOmbctHep5CISKEfYYKyhCaTEqfl2TQD21DHL2bdQZDlK6Q2mEb4aaWoyQZS4MVx4US&#10;G9qUlN9PD6MA2083ep9Or7z62B2265RvX287pQb9bjUDEagL/+G/9l4rmKQp/J6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q/fAxAAAANwAAAAPAAAAAAAAAAAA&#10;AAAAAKECAABkcnMvZG93bnJldi54bWxQSwUGAAAAAAQABAD5AAAAkgMAAAAA&#10;" strokecolor="#903" strokeweight=".09mm">
                  <v:stroke joinstyle="miter" endcap="square"/>
                </v:line>
                <v:line id="Line 215" o:spid="_x0000_s1290" style="position:absolute;flip:x y;visibility:visible;mso-wrap-style:square" from="2326,463" to="25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yY28IAAADcAAAADwAAAGRycy9kb3ducmV2LnhtbESPzWoCQRCE7wHfYWjBW5xRJC6ro0gg&#10;xFtQc8mt2en9wZ2edaej69s7gYDHoqq+otbbwbfqSn1sAluYTQ0o4iK4hisL36eP1wxUFGSHbWCy&#10;cKcI283oZY25Czc+0PUolUoQjjlaqEW6XOtY1OQxTkNHnLwy9B4lyb7SrsdbgvtWz4150x4bTgs1&#10;dvReU3E+/noLsncxW3wyHX6Ww5eU3izLi7F2Mh52K1BCgzzD/+29s5DN5vB3Jh0Bv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yY28IAAADcAAAADwAAAAAAAAAAAAAA&#10;AAChAgAAZHJzL2Rvd25yZXYueG1sUEsFBgAAAAAEAAQA+QAAAJADAAAAAA==&#10;" strokecolor="#903" strokeweight=".09mm">
                  <v:stroke joinstyle="miter" endcap="square"/>
                </v:line>
                <v:line id="Line 218" o:spid="_x0000_s1291" style="position:absolute;flip:x;visibility:visible;mso-wrap-style:square" from="2355,1590" to="2527,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w8QAAADcAAAADwAAAGRycy9kb3ducmV2LnhtbESP3WrCQBSE74W+w3IKvdNNhFqNrmJb&#10;RCkI/t4fssckNHs23d2a+PZuoeDlMDPfMLNFZ2pxJecrywrSQQKCOLe64kLB6bjqj0H4gKyxtkwK&#10;buRhMX/qzTDTtuU9XQ+hEBHCPkMFZQhNJqXPSzLoB7Yhjt7FOoMhSldI7bCNcFPLYZKMpMGK40KJ&#10;DX2UlH8ffo0CbLdu+DmZnHn5td6t3lO+/LytlXp57pZTEIG68Aj/tzdawTh9hb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kPHDxAAAANwAAAAPAAAAAAAAAAAA&#10;AAAAAKECAABkcnMvZG93bnJldi54bWxQSwUGAAAAAAQABAD5AAAAkgMAAAAA&#10;" strokecolor="#903" strokeweight=".09mm">
                  <v:stroke joinstyle="miter" endcap="square"/>
                </v:line>
                <v:line id="Line 219" o:spid="_x0000_s1292" style="position:absolute;flip:x y;visibility:visible;mso-wrap-style:square" from="2355,1518" to="2527,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e2MIAAADcAAAADwAAAGRycy9kb3ducmV2LnhtbESPzWoCQRCE7wHfYeiAtzijBF02jhIC&#10;Id5E48Vbs9P7Q3Z61p1W17d3BCHHoqq+opbrwbfqQn1sAluYTgwo4iK4hisLh9/vtwxUFGSHbWCy&#10;cKMI69XoZYm5C1fe0WUvlUoQjjlaqEW6XOtY1OQxTkJHnLwy9B4lyb7SrsdrgvtWz4yZa48Np4Ua&#10;O/qqqfjbn70F2biYvf8w7Y6LYSulN4vyZKwdvw6fH6CEBvkPP9sbZyGbzuFxJh0Bv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ee2MIAAADcAAAADwAAAAAAAAAAAAAA&#10;AAChAgAAZHJzL2Rvd25yZXYueG1sUEsFBgAAAAAEAAQA+QAAAJADAAAAAA==&#10;" strokecolor="#903" strokeweight=".09mm">
                  <v:stroke joinstyle="miter" endcap="square"/>
                </v:line>
                <v:line id="Line 220" o:spid="_x0000_s1293" style="position:absolute;flip:x y;visibility:visible;mso-wrap-style:square" from="647,1211" to="2475,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7Q8MAAADcAAAADwAAAGRycy9kb3ducmV2LnhtbESPzWrDMBCE74W+g9hCb7WUUGLjRgmh&#10;EJpbSJpLb4u1/iHWyrW2ifv2VSDQ4zAz3zDL9eR7daExdoEtzDIDirgKruPGwulz+1KAioLssA9M&#10;Fn4pwnr1+LDE0oUrH+hylEYlCMcSLbQiQ6l1rFryGLMwECevDqNHSXJstBvxmuC+13NjFtpjx2mh&#10;xYHeW6rOxx9vQXYuFq8fTIevfNpL7U1efxtrn5+mzRsooUn+w/f2zlkoZjnczqQj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LO0PDAAAA3AAAAA8AAAAAAAAAAAAA&#10;AAAAoQIAAGRycy9kb3ducmV2LnhtbFBLBQYAAAAABAAEAPkAAACRAwAAAAA=&#10;" strokecolor="#903" strokeweight=".09mm">
                  <v:stroke joinstyle="miter" endcap="square"/>
                </v:line>
                <v:line id="Line 221" o:spid="_x0000_s1294" style="position:absolute;visibility:visible;mso-wrap-style:square" from="682,1273" to="2632,3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mncIAAADcAAAADwAAAGRycy9kb3ducmV2LnhtbERPzWoCMRC+F/oOYQpeSs2qRezWKFYQ&#10;hSJY9QGGzXSzuJnETdT49uZQ6PHj+5/Ok23FlbrQOFYw6BcgiCunG64VHA+rtwmIEJE1to5JwZ0C&#10;zGfPT1MstbvxD133sRY5hEOJCkyMvpQyVIYshr7zxJn7dZ3FmGFXS93hLYfbVg6LYiwtNpwbDHpa&#10;GqpO+4tV8JGO6fT1vX6tRovduz8UZ781Z6V6L2nxCSJSiv/iP/dGK5gM8tp8Jh8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BmncIAAADcAAAADwAAAAAAAAAAAAAA&#10;AAChAgAAZHJzL2Rvd25yZXYueG1sUEsFBgAAAAAEAAQA+QAAAJADAAAAAA==&#10;" strokecolor="#903" strokeweight=".09mm">
                  <v:stroke joinstyle="miter" endcap="square"/>
                </v:line>
                <v:line id="Line 222" o:spid="_x0000_s1295" style="position:absolute;flip:x y;visibility:visible;mso-wrap-style:square" from="2577,2935" to="2632,3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gKqsMAAADcAAAADwAAAGRycy9kb3ducmV2LnhtbESPS2sCQRCE74H8h6EDucUZQ9B14ygS&#10;kHgLPi7emp3eB9npWXda3fz7jCB4LKrqK2q+HHyrLtTHJrCF8ciAIi6Ca7iycNiv3zJQUZAdtoHJ&#10;wh9FWC6en+aYu3DlLV12UqkE4ZijhVqky7WORU0e4yh0xMkrQ+9Rkuwr7Xq8Jrhv9bsxE+2x4bRQ&#10;Y0dfNRW/u7O3IBsXs49vpu1xOvxI6c20PBlrX1+G1ScooUEe4Xt74yxk4xnczqQjo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YCqrDAAAA3AAAAA8AAAAAAAAAAAAA&#10;AAAAoQIAAGRycy9kb3ducmV2LnhtbFBLBQYAAAAABAAEAPkAAACRAwAAAAA=&#10;" strokecolor="#903" strokeweight=".09mm">
                  <v:stroke joinstyle="miter" endcap="square"/>
                </v:line>
                <v:line id="Line 223" o:spid="_x0000_s1296" style="position:absolute;flip:x;visibility:visible;mso-wrap-style:square" from="2446,3126" to="263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uY5sIAAADcAAAADwAAAGRycy9kb3ducmV2LnhtbERPy2oCMRTdF/yHcIXuasZZWB0nilbE&#10;Uii0PvaXyZ0HTm6mSeqMf28WhS4P552vB9OKGznfWFYwnSQgiAurG64UnE/7lzkIH5A1tpZJwZ08&#10;rFejpxwzbXv+ptsxVCKGsM9QQR1Cl0npi5oM+ontiCNXWmcwROgqqR32Mdy0Mk2SmTTYcGyosaO3&#10;morr8dcowP7TpbvF4sKbj8PXfjvl8uf1oNTzeNgsQQQawr/4z/2uFczTOD+eiU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uY5sIAAADcAAAADwAAAAAAAAAAAAAA&#10;AAChAgAAZHJzL2Rvd25yZXYueG1sUEsFBgAAAAAEAAQA+QAAAJADAAAAAA==&#10;" strokecolor="#903" strokeweight=".09mm">
                  <v:stroke joinstyle="miter" endcap="square"/>
                </v:line>
                <w10:anchorlock/>
              </v:group>
            </w:pict>
          </mc:Fallback>
        </mc:AlternateContent>
      </w:r>
    </w:p>
    <w:p w:rsidR="00522185" w:rsidRDefault="00522185" w:rsidP="00522185">
      <w:pPr>
        <w:pStyle w:val="Noidung-Doan"/>
        <w:tabs>
          <w:tab w:val="left" w:pos="990"/>
          <w:tab w:val="left" w:pos="1620"/>
        </w:tabs>
        <w:spacing w:before="0" w:after="0" w:line="360" w:lineRule="auto"/>
        <w:textAlignment w:val="baseline"/>
        <w:rPr>
          <w:b/>
          <w:color w:val="000000" w:themeColor="text1"/>
          <w:sz w:val="28"/>
          <w:szCs w:val="28"/>
        </w:rPr>
      </w:pPr>
      <w:r w:rsidRPr="001B5AF9">
        <w:rPr>
          <w:b/>
          <w:noProof/>
          <w:color w:val="000000" w:themeColor="text1"/>
          <w:sz w:val="28"/>
          <w:szCs w:val="28"/>
          <w:lang w:val="en-AU" w:eastAsia="en-AU"/>
        </w:rPr>
        <mc:AlternateContent>
          <mc:Choice Requires="wps">
            <w:drawing>
              <wp:anchor distT="0" distB="0" distL="114300" distR="114300" simplePos="0" relativeHeight="251685888" behindDoc="0" locked="0" layoutInCell="1" allowOverlap="1" wp14:anchorId="41981764" wp14:editId="02C62808">
                <wp:simplePos x="0" y="0"/>
                <wp:positionH relativeFrom="column">
                  <wp:posOffset>4610100</wp:posOffset>
                </wp:positionH>
                <wp:positionV relativeFrom="paragraph">
                  <wp:posOffset>130175</wp:posOffset>
                </wp:positionV>
                <wp:extent cx="118110" cy="2540"/>
                <wp:effectExtent l="0" t="0" r="0" b="0"/>
                <wp:wrapNone/>
                <wp:docPr id="2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B8F992C" id="Line 223"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63pt,10.25pt" to="37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84864" behindDoc="0" locked="0" layoutInCell="1" allowOverlap="1" wp14:anchorId="06FA6013" wp14:editId="4E446FFA">
                <wp:simplePos x="0" y="0"/>
                <wp:positionH relativeFrom="column">
                  <wp:posOffset>4693285</wp:posOffset>
                </wp:positionH>
                <wp:positionV relativeFrom="paragraph">
                  <wp:posOffset>8890</wp:posOffset>
                </wp:positionV>
                <wp:extent cx="34925" cy="120015"/>
                <wp:effectExtent l="0" t="0" r="0" b="0"/>
                <wp:wrapNone/>
                <wp:docPr id="2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6B7B2FB" id="Line 222"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369.55pt,.7pt" to="372.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83840" behindDoc="0" locked="0" layoutInCell="1" allowOverlap="1" wp14:anchorId="3288A7B2" wp14:editId="3F963912">
                <wp:simplePos x="0" y="0"/>
                <wp:positionH relativeFrom="column">
                  <wp:posOffset>4384675</wp:posOffset>
                </wp:positionH>
                <wp:positionV relativeFrom="paragraph">
                  <wp:posOffset>229235</wp:posOffset>
                </wp:positionV>
                <wp:extent cx="118110" cy="2540"/>
                <wp:effectExtent l="0" t="0" r="0" b="0"/>
                <wp:wrapNone/>
                <wp:docPr id="2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27E1C16" id="Line 223"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45.25pt,18.05pt" to="354.5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82816" behindDoc="0" locked="0" layoutInCell="1" allowOverlap="1" wp14:anchorId="0118467A" wp14:editId="1B546F1E">
                <wp:simplePos x="0" y="0"/>
                <wp:positionH relativeFrom="column">
                  <wp:posOffset>4467860</wp:posOffset>
                </wp:positionH>
                <wp:positionV relativeFrom="paragraph">
                  <wp:posOffset>107950</wp:posOffset>
                </wp:positionV>
                <wp:extent cx="34925" cy="120015"/>
                <wp:effectExtent l="0" t="0" r="0" b="0"/>
                <wp:wrapNone/>
                <wp:docPr id="30"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53B4545" id="Line 222"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351.8pt,8.5pt" to="354.5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" strokecolor="#903" strokeweight=".09mm">
                <v:stroke joinstyle="miter" endcap="square"/>
              </v:lin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65408" behindDoc="0" locked="0" layoutInCell="1" allowOverlap="1" wp14:anchorId="11379F9A" wp14:editId="1DF2A3C9">
                <wp:simplePos x="0" y="0"/>
                <wp:positionH relativeFrom="column">
                  <wp:posOffset>4564380</wp:posOffset>
                </wp:positionH>
                <wp:positionV relativeFrom="paragraph">
                  <wp:posOffset>168910</wp:posOffset>
                </wp:positionV>
                <wp:extent cx="678815" cy="360680"/>
                <wp:effectExtent l="0" t="0" r="26035" b="20320"/>
                <wp:wrapNone/>
                <wp:docPr id="986"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2F6A2A33" id="Oval 205" o:spid="_x0000_s1026" style="position:absolute;margin-left:359.4pt;margin-top:13.3pt;width:53.45pt;height:28.4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" fillcolor="#ffc" strokecolor="#903" strokeweight=".09mm">
                <v:stroke joinstyle="miter" endcap="square"/>
              </v:oval>
            </w:pict>
          </mc:Fallback>
        </mc:AlternateContent>
      </w:r>
      <w:r w:rsidRPr="00F46BAE">
        <w:rPr>
          <w:b/>
          <w:color w:val="000000" w:themeColor="text1"/>
          <w:sz w:val="28"/>
          <w:szCs w:val="28"/>
        </w:rPr>
        <w:t xml:space="preserve">                         </w:t>
      </w:r>
      <w:r>
        <w:rPr>
          <w:b/>
          <w:color w:val="000000" w:themeColor="text1"/>
          <w:sz w:val="28"/>
          <w:szCs w:val="28"/>
        </w:rPr>
        <w:t xml:space="preserve">    </w:t>
      </w:r>
    </w:p>
    <w:p w:rsidR="00522185" w:rsidRDefault="00522185" w:rsidP="00522185">
      <w:pPr>
        <w:pStyle w:val="Noidung-Doan"/>
        <w:tabs>
          <w:tab w:val="left" w:pos="990"/>
          <w:tab w:val="left" w:pos="1620"/>
        </w:tabs>
        <w:spacing w:before="0" w:after="0" w:line="360" w:lineRule="auto"/>
        <w:textAlignment w:val="baseline"/>
        <w:rPr>
          <w:b/>
          <w:color w:val="000000" w:themeColor="text1"/>
          <w:sz w:val="28"/>
          <w:szCs w:val="28"/>
        </w:rPr>
      </w:pPr>
      <w:r w:rsidRPr="001B5AF9">
        <w:rPr>
          <w:rFonts w:eastAsiaTheme="minorHAnsi"/>
          <w:noProof/>
          <w:color w:val="000000"/>
          <w:sz w:val="28"/>
          <w:szCs w:val="28"/>
          <w:lang w:val="en-AU" w:eastAsia="en-AU"/>
        </w:rPr>
        <mc:AlternateContent>
          <mc:Choice Requires="wps">
            <w:drawing>
              <wp:anchor distT="0" distB="0" distL="114300" distR="114300" simplePos="0" relativeHeight="251680768" behindDoc="0" locked="0" layoutInCell="1" allowOverlap="1" wp14:anchorId="00822722" wp14:editId="1C23FBAA">
                <wp:simplePos x="0" y="0"/>
                <wp:positionH relativeFrom="column">
                  <wp:posOffset>4498975</wp:posOffset>
                </wp:positionH>
                <wp:positionV relativeFrom="paragraph">
                  <wp:posOffset>9525</wp:posOffset>
                </wp:positionV>
                <wp:extent cx="34925" cy="120015"/>
                <wp:effectExtent l="0" t="0" r="0" b="0"/>
                <wp:wrapNone/>
                <wp:docPr id="31"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06535F9" id="Line 222" o:spid="_x0000_s1026" style="position:absolute;flip:x y;z-index:251680768;visibility:visible;mso-wrap-style:square;mso-wrap-distance-left:9pt;mso-wrap-distance-top:0;mso-wrap-distance-right:9pt;mso-wrap-distance-bottom:0;mso-position-horizontal:absolute;mso-position-horizontal-relative:text;mso-position-vertical:absolute;mso-position-vertical-relative:text" from="354.25pt,.75pt" to="35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1792" behindDoc="0" locked="0" layoutInCell="1" allowOverlap="1" wp14:anchorId="2B7A5C59" wp14:editId="103596C8">
                <wp:simplePos x="0" y="0"/>
                <wp:positionH relativeFrom="column">
                  <wp:posOffset>4415790</wp:posOffset>
                </wp:positionH>
                <wp:positionV relativeFrom="paragraph">
                  <wp:posOffset>130810</wp:posOffset>
                </wp:positionV>
                <wp:extent cx="118110" cy="2540"/>
                <wp:effectExtent l="0" t="0" r="0" b="0"/>
                <wp:wrapNone/>
                <wp:docPr id="3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6C45C48" id="Line 223"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47.7pt,10.3pt" to="35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2pgIAAIY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" strokecolor="#903" strokeweight=".09mm">
                <v:stroke joinstyle="miter" endcap="square"/>
              </v:line>
            </w:pict>
          </mc:Fallback>
        </mc:AlternateContent>
      </w:r>
    </w:p>
    <w:p w:rsidR="00522185" w:rsidRDefault="00522185" w:rsidP="00522185">
      <w:pPr>
        <w:pStyle w:val="Noidung-Doan"/>
        <w:tabs>
          <w:tab w:val="left" w:pos="990"/>
          <w:tab w:val="left" w:pos="1620"/>
        </w:tabs>
        <w:spacing w:before="0" w:after="0" w:line="360" w:lineRule="auto"/>
        <w:textAlignment w:val="baseline"/>
        <w:rPr>
          <w:b/>
          <w:color w:val="000000" w:themeColor="text1"/>
          <w:sz w:val="28"/>
          <w:szCs w:val="28"/>
        </w:rPr>
      </w:pPr>
      <w:r w:rsidRPr="004025D8">
        <w:rPr>
          <w:b/>
          <w:noProof/>
          <w:color w:val="000000" w:themeColor="text1"/>
          <w:sz w:val="28"/>
          <w:szCs w:val="28"/>
          <w:lang w:val="en-AU" w:eastAsia="en-AU"/>
        </w:rPr>
        <mc:AlternateContent>
          <mc:Choice Requires="wps">
            <w:drawing>
              <wp:anchor distT="0" distB="0" distL="114300" distR="114300" simplePos="0" relativeHeight="251717632" behindDoc="0" locked="0" layoutInCell="1" allowOverlap="1" wp14:anchorId="72E61EF7" wp14:editId="013EDF4C">
                <wp:simplePos x="0" y="0"/>
                <wp:positionH relativeFrom="column">
                  <wp:posOffset>4867275</wp:posOffset>
                </wp:positionH>
                <wp:positionV relativeFrom="paragraph">
                  <wp:posOffset>15875</wp:posOffset>
                </wp:positionV>
                <wp:extent cx="471170" cy="285115"/>
                <wp:effectExtent l="0" t="0" r="11430" b="635"/>
                <wp:wrapNone/>
                <wp:docPr id="98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Hủy</w:t>
                            </w:r>
                          </w:p>
                        </w:txbxContent>
                      </wps:txbx>
                      <wps:bodyPr rot="0" vert="horz" wrap="none" lIns="0" tIns="0" rIns="0" bIns="0" anchor="t" anchorCtr="0">
                        <a:noAutofit/>
                      </wps:bodyPr>
                    </wps:wsp>
                  </a:graphicData>
                </a:graphic>
              </wp:anchor>
            </w:drawing>
          </mc:Choice>
          <mc:Fallback>
            <w:pict>
              <v:shape w14:anchorId="72E61EF7" id="_x0000_s1297" type="#_x0000_t202" style="position:absolute;left:0;text-align:left;margin-left:383.25pt;margin-top:1.25pt;width:37.1pt;height:22.45pt;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nL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EUYs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Hủy</w:t>
                      </w:r>
                    </w:p>
                  </w:txbxContent>
                </v:textbox>
              </v:shape>
            </w:pict>
          </mc:Fallback>
        </mc:AlternateContent>
      </w:r>
    </w:p>
    <w:p w:rsidR="00522185" w:rsidRDefault="00522185" w:rsidP="00522185">
      <w:pPr>
        <w:pStyle w:val="Noidung-Doan"/>
        <w:tabs>
          <w:tab w:val="left" w:pos="990"/>
          <w:tab w:val="left" w:pos="1620"/>
        </w:tabs>
        <w:spacing w:before="0" w:after="0" w:line="360" w:lineRule="auto"/>
        <w:ind w:firstLine="0"/>
        <w:textAlignment w:val="baseline"/>
        <w:rPr>
          <w:b/>
          <w:color w:val="000000" w:themeColor="text1"/>
          <w:sz w:val="28"/>
          <w:szCs w:val="28"/>
        </w:rPr>
      </w:pPr>
    </w:p>
    <w:p w:rsidR="00522185" w:rsidRPr="00F46BAE" w:rsidRDefault="00522185" w:rsidP="00522185">
      <w:pPr>
        <w:pStyle w:val="Noidung-Doan"/>
        <w:tabs>
          <w:tab w:val="left" w:pos="990"/>
          <w:tab w:val="left" w:pos="1620"/>
        </w:tabs>
        <w:spacing w:before="0" w:after="0" w:line="360" w:lineRule="auto"/>
        <w:jc w:val="center"/>
        <w:textAlignment w:val="baseline"/>
        <w:rPr>
          <w:b/>
          <w:color w:val="000000" w:themeColor="text1"/>
          <w:sz w:val="28"/>
          <w:szCs w:val="28"/>
        </w:rPr>
      </w:pPr>
      <w:r w:rsidRPr="00F46BAE">
        <w:rPr>
          <w:b/>
          <w:color w:val="000000" w:themeColor="text1"/>
          <w:sz w:val="28"/>
          <w:szCs w:val="28"/>
        </w:rPr>
        <w:t xml:space="preserve">Hình </w:t>
      </w:r>
      <w:r>
        <w:rPr>
          <w:b/>
          <w:color w:val="000000" w:themeColor="text1"/>
          <w:sz w:val="28"/>
          <w:szCs w:val="28"/>
        </w:rPr>
        <w:t>7: UC hồ sơ nhân sự</w:t>
      </w:r>
    </w:p>
    <w:p w:rsidR="00522185" w:rsidRPr="00F46BAE" w:rsidRDefault="00522185" w:rsidP="00522185">
      <w:pPr>
        <w:pStyle w:val="Noidung-Doan"/>
        <w:numPr>
          <w:ilvl w:val="0"/>
          <w:numId w:val="17"/>
        </w:numPr>
        <w:spacing w:before="0" w:after="0" w:line="360" w:lineRule="auto"/>
        <w:ind w:left="0" w:firstLine="567"/>
        <w:textAlignment w:val="baseline"/>
        <w:rPr>
          <w:color w:val="000000" w:themeColor="text1"/>
          <w:sz w:val="28"/>
          <w:szCs w:val="28"/>
        </w:rPr>
      </w:pPr>
      <w:r w:rsidRPr="00F46BAE">
        <w:rPr>
          <w:color w:val="000000" w:themeColor="text1"/>
          <w:sz w:val="28"/>
          <w:szCs w:val="28"/>
        </w:rPr>
        <w:t>Mô tả tổng quan:</w:t>
      </w:r>
    </w:p>
    <w:p w:rsidR="00522185" w:rsidRPr="00F46BAE" w:rsidRDefault="00522185" w:rsidP="00522185">
      <w:pPr>
        <w:pStyle w:val="Noidung-Doan"/>
        <w:spacing w:before="0" w:after="0" w:line="360" w:lineRule="auto"/>
        <w:ind w:firstLine="567"/>
        <w:rPr>
          <w:color w:val="000000" w:themeColor="text1"/>
          <w:sz w:val="28"/>
          <w:szCs w:val="28"/>
        </w:rPr>
      </w:pPr>
      <w:r w:rsidRPr="00F46BAE">
        <w:rPr>
          <w:color w:val="000000" w:themeColor="text1"/>
          <w:sz w:val="28"/>
          <w:szCs w:val="28"/>
        </w:rPr>
        <w:t>UC thực hiện chức năng thêm mới hồ sơ nhân sự, cập nhật chi tiết cho hồ sơ nhân sự được thêm mới.</w:t>
      </w:r>
    </w:p>
    <w:p w:rsidR="00522185" w:rsidRPr="00F46BAE" w:rsidRDefault="00522185" w:rsidP="00522185">
      <w:pPr>
        <w:pStyle w:val="Noidung-Doan"/>
        <w:numPr>
          <w:ilvl w:val="0"/>
          <w:numId w:val="17"/>
        </w:numPr>
        <w:tabs>
          <w:tab w:val="left" w:pos="851"/>
        </w:tabs>
        <w:spacing w:before="0" w:after="0" w:line="360" w:lineRule="auto"/>
        <w:ind w:left="0" w:firstLine="567"/>
        <w:textAlignment w:val="baseline"/>
        <w:rPr>
          <w:i/>
          <w:color w:val="000000" w:themeColor="text1"/>
          <w:sz w:val="28"/>
          <w:szCs w:val="28"/>
        </w:rPr>
      </w:pPr>
      <w:r w:rsidRPr="00F46BAE">
        <w:rPr>
          <w:color w:val="000000" w:themeColor="text1"/>
          <w:sz w:val="28"/>
          <w:szCs w:val="28"/>
        </w:rPr>
        <w:t>Chuỗi sự kiện:</w:t>
      </w:r>
    </w:p>
    <w:p w:rsidR="00522185" w:rsidRPr="00F46BAE" w:rsidRDefault="00522185" w:rsidP="00522185">
      <w:pPr>
        <w:pStyle w:val="Noidung-Doan"/>
        <w:numPr>
          <w:ilvl w:val="0"/>
          <w:numId w:val="61"/>
        </w:numPr>
        <w:tabs>
          <w:tab w:val="left" w:pos="851"/>
          <w:tab w:val="left" w:pos="990"/>
        </w:tabs>
        <w:spacing w:before="0" w:after="0" w:line="360" w:lineRule="auto"/>
        <w:textAlignment w:val="baseline"/>
        <w:rPr>
          <w:color w:val="000000" w:themeColor="text1"/>
          <w:sz w:val="28"/>
          <w:szCs w:val="28"/>
        </w:rPr>
      </w:pPr>
      <w:r w:rsidRPr="00F46BAE">
        <w:rPr>
          <w:i/>
          <w:color w:val="000000" w:themeColor="text1"/>
          <w:sz w:val="28"/>
          <w:szCs w:val="28"/>
        </w:rPr>
        <w:t>Thêm mới hồ sơ nhân sự</w:t>
      </w:r>
      <w:r w:rsidRPr="00F46BAE">
        <w:rPr>
          <w:color w:val="000000" w:themeColor="text1"/>
          <w:sz w:val="28"/>
          <w:szCs w:val="28"/>
        </w:rPr>
        <w:t>.</w:t>
      </w:r>
    </w:p>
    <w:p w:rsidR="00522185" w:rsidRPr="00F46BAE" w:rsidRDefault="00522185" w:rsidP="00522185">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 xml:space="preserve">Người dùng chọn tạo nhân sự, hệ thống sẽ hiển thị form tạo nhân sự cho người dùng thiết lập, người dùng nhập vào các thông tin như: như mã nhân viên, tên, họ lót, chức vụ, phòng ban, giới tính, ngày sinh,… </w:t>
      </w:r>
    </w:p>
    <w:p w:rsidR="00522185" w:rsidRPr="00F46BAE" w:rsidRDefault="00522185" w:rsidP="00522185">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Nhấp tạo mới để tạo mới một dữ liệu hồ sơ nhân sự vừa thiết lập.</w:t>
      </w:r>
    </w:p>
    <w:p w:rsidR="00522185" w:rsidRPr="00F46BAE" w:rsidRDefault="00522185" w:rsidP="00522185">
      <w:pPr>
        <w:pStyle w:val="Noidung-Doan"/>
        <w:numPr>
          <w:ilvl w:val="3"/>
          <w:numId w:val="20"/>
        </w:numPr>
        <w:tabs>
          <w:tab w:val="left" w:pos="851"/>
          <w:tab w:val="left" w:pos="1260"/>
        </w:tabs>
        <w:spacing w:before="0" w:after="0" w:line="360" w:lineRule="auto"/>
        <w:ind w:left="0" w:firstLine="567"/>
        <w:textAlignment w:val="baseline"/>
        <w:rPr>
          <w:i/>
          <w:color w:val="000000" w:themeColor="text1"/>
          <w:sz w:val="28"/>
          <w:szCs w:val="28"/>
        </w:rPr>
      </w:pPr>
      <w:r w:rsidRPr="00F46BAE">
        <w:rPr>
          <w:color w:val="000000" w:themeColor="text1"/>
          <w:sz w:val="28"/>
          <w:szCs w:val="28"/>
        </w:rPr>
        <w:t xml:space="preserve"> Khi đó hệ thống sẽ kiểm tra tính hợp lệ của dữ liệu hồ sơ nhân sự nhập vào, nếu như không hợp lệ thì sẽ không cho lưu và yêu cầu người dùng nhập lại. Nếu hợp lệ, thông tin hồ sơ nhân sự được thêm mới.</w:t>
      </w:r>
    </w:p>
    <w:p w:rsidR="00522185" w:rsidRPr="00F46BAE" w:rsidRDefault="00522185" w:rsidP="00522185">
      <w:pPr>
        <w:pStyle w:val="Noidung-Doan"/>
        <w:numPr>
          <w:ilvl w:val="0"/>
          <w:numId w:val="61"/>
        </w:numPr>
        <w:tabs>
          <w:tab w:val="left" w:pos="851"/>
          <w:tab w:val="left" w:pos="990"/>
        </w:tabs>
        <w:spacing w:before="0" w:after="0" w:line="360" w:lineRule="auto"/>
        <w:textAlignment w:val="baseline"/>
        <w:rPr>
          <w:color w:val="000000" w:themeColor="text1"/>
          <w:sz w:val="28"/>
          <w:szCs w:val="28"/>
        </w:rPr>
      </w:pPr>
      <w:r>
        <w:rPr>
          <w:i/>
          <w:color w:val="000000" w:themeColor="text1"/>
          <w:sz w:val="28"/>
          <w:szCs w:val="28"/>
        </w:rPr>
        <w:t>Xóa</w:t>
      </w:r>
      <w:r w:rsidRPr="00F46BAE">
        <w:rPr>
          <w:i/>
          <w:color w:val="000000" w:themeColor="text1"/>
          <w:sz w:val="28"/>
          <w:szCs w:val="28"/>
        </w:rPr>
        <w:t xml:space="preserve"> hồ sơ nhân sự của một nhân sự.</w:t>
      </w:r>
    </w:p>
    <w:p w:rsidR="00522185" w:rsidRDefault="00522185" w:rsidP="00522185">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Pr>
          <w:color w:val="000000" w:themeColor="text1"/>
          <w:sz w:val="28"/>
          <w:szCs w:val="28"/>
        </w:rPr>
        <w:t>Người dùng lấy đúng</w:t>
      </w:r>
      <w:r w:rsidRPr="00F46BAE">
        <w:rPr>
          <w:color w:val="000000" w:themeColor="text1"/>
          <w:sz w:val="28"/>
          <w:szCs w:val="28"/>
        </w:rPr>
        <w:t xml:space="preserve"> tên nhân sự từ bảng danh sách</w:t>
      </w:r>
      <w:r>
        <w:rPr>
          <w:color w:val="000000" w:themeColor="text1"/>
          <w:sz w:val="28"/>
          <w:szCs w:val="28"/>
        </w:rPr>
        <w:t xml:space="preserve"> mà nhân sự đó muốn nghỉ việc tạm thời về 1 vấn đề nào đó thật chính đáng theo quy định của </w:t>
      </w:r>
      <w:r>
        <w:rPr>
          <w:color w:val="000000" w:themeColor="text1"/>
          <w:sz w:val="28"/>
          <w:szCs w:val="28"/>
        </w:rPr>
        <w:lastRenderedPageBreak/>
        <w:t>công ty như thai phụ nghỉ sau khi sinh, bị về vấn đề sức khỏe…, sau đó chọn</w:t>
      </w:r>
      <w:r w:rsidRPr="00F46BAE">
        <w:rPr>
          <w:color w:val="000000" w:themeColor="text1"/>
          <w:sz w:val="28"/>
          <w:szCs w:val="28"/>
        </w:rPr>
        <w:t xml:space="preserve"> thông tin chi tiết</w:t>
      </w:r>
      <w:r>
        <w:rPr>
          <w:color w:val="000000" w:themeColor="text1"/>
          <w:sz w:val="28"/>
          <w:szCs w:val="28"/>
        </w:rPr>
        <w:t xml:space="preserve"> của nhân sự đó</w:t>
      </w:r>
      <w:r w:rsidRPr="00F46BAE">
        <w:rPr>
          <w:color w:val="000000" w:themeColor="text1"/>
          <w:sz w:val="28"/>
          <w:szCs w:val="28"/>
        </w:rPr>
        <w:t xml:space="preserve">, hệ </w:t>
      </w:r>
      <w:r>
        <w:rPr>
          <w:color w:val="000000" w:themeColor="text1"/>
          <w:sz w:val="28"/>
          <w:szCs w:val="28"/>
        </w:rPr>
        <w:t>thống sẽ hiển thị form muốn xóa</w:t>
      </w:r>
      <w:r w:rsidRPr="00F46BAE">
        <w:rPr>
          <w:color w:val="000000" w:themeColor="text1"/>
          <w:sz w:val="28"/>
          <w:szCs w:val="28"/>
        </w:rPr>
        <w:t xml:space="preserve"> để </w:t>
      </w:r>
      <w:r>
        <w:rPr>
          <w:color w:val="000000" w:themeColor="text1"/>
          <w:sz w:val="28"/>
          <w:szCs w:val="28"/>
        </w:rPr>
        <w:t>xóa nhưng xóa trên phần mềm sẽ không hiện lên các mục liên quan đến nhân sự đó, còn trong dữ liệu sql vấn còn tồn tại.</w:t>
      </w:r>
    </w:p>
    <w:p w:rsidR="00522185" w:rsidRPr="004E316E" w:rsidRDefault="00522185" w:rsidP="00522185">
      <w:pPr>
        <w:pStyle w:val="Subtitle"/>
        <w:numPr>
          <w:ilvl w:val="0"/>
          <w:numId w:val="61"/>
        </w:numPr>
        <w:rPr>
          <w:rStyle w:val="IntenseEmphasis"/>
          <w:rFonts w:ascii="Times New Roman" w:hAnsi="Times New Roman" w:cs="Times New Roman"/>
          <w:color w:val="auto"/>
          <w:sz w:val="28"/>
          <w:szCs w:val="28"/>
        </w:rPr>
      </w:pPr>
      <w:r w:rsidRPr="004E316E">
        <w:rPr>
          <w:rStyle w:val="IntenseEmphasis"/>
          <w:rFonts w:ascii="Times New Roman" w:hAnsi="Times New Roman" w:cs="Times New Roman"/>
          <w:color w:val="auto"/>
          <w:sz w:val="28"/>
          <w:szCs w:val="28"/>
        </w:rPr>
        <w:t>Hủy dữ liệu hồ sơ nhân sự của một nhân sự.</w:t>
      </w:r>
    </w:p>
    <w:p w:rsidR="00522185" w:rsidRDefault="00522185" w:rsidP="00522185">
      <w:pPr>
        <w:pStyle w:val="Subtitle"/>
      </w:pPr>
      <w:r w:rsidRPr="004E316E">
        <w:rPr>
          <w:rStyle w:val="IntenseEmphasis"/>
          <w:rFonts w:ascii="Times New Roman" w:hAnsi="Times New Roman" w:cs="Times New Roman"/>
          <w:color w:val="auto"/>
          <w:sz w:val="28"/>
          <w:szCs w:val="28"/>
        </w:rPr>
        <w:t>-Sẽ hủy những nhân sự nào đã nghỉ việc tại công ty thì sẽ không còn hiện tất cả các dữ liệu liên quan đến nhân sự đó</w:t>
      </w:r>
      <w:r>
        <w:rPr>
          <w:rStyle w:val="IntenseEmphasis"/>
          <w:rFonts w:ascii="Times New Roman" w:hAnsi="Times New Roman" w:cs="Times New Roman"/>
          <w:color w:val="auto"/>
          <w:sz w:val="28"/>
          <w:szCs w:val="28"/>
        </w:rPr>
        <w:t xml:space="preserve"> trên hệ thống</w:t>
      </w:r>
      <w:r w:rsidRPr="004E316E">
        <w:rPr>
          <w:rStyle w:val="IntenseEmphasis"/>
          <w:rFonts w:ascii="Times New Roman" w:hAnsi="Times New Roman" w:cs="Times New Roman"/>
          <w:color w:val="auto"/>
          <w:sz w:val="28"/>
          <w:szCs w:val="28"/>
        </w:rPr>
        <w:t xml:space="preserve"> và cả trong SQL cũng sẽ mất</w:t>
      </w:r>
      <w:r>
        <w:t>.</w:t>
      </w:r>
    </w:p>
    <w:p w:rsidR="00522185" w:rsidRPr="00F46BAE" w:rsidRDefault="00522185" w:rsidP="00522185">
      <w:pPr>
        <w:pStyle w:val="Noidung-Doan"/>
        <w:tabs>
          <w:tab w:val="left" w:pos="851"/>
          <w:tab w:val="left" w:pos="1260"/>
        </w:tabs>
        <w:spacing w:before="0" w:after="0" w:line="360" w:lineRule="auto"/>
        <w:ind w:left="1890" w:firstLine="0"/>
        <w:jc w:val="left"/>
        <w:textAlignment w:val="baseline"/>
        <w:rPr>
          <w:color w:val="000000" w:themeColor="text1"/>
          <w:sz w:val="28"/>
          <w:szCs w:val="28"/>
        </w:rPr>
      </w:pPr>
    </w:p>
    <w:p w:rsidR="00522185" w:rsidRPr="00F46BAE" w:rsidRDefault="00522185" w:rsidP="00522185">
      <w:pPr>
        <w:pStyle w:val="Noidung-Doan"/>
        <w:numPr>
          <w:ilvl w:val="2"/>
          <w:numId w:val="19"/>
        </w:numPr>
        <w:tabs>
          <w:tab w:val="left" w:pos="851"/>
          <w:tab w:val="left" w:pos="990"/>
        </w:tabs>
        <w:spacing w:before="0" w:after="0" w:line="360" w:lineRule="auto"/>
        <w:ind w:left="0" w:firstLine="567"/>
        <w:textAlignment w:val="baseline"/>
        <w:rPr>
          <w:color w:val="000000" w:themeColor="text1"/>
          <w:sz w:val="28"/>
          <w:szCs w:val="28"/>
        </w:rPr>
      </w:pPr>
      <w:r w:rsidRPr="00F46BAE">
        <w:rPr>
          <w:i/>
          <w:color w:val="000000" w:themeColor="text1"/>
          <w:sz w:val="28"/>
          <w:szCs w:val="28"/>
        </w:rPr>
        <w:t>Cập nhật thông tin chi tiết cho hồ sơ nhân sự.</w:t>
      </w:r>
    </w:p>
    <w:p w:rsidR="00522185" w:rsidRPr="00F46BAE" w:rsidRDefault="00522185" w:rsidP="00522185">
      <w:pPr>
        <w:pStyle w:val="Noidung-Doan"/>
        <w:numPr>
          <w:ilvl w:val="3"/>
          <w:numId w:val="19"/>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Người dùng cập nhật Sơ yếu lý lịch cho hồ sơ nhân sự gồm: Họ và tên khác, ảnh, nơi sinh, số CMND, nơi cấp, ngày cấp, số hiệu công chức, ngạch lương, nguyên quán, hộ khẩu thường trú, nơi ở hiện nay, dân tộc, tôn giáo, văn hóa phổ thông…</w:t>
      </w:r>
    </w:p>
    <w:p w:rsidR="00522185" w:rsidRDefault="00522185" w:rsidP="00522185">
      <w:pPr>
        <w:pStyle w:val="Noidung-Doan"/>
        <w:numPr>
          <w:ilvl w:val="3"/>
          <w:numId w:val="18"/>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Khi đã hoàn tất việc cập nhật cho hồ sơ nhân sự đang chọn, chọn lưu để lưu dữ liệu vừa nhập (khi đó hệ thống sẽ kiểm tra tính hợp lệ của dữ liệu nếu hợp lệ thì lưu, còn không hợp lệ sẽ cảnh báo và yêu cầu nhập lại thông tin).</w:t>
      </w:r>
    </w:p>
    <w:p w:rsidR="00522185" w:rsidRPr="00F46BAE" w:rsidRDefault="00522185" w:rsidP="00522185">
      <w:pPr>
        <w:pStyle w:val="Noidung-Doan"/>
        <w:tabs>
          <w:tab w:val="left" w:pos="851"/>
          <w:tab w:val="left" w:pos="1260"/>
        </w:tabs>
        <w:spacing w:before="0" w:after="0" w:line="360" w:lineRule="auto"/>
        <w:ind w:left="567" w:firstLine="0"/>
        <w:textAlignment w:val="baseline"/>
        <w:rPr>
          <w:color w:val="000000" w:themeColor="text1"/>
          <w:sz w:val="28"/>
          <w:szCs w:val="28"/>
        </w:rPr>
      </w:pPr>
      <w:r>
        <w:rPr>
          <w:noProof/>
          <w:lang w:val="en-AU" w:eastAsia="en-AU"/>
        </w:rPr>
        <mc:AlternateContent>
          <mc:Choice Requires="wpc">
            <w:drawing>
              <wp:inline distT="0" distB="0" distL="0" distR="0" wp14:anchorId="640919EF" wp14:editId="4C34CFEC">
                <wp:extent cx="3878580" cy="3489960"/>
                <wp:effectExtent l="0" t="0" r="0" b="5715"/>
                <wp:docPr id="1879" name="Canvas 18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3" name="Group 4"/>
                        <wpg:cNvGrpSpPr>
                          <a:grpSpLocks/>
                        </wpg:cNvGrpSpPr>
                        <wpg:grpSpPr bwMode="auto">
                          <a:xfrm>
                            <a:off x="62865" y="53975"/>
                            <a:ext cx="317500" cy="436880"/>
                            <a:chOff x="99" y="85"/>
                            <a:chExt cx="500" cy="688"/>
                          </a:xfrm>
                        </wpg:grpSpPr>
                        <wps:wsp>
                          <wps:cNvPr id="34"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7"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39"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1"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42" name="Group 13"/>
                        <wpg:cNvGrpSpPr>
                          <a:grpSpLocks/>
                        </wpg:cNvGrpSpPr>
                        <wpg:grpSpPr bwMode="auto">
                          <a:xfrm>
                            <a:off x="962660" y="78740"/>
                            <a:ext cx="637540" cy="414655"/>
                            <a:chOff x="1516" y="124"/>
                            <a:chExt cx="1004" cy="653"/>
                          </a:xfrm>
                        </wpg:grpSpPr>
                        <wps:wsp>
                          <wps:cNvPr id="43"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44"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45"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46"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47"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0" name="Group 21"/>
                        <wpg:cNvGrpSpPr>
                          <a:grpSpLocks/>
                        </wpg:cNvGrpSpPr>
                        <wpg:grpSpPr bwMode="auto">
                          <a:xfrm>
                            <a:off x="2127250" y="43815"/>
                            <a:ext cx="426085" cy="447040"/>
                            <a:chOff x="3350" y="69"/>
                            <a:chExt cx="671" cy="704"/>
                          </a:xfrm>
                        </wpg:grpSpPr>
                        <wps:wsp>
                          <wps:cNvPr id="51"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52"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53"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54" name="Rectangle 25"/>
                        <wps:cNvSpPr>
                          <a:spLocks noChangeArrowheads="1"/>
                        </wps:cNvSpPr>
                        <wps:spPr bwMode="auto">
                          <a:xfrm>
                            <a:off x="1841500" y="582295"/>
                            <a:ext cx="951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55"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20"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52" name="Group 29"/>
                        <wpg:cNvGrpSpPr>
                          <a:grpSpLocks/>
                        </wpg:cNvGrpSpPr>
                        <wpg:grpSpPr bwMode="auto">
                          <a:xfrm>
                            <a:off x="3188335" y="78740"/>
                            <a:ext cx="417830" cy="415290"/>
                            <a:chOff x="5021" y="124"/>
                            <a:chExt cx="658" cy="654"/>
                          </a:xfrm>
                        </wpg:grpSpPr>
                        <wps:wsp>
                          <wps:cNvPr id="353"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354"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355" name="Rectangle 32"/>
                        <wps:cNvSpPr>
                          <a:spLocks noChangeArrowheads="1"/>
                        </wps:cNvSpPr>
                        <wps:spPr bwMode="auto">
                          <a:xfrm>
                            <a:off x="2896870" y="585470"/>
                            <a:ext cx="9702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wps:txbx>
                        <wps:bodyPr rot="0" vert="horz" wrap="none" lIns="0" tIns="0" rIns="0" bIns="0" anchor="t" anchorCtr="0" upright="1">
                          <a:spAutoFit/>
                        </wps:bodyPr>
                      </wps:wsp>
                      <wps:wsp>
                        <wps:cNvPr id="356"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7"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58"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5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2" name="Rectangle 39"/>
                        <wps:cNvSpPr>
                          <a:spLocks noChangeArrowheads="1"/>
                        </wps:cNvSpPr>
                        <wps:spPr bwMode="auto">
                          <a:xfrm>
                            <a:off x="280035" y="832485"/>
                            <a:ext cx="13474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363"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4"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5"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6" name="Rectangle 43"/>
                        <wps:cNvSpPr>
                          <a:spLocks noChangeArrowheads="1"/>
                        </wps:cNvSpPr>
                        <wps:spPr bwMode="auto">
                          <a:xfrm>
                            <a:off x="1406525" y="1138555"/>
                            <a:ext cx="13474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367"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8"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9"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70"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71"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72"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387"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0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08"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5" name="Rectangle 53"/>
                        <wps:cNvSpPr>
                          <a:spLocks noChangeArrowheads="1"/>
                        </wps:cNvSpPr>
                        <wps:spPr bwMode="auto">
                          <a:xfrm>
                            <a:off x="2559050" y="1830070"/>
                            <a:ext cx="5918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p>
                          </w:txbxContent>
                        </wps:txbx>
                        <wps:bodyPr rot="0" vert="horz" wrap="none" lIns="0" tIns="0" rIns="0" bIns="0" anchor="t" anchorCtr="0" upright="1">
                          <a:spAutoFit/>
                        </wps:bodyPr>
                      </wps:wsp>
                      <wps:wsp>
                        <wps:cNvPr id="424"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28"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4"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5"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436"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37"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8"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9"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440"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41"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2"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3"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640919EF" id="Canvas 1879" o:spid="_x0000_s1298"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">
                <v:shape id="_x0000_s1299" type="#_x0000_t75" style="position:absolute;width:38785;height:34899;visibility:visible;mso-wrap-style:square">
                  <v:fill o:detectmouseclick="t"/>
                  <v:path o:connecttype="none"/>
                </v:shape>
                <v:group id="Group 4" o:spid="_x0000_s1300"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oval id="Oval 5" o:spid="_x0000_s1301"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zx8MA&#10;AADbAAAADwAAAGRycy9kb3ducmV2LnhtbESP3YrCMBSE7xd8h3AE7zTVij/VKCosLt6o1Qc4NMe2&#10;2JyUJmr37TeCsJfDzHzDLNetqcSTGldaVjAcRCCIM6tLzhVcL9/9GQjnkTVWlknBLzlYrzpfS0y0&#10;ffGZnqnPRYCwS1BB4X2dSOmyggy6ga2Jg3ezjUEfZJNL3eArwE0lR1E0kQZLDgsF1rQrKLunD6Ng&#10;Xu5P93G6n7pDe/DbNJaj+HZUqtdtNwsQnlr/H/60f7SCe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zx8MAAADbAAAADwAAAAAAAAAAAAAAAACYAgAAZHJzL2Rv&#10;d25yZXYueG1sUEsFBgAAAAAEAAQA9QAAAIgDAAAAAA==&#10;" filled="f" strokecolor="#903" strokeweight=".2pt"/>
                  <v:line id="Line 6" o:spid="_x0000_s1302"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A3MUAAADbAAAADwAAAGRycy9kb3ducmV2LnhtbESPS2vDMBCE74H8B7GB3mI5DQ3BjRxC&#10;HtAeGsgDSm6LtbbcWivXUhP331eFQo7DzHzDLJa9bcSVOl87VjBJUhDEhdM1VwrOp914DsIHZI2N&#10;Y1LwQx6W+XCwwEy7Gx/oegyViBD2GSowIbSZlL4wZNEnriWOXuk6iyHKrpK6w1uE20Y+pulMWqw5&#10;LhhsaW2o+Dx+WwXYmK/33Wa/vci32V6TvHy48lWph1G/egYRqA/38H/7RSuYPsHfl/gD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SA3MUAAADbAAAADwAAAAAAAAAA&#10;AAAAAAChAgAAZHJzL2Rvd25yZXYueG1sUEsFBgAAAAAEAAQA+QAAAJMDAAAAAA==&#10;" strokecolor="#903" strokeweight=".2pt"/>
                  <v:line id="Line 7" o:spid="_x0000_s1303"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Yeq8QAAADbAAAADwAAAGRycy9kb3ducmV2LnhtbESPT4vCMBTE74LfITzBm6auUJZqFPEP&#10;uIcVdAXx9mieTbV56TZRu99+IyzscZiZ3zDTeWsr8aDGl44VjIYJCOLc6ZILBcevzeAdhA/IGivH&#10;pOCHPMxn3c4UM+2evKfHIRQiQthnqMCEUGdS+tyQRT90NXH0Lq6xGKJsCqkbfEa4reRbkqTSYslx&#10;wWBNS0P57XC3CrAy36fNarc+y890p0mer+7yoVS/1y4mIAK14T/8195qBeMUXl/iD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h6rxAAAANsAAAAPAAAAAAAAAAAA&#10;AAAAAKECAABkcnMvZG93bnJldi54bWxQSwUGAAAAAAQABAD5AAAAkgMAAAAA&#10;" strokecolor="#903" strokeweight=".2pt"/>
                  <v:shape id="Freeform 8" o:spid="_x0000_s1304"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gD8QA&#10;AADbAAAADwAAAGRycy9kb3ducmV2LnhtbESP3WrCQBSE7wt9h+UUvKubVqySukqoCIIgNP5cH7On&#10;SWj2bNhdk/j2bqHg5TAz3zCL1WAa0ZHztWUFb+MEBHFhdc2lguNh8zoH4QOyxsYyKbiRh9Xy+WmB&#10;qbY9f1OXh1JECPsUFVQhtKmUvqjIoB/bljh6P9YZDFG6UmqHfYSbRr4nyYc0WHNcqLClr4qK3/xq&#10;FHTFsAvbPDs7a0/ZsZn2+/WlV2r0MmSfIAIN4RH+b2+1gskM/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wYA/EAAAA2wAAAA8AAAAAAAAAAAAAAAAAmAIAAGRycy9k&#10;b3ducmV2LnhtbFBLBQYAAAAABAAEAPUAAACJAwAAAAA=&#10;" path="m,54l54,r54,54e" filled="f" strokecolor="#903" strokeweight=".2pt">
                    <v:path arrowok="t" o:connecttype="custom" o:connectlocs="0,250;250,0;500,250" o:connectangles="0,0,0"/>
                  </v:shape>
                </v:group>
                <v:rect id="Rectangle 9" o:spid="_x0000_s1305"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306"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Sls8QAAADbAAAADwAAAGRycy9kb3ducmV2LnhtbESPT2sCMRTE74V+h/AKvdVsWxBdzYoU&#10;tlhPuvbS22Pz9g9uXtJNqum3N4LgcZiZ3zDLVTSDONHoe8sKXicZCOLa6p5bBd+H8mUGwgdkjYNl&#10;UvBPHlbF48MSc23PvKdTFVqRIOxzVNCF4HIpfd2RQT+xjjh5jR0NhiTHVuoRzwluBvmWZVNpsOe0&#10;0KGjj47qY/VnFJRHF/Wu6aP+zdywKT9/6u3sS6nnp7hegAgUwz18a2+0gvc5XL+kHy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KWzxAAAANsAAAAPAAAAAAAAAAAA&#10;AAAAAKECAABkcnMvZG93bnJldi54bWxQSwUGAAAAAAQABAD5AAAAkgMAAAAA&#10;" strokeweight="0">
                  <v:stroke dashstyle="3 1"/>
                </v:line>
                <v:rect id="Rectangle 11" o:spid="_x0000_s1307"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MV8AA&#10;AADbAAAADwAAAGRycy9kb3ducmV2LnhtbERPTYvCMBC9C/6HMMLeNNVdFq1GEUEQ96BWxevQjE2x&#10;mZQmand/vTkseHy879mitZV4UONLxwqGgwQEce50yYWC03HdH4PwAVlj5ZgU/JKHxbzbmWGq3ZMP&#10;9MhCIWII+xQVmBDqVEqfG7LoB64mjtzVNRZDhE0hdYPPGG4rOUqSb2mx5NhgsKaVofyW3a2CC/39&#10;TPz2dN7y3nyeDzver3JW6qPXLqcgArXhLf53b7SCr7g+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nMV8AAAADbAAAADwAAAAAAAAAAAAAAAACYAgAAZHJzL2Rvd25y&#10;ZXYueG1sUEsFBgAAAAAEAAQA9QAAAIUDAAAAAA==&#10;" strokecolor="#903" strokeweight=".2pt"/>
                <v:rect id="Rectangle 12" o:spid="_x0000_s1308"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pzMMA&#10;AADbAAAADwAAAGRycy9kb3ducmV2LnhtbESPS4sCMRCE74L/IbTgTTM+WHTWKCIIogff7LWZ9E6G&#10;nXSGSdRxf/1GWPBYVNVX1GzR2FLcqfaFYwWDfgKCOHO64FzB5bzuTUD4gKyxdEwKnuRhMW+3Zphq&#10;9+Aj3U8hFxHCPkUFJoQqldJnhiz6vquIo/ftaoshyjqXusZHhNtSDpPkQ1osOC4YrGhlKPs53ayC&#10;L/rdTf32ct3ywYyuxz0fVhkr1e00y08QgZrwDv+3N1rBeACvL/E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pzMMAAADbAAAADwAAAAAAAAAAAAAAAACYAgAAZHJzL2Rv&#10;d25yZXYueG1sUEsFBgAAAAAEAAQA9QAAAIgDAAAAAA==&#10;" strokecolor="#903" strokeweight=".2pt"/>
                <v:group id="Group 13" o:spid="_x0000_s1309"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14" o:spid="_x0000_s1310"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O8cQA&#10;AADbAAAADwAAAGRycy9kb3ducmV2LnhtbESP3WrCQBSE7wu+w3IE7+rGtBGJriJCMdBC8f/2kD0m&#10;wezZkF1j+vbdQsHLYWa+YRar3tSio9ZVlhVMxhEI4tzqigsFx8PH6wyE88gaa8uk4IccrJaDlwWm&#10;2j54R93eFyJA2KWooPS+SaV0eUkG3dg2xMG72tagD7ItpG7xEeCmlnEUTaXBisNCiQ1tSspv+7tR&#10;cEi+kuRySiZxdp52l7jZZp/fW6VGw349B+Gp98/wfzvTCt7f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bjvHEAAAA2wAAAA8AAAAAAAAAAAAAAAAAmAIAAGRycy9k&#10;b3ducmV2LnhtbFBLBQYAAAAABAAEAPUAAACJAwAAAAA=&#10;" fillcolor="#ffc" strokecolor="#1f1a17" strokeweight="0"/>
                  <v:line id="Line 15" o:spid="_x0000_s1311"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4SL0AAADbAAAADwAAAGRycy9kb3ducmV2LnhtbESPSwvCMBCE74L/IazgTVNFRKpRfCB4&#10;9YHnpVnbYrMJTdTWX28EweMwM98wi1VjKvGk2peWFYyGCQjizOqScwWX834wA+EDssbKMiloycNq&#10;2e0sMNX2xUd6nkIuIoR9igqKEFwqpc8KMuiH1hFH72ZrgyHKOpe6xleEm0qOk2QqDZYcFwp0tC0o&#10;u58eRsG2dUzebRo7s9fNu+V3aKudUv1es56DCNSEf/jXPmgFkwl8v8Qf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eEi9AAAA2wAAAA8AAAAAAAAAAAAAAAAAoQIA&#10;AGRycy9kb3ducmV2LnhtbFBLBQYAAAAABAAEAPkAAACLAwAAAAA=&#10;" strokecolor="#1f1a17" strokeweight="0"/>
                  <v:line id="Line 16" o:spid="_x0000_s1312"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d08AAAADbAAAADwAAAGRycy9kb3ducmV2LnhtbESPW4vCMBSE34X9D+Es7JtNV1aRalq8&#10;sOCrF3w+NMe22JyEJqutv34jCD4OM/MNsyx604obdb6xrOA7SUEQl1Y3XCk4HX/HcxA+IGtsLZOC&#10;gTwU+cdoiZm2d97T7RAqESHsM1RQh+AyKX1Zk0GfWEccvYvtDIYou0rqDu8Rblo5SdOZNNhwXKjR&#10;0aam8nr4Mwo2g2Pybt3buT2vHwM/wtBulfr67FcLEIH68A6/2jut4GcKzy/xB8j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3k3dPAAAAA2wAAAA8AAAAAAAAAAAAAAAAA&#10;oQIAAGRycy9kb3ducmV2LnhtbFBLBQYAAAAABAAEAPkAAACOAwAAAAA=&#10;" strokecolor="#1f1a17" strokeweight="0"/>
                </v:group>
                <v:rect id="Rectangle 17" o:spid="_x0000_s1313"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314"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9" o:spid="_x0000_s1315"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cAA&#10;AADbAAAADwAAAGRycy9kb3ducmV2LnhtbERPTYvCMBC9C/6HMMLeNNVdFq1GEUEQ96BWxevQjE2x&#10;mZQmand/vTkseHy879mitZV4UONLxwqGgwQEce50yYWC03HdH4PwAVlj5ZgU/JKHxbzbmWGq3ZMP&#10;9MhCIWII+xQVmBDqVEqfG7LoB64mjtzVNRZDhE0hdYPPGG4rOUqSb2mx5NhgsKaVofyW3a2CC/39&#10;TPz2dN7y3nyeDzver3JW6qPXLqcgArXhLf53b7SCrzg2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cAAAADbAAAADwAAAAAAAAAAAAAAAACYAgAAZHJzL2Rvd25y&#10;ZXYueG1sUEsFBgAAAAAEAAQA9QAAAIUDAAAAAA==&#10;" strokecolor="#903" strokeweight=".2pt"/>
                <v:rect id="Rectangle 20" o:spid="_x0000_s1316"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lysQA&#10;AADbAAAADwAAAGRycy9kb3ducmV2LnhtbESPQWvCQBSE7wX/w/KE3upGLaWJriJCQeyhSVS8PrLP&#10;bDD7NmS3mvbXdwuFHoeZ+YZZrgfbihv1vnGsYDpJQBBXTjdcKzge3p5eQfiArLF1TAq+yMN6NXpY&#10;YqbdnQu6laEWEcI+QwUmhC6T0leGLPqJ64ijd3G9xRBlX0vd4z3CbStnSfIiLTYcFwx2tDVUXctP&#10;q+BM3++p3x9Pe87N/FR8cL6tWKnH8bBZgAg0hP/wX3unFTy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ZcrEAAAA2wAAAA8AAAAAAAAAAAAAAAAAmAIAAGRycy9k&#10;b3ducmV2LnhtbFBLBQYAAAAABAAEAPUAAACJAwAAAAA=&#10;" strokecolor="#903" strokeweight=".2pt"/>
                <v:group id="Group 21" o:spid="_x0000_s1317"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oval id="Oval 22" o:spid="_x0000_s1318"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jwMQA&#10;AADbAAAADwAAAGRycy9kb3ducmV2LnhtbESPQWvCQBSE74X+h+UVvNVNAisldRUpFAMKUrX1+si+&#10;JsHs25BdY/z3rlDocZiZb5j5crStGKj3jWMN6TQBQVw603Cl4Xj4fH0D4QOywdYxabiRh+Xi+WmO&#10;uXFX/qJhHyoRIexz1FCH0OVS+rImi37qOuLo/breYoiyr6Tp8RrhtpVZksykxYbjQo0dfdRUnvcX&#10;q+GgtkqdvlWaFT+z4ZR162KzW2s9eRlX7yACjeE//NcujAaV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cI8DEAAAA2wAAAA8AAAAAAAAAAAAAAAAAmAIAAGRycy9k&#10;b3ducmV2LnhtbFBLBQYAAAAABAAEAPUAAACJAwAAAAA=&#10;" fillcolor="#ffc" strokecolor="#1f1a17" strokeweight="0"/>
                  <v:line id="Line 23" o:spid="_x0000_s1319"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gkcIAAADbAAAADwAAAGRycy9kb3ducmV2LnhtbESPQYvCMBSE7wv+h/AEb2u6BUWrUUQU&#10;vChY9f5onm3Z5qU20Xb31xtB8DjMzDfMfNmZSjyocaVlBT/DCARxZnXJuYLzafs9AeE8ssbKMin4&#10;IwfLRe9rjom2LR/pkfpcBAi7BBUU3teJlC4ryKAb2po4eFfbGPRBNrnUDbYBbioZR9FYGiw5LBRY&#10;07qg7De9GwWrzQSnt259Oe7T+LCpd6d2f/9XatDvVjMQnjr/Cb/bO61gFMPrS/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sgkcIAAADbAAAADwAAAAAAAAAAAAAA&#10;AAChAgAAZHJzL2Rvd25yZXYueG1sUEsFBgAAAAAEAAQA+QAAAJADAAAAAA==&#10;" strokecolor="#1f1a17" strokeweight="0"/>
                  <v:line id="Line 24" o:spid="_x0000_s1320"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aj8IAAADbAAAADwAAAGRycy9kb3ducmV2LnhtbESPT4vCMBTE7wt+h/AEb2tqZVepRhFF&#10;2at/Dnp7NM+22ryUJtbqpzeCsMdhZn7DTOetKUVDtSssKxj0IxDEqdUFZwoO+/X3GITzyBpLy6Tg&#10;QQ7ms87XFBNt77ylZuczESDsElSQe18lUro0J4Oubyvi4J1tbdAHWWdS13gPcFPKOIp+pcGCw0KO&#10;FS1zSq+7m1HAze06yqKTWzU+Xm7S+Fkcnxelet12MQHhqfX/4U/7Tyv4GcL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aj8IAAADbAAAADwAAAAAAAAAAAAAA&#10;AAChAgAAZHJzL2Rvd25yZXYueG1sUEsFBgAAAAAEAAQA+QAAAJADAAAAAA==&#10;" strokecolor="#1f1a17" strokeweight="0"/>
                </v:group>
                <v:rect id="Rectangle 25" o:spid="_x0000_s1321" style="position:absolute;left:18415;top:5822;width:95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v:textbox>
                </v:rect>
                <v:line id="Line 26" o:spid="_x0000_s1322"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KFsQAAADbAAAADwAAAGRycy9kb3ducmV2LnhtbESPwWrDMBBE74X+g9hCb43cgINxo4QQ&#10;cEh7SpxcelusjW1irVRLjdW/rwqFHIeZecMs19EM4kaj7y0reJ1lIIgbq3tuFZxP1UsBwgdkjYNl&#10;UvBDHtarx4clltpOfKRbHVqRIOxLVNCF4EopfdORQT+zjjh5FzsaDEmOrdQjTgluBjnPsoU02HNa&#10;6NDRtqPmWn8bBdXVRX249FF/ZW7YV7vP5qN4V+r5KW7eQASK4R7+b++1gjy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koWxAAAANsAAAAPAAAAAAAAAAAA&#10;AAAAAKECAABkcnMvZG93bnJldi54bWxQSwUGAAAAAAQABAD5AAAAkgMAAAAA&#10;" strokeweight="0">
                  <v:stroke dashstyle="3 1"/>
                </v:line>
                <v:rect id="Rectangle 27" o:spid="_x0000_s1323"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ZcMA&#10;AADbAAAADwAAAGRycy9kb3ducmV2LnhtbESPT4vCMBTE74LfIbyFvWm6LopbjSKCIO7BP6t4fTTP&#10;pti8lCZq109vBMHjMDO/YcbTxpbiSrUvHCv46iYgiDOnC84V7P8WnSEIH5A1lo5JwT95mE7arTGm&#10;2t14S9ddyEWEsE9RgQmhSqX0mSGLvusq4uidXG0xRFnnUtd4i3Bbyl6SDKTFguOCwYrmhrLz7mIV&#10;HOn+++NX+8OKN+b7sF3zZp6xUp8fzWwEIlAT3uFXe6kV9Afw/BJ/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nZcMAAADbAAAADwAAAAAAAAAAAAAAAACYAgAAZHJzL2Rv&#10;d25yZXYueG1sUEsFBgAAAAAEAAQA9QAAAIgDAAAAAA==&#10;" strokecolor="#903" strokeweight=".2pt"/>
                <v:rect id="Rectangle 28" o:spid="_x0000_s1324"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6YasIA&#10;AADcAAAADwAAAGRycy9kb3ducmV2LnhtbERPz2vCMBS+D/Y/hDfwNtN1INo1yhAGQw+2atn10bw1&#10;Zc1LaTKt/vXmIHj8+H7nq9F24kSDbx0reJsmIIhrp1tuFBwPX69zED4ga+wck4ILeVgtn59yzLQ7&#10;c0mnfWhEDGGfoQITQp9J6WtDFv3U9cSR+3WDxRDh0Eg94DmG206mSTKTFluODQZ7Whuq//b/VsEP&#10;XbcLvzlWGy7Me1XuuFjXrNTkZfz8ABFoDA/x3f2tFaRpnB/PxCM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phqwgAAANwAAAAPAAAAAAAAAAAAAAAAAJgCAABkcnMvZG93&#10;bnJldi54bWxQSwUGAAAAAAQABAD1AAAAhwMAAAAA&#10;" strokecolor="#903" strokeweight=".2pt"/>
                <v:group id="Group 29" o:spid="_x0000_s1325"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Oval 30" o:spid="_x0000_s1326"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p8MA&#10;AADcAAAADwAAAGRycy9kb3ducmV2LnhtbESPQWsCMRSE70L/Q3gFb5ptg1a2RmkXBPEgqMXzY/O6&#10;2bp5WTbpuv33jSB4HGbmG2a5HlwjeupC7VnDyzQDQVx6U3Ol4eu0mSxAhIhssPFMGv4owHr1NFpi&#10;bvyVD9QfYyUShEOOGmyMbS5lKC05DFPfEifv23cOY5JdJU2H1wR3jXzNsrl0WHNasNhSYam8HH+d&#10;Bm4uux91trasPt9OiHsVi63Sevw8fLyDiDTER/je3hoNaqbgdiYd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Ap8MAAADcAAAADwAAAAAAAAAAAAAAAACYAgAAZHJzL2Rv&#10;d25yZXYueG1sUEsFBgAAAAAEAAQA9QAAAIgDAAAAAA==&#10;" fillcolor="#ffc" strokecolor="#242728" strokeweight=".05pt"/>
                  <v:line id="Line 31" o:spid="_x0000_s1327"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4SsMAAADcAAAADwAAAGRycy9kb3ducmV2LnhtbESPT4vCMBTE74LfITxhb2tq1xWpRhFB&#10;8FLY9Q9en82zrTYvpYm1++03guBxmJnfMPNlZyrRUuNKywpGwwgEcWZ1ybmCw37zOQXhPLLGyjIp&#10;+CMHy0W/N8dE2wf/UrvzuQgQdgkqKLyvEyldVpBBN7Q1cfAutjHog2xyqRt8BLipZBxFE2mw5LBQ&#10;YE3rgrLb7m4UmGvbpfSTxn66tuPYpTw5nk9KfQy61QyEp86/w6/2Viv4+h7D80w4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XeErDAAAA3AAAAA8AAAAAAAAAAAAA&#10;AAAAoQIAAGRycy9kb3ducmV2LnhtbFBLBQYAAAAABAAEAPkAAACRAwAAAAA=&#10;" strokecolor="#242728" strokeweight=".05pt"/>
                </v:group>
                <v:rect id="Rectangle 32" o:spid="_x0000_s1328" style="position:absolute;left:28968;top:5854;width:970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disIA&#10;AADcAAAADwAAAGRycy9kb3ducmV2LnhtbESPzYoCMRCE74LvEFrYm2ZUXGTWKCIIKl4c9wGaSc8P&#10;Jp0hyTqzb78RhD0WVfUVtdkN1ogn+dA6VjCfZSCIS6dbrhV834/TNYgQkTUax6TglwLstuPRBnPt&#10;er7Rs4i1SBAOOSpoYuxyKUPZkMUwcx1x8irnLcYkfS21xz7BrZGLLPuUFltOCw12dGiofBQ/VoG8&#10;F8d+XRifucuiuprz6VaRU+pjMuy/QEQa4n/43T5pBcvV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12KwgAAANwAAAAPAAAAAAAAAAAAAAAAAJgCAABkcnMvZG93&#10;bnJldi54bWxQSwUGAAAAAAQABAD1AAAAhwM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v:textbox>
                </v:rect>
                <v:line id="Line 33" o:spid="_x0000_s1329"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U9sQAAADcAAAADwAAAGRycy9kb3ducmV2LnhtbESPT2sCMRTE70K/Q3hCb5rVoshqFCls&#10;0Z7800tvj81zd3HzEjepxm/fCILHYWZ+wyxW0bTiSp1vLCsYDTMQxKXVDVcKfo7FYAbCB2SNrWVS&#10;cCcPq+Vbb4G5tjfe0/UQKpEg7HNUUIfgcil9WZNBP7SOOHkn2xkMSXaV1B3eEty0cpxlU2mw4bRQ&#10;o6PPmsrz4c8oKM4u6t2pifqSuXZTfP2W37OtUu/9uJ6DCBTDK/xsb7SCj8kUH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NT2xAAAANwAAAAPAAAAAAAAAAAA&#10;AAAAAKECAABkcnMvZG93bnJldi54bWxQSwUGAAAAAAQABAD5AAAAkgMAAAAA&#10;" strokeweight="0">
                  <v:stroke dashstyle="3 1"/>
                </v:line>
                <v:rect id="Rectangle 34" o:spid="_x0000_s1330"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8/sQA&#10;AADcAAAADwAAAGRycy9kb3ducmV2LnhtbESPW2sCMRSE3wv+h3CEvtWsSr2sRhGhUPTBO74eNsfN&#10;4uZk2aS69dc3BcHHYWa+YabzxpbiRrUvHCvodhIQxJnTBecKjoevjxEIH5A1lo5JwS95mM9ab1NM&#10;tbvzjm77kIsIYZ+iAhNClUrpM0MWfcdVxNG7uNpiiLLOpa7xHuG2lL0kGUiLBccFgxUtDWXX/Y9V&#10;cKbHeuxXx9OKt6Z/2m14u8xYqfd2s5iACNSEV/jZ/tYK+p9D+D8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fP7EAAAA3AAAAA8AAAAAAAAAAAAAAAAAmAIAAGRycy9k&#10;b3ducmV2LnhtbFBLBQYAAAAABAAEAPUAAACJAwAAAAA=&#10;" strokecolor="#903" strokeweight=".2pt"/>
                <v:rect id="Rectangle 35" o:spid="_x0000_s1331"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jMIA&#10;AADcAAAADwAAAGRycy9kb3ducmV2LnhtbERPy2rCQBTdF/yH4QrumolKi00dRQIF0UV9RLq9ZG4z&#10;wcydkJnG2K/vLAouD+e9XA+2ET11vnasYJqkIIhLp2uuFBTnj+cFCB+QNTaOScGdPKxXo6clZtrd&#10;+Ej9KVQihrDPUIEJoc2k9KUhiz5xLXHkvl1nMUTYVVJ3eIvhtpGzNH2VFmuODQZbyg2V19OPVfBF&#10;v/s3vysuOz6Y+eX4yYe8ZKUm42HzDiLQEB7if/dWK5i/xLX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iMwgAAANwAAAAPAAAAAAAAAAAAAAAAAJgCAABkcnMvZG93&#10;bnJldi54bWxQSwUGAAAAAAQABAD1AAAAhwMAAAAA&#10;" strokecolor="#903" strokeweight=".2pt"/>
                <v:line id="Line 36" o:spid="_x0000_s1332"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dlsYAAADcAAAADwAAAGRycy9kb3ducmV2LnhtbESPQWvCQBSE7wX/w/KE3nRjS0WjG5Fa&#10;oT1UqAri7ZF9yUazb2N2q+m/7xaEHoeZ+YaZLzpbiyu1vnKsYDRMQBDnTldcKtjv1oMJCB+QNdaO&#10;ScEPeVhkvYc5ptrd+Iuu21CKCGGfogITQpNK6XNDFv3QNcTRK1xrMUTZllK3eItwW8unJBlLixXH&#10;BYMNvRrKz9tvqwBrczmsV5u3o/wcbzTJ48kVH0o99rvlDESgLvyH7+13reD5ZQp/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JnZbGAAAA3AAAAA8AAAAAAAAA&#10;AAAAAAAAoQIAAGRycy9kb3ducmV2LnhtbFBLBQYAAAAABAAEAPkAAACUAwAAAAA=&#10;" strokecolor="#903" strokeweight=".2pt"/>
                <v:line id="Line 37" o:spid="_x0000_s1333"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voOMIAAADcAAAADwAAAGRycy9kb3ducmV2LnhtbERPy4rCMBTdC/5DuIIb0UQHH1SjiCCI&#10;CMPobNxdmmtbbW5KE239+8lCmOXhvFeb1pbiRbUvHGsYjxQI4tSZgjMNv5f9cAHCB2SDpWPS8CYP&#10;m3W3s8LEuIZ/6HUOmYgh7BPUkIdQJVL6NCeLfuQq4sjdXG0xRFhn0tTYxHBbyolSM2mx4NiQY0W7&#10;nNLH+Wk1VJfp/jT+HsjmfizmSg2u7+fhqnW/126XIAK14V/8cR+Mhq9ZnB/Px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voOMIAAADcAAAADwAAAAAAAAAAAAAA&#10;AAChAgAAZHJzL2Rvd25yZXYueG1sUEsFBgAAAAAEAAQA+QAAAJADAAAAAA==&#10;" strokecolor="#903" strokeweight=".7pt"/>
                <v:line id="Line 38" o:spid="_x0000_s1334"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7wzccAAADcAAAADwAAAGRycy9kb3ducmV2LnhtbESPT2vCQBTE7wW/w/IEb3WT/hGNriKl&#10;SkEQjR5yfGRfk9Ts25BdTdpP3y0UPA4z8xtmsepNLW7UusqygngcgSDOra64UHA+bR6nIJxH1lhb&#10;JgXf5GC1HDwsMNG24yPdUl+IAGGXoILS+yaR0uUlGXRj2xAH79O2Bn2QbSF1i12Am1o+RdFEGqw4&#10;LJTY0FtJ+SW9GgWvcvfyvs22h2P31cc/s3S/y7KrUqNhv56D8NT7e/i//aEVPE9i+DsTj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vvDNxwAAANwAAAAPAAAAAAAA&#10;AAAAAAAAAKECAABkcnMvZG93bnJldi54bWxQSwUGAAAAAAQABAD5AAAAlQMAAAAA&#10;" strokecolor="#903" strokeweight=".7pt"/>
                <v:rect id="Rectangle 39" o:spid="_x0000_s1335" style="position:absolute;left:2800;top:8324;width:1347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336"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gwcUAAADcAAAADwAAAGRycy9kb3ducmV2LnhtbESPQWvCQBSE74X+h+UVvDWbKoQS3YhY&#10;BXuoUFsQb4/sSzaafRuzq6b/vlsoeBxm5htmNh9sK67U+8axgpckBUFcOt1wreD7a/38CsIHZI2t&#10;Y1LwQx7mxePDDHPtbvxJ112oRYSwz1GBCaHLpfSlIYs+cR1x9CrXWwxR9rXUPd4i3LZynKaZtNhw&#10;XDDY0dJQedpdrAJszXm/ftuuDvIj22qSh6Or3pUaPQ2LKYhAQ7iH/9sbrWCSTe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gwcUAAADcAAAADwAAAAAAAAAA&#10;AAAAAAChAgAAZHJzL2Rvd25yZXYueG1sUEsFBgAAAAAEAAQA+QAAAJMDAAAAAA==&#10;" strokecolor="#903" strokeweight=".2pt"/>
                <v:line id="Line 41" o:spid="_x0000_s1337"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DuO8YAAADcAAAADwAAAGRycy9kb3ducmV2LnhtbESPT2vCQBTE70K/w/IKXqTu+qe2pK5S&#10;BEFEEGMv3h7Z1yRt9m3IriZ+e1cQPA4z8xtmvuxsJS7U+NKxhtFQgSDOnCk51/BzXL99gvAB2WDl&#10;mDRcycNy8dKbY2Jcywe6pCEXEcI+QQ1FCHUipc8KsuiHriaO3q9rLIYom1yaBtsIt5UcKzWTFkuO&#10;CwXWtCoo+0/PVkN9fF/vRvuBbP+25YdSg9P1vDlp3X/tvr9ABOrCM/xob4yGyWwK9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w7jvGAAAA3AAAAA8AAAAAAAAA&#10;AAAAAAAAoQIAAGRycy9kb3ducmV2LnhtbFBLBQYAAAAABAAEAPkAAACUAwAAAAA=&#10;" strokecolor="#903" strokeweight=".7pt"/>
                <v:line id="Line 42" o:spid="_x0000_s1338"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X2zscAAADcAAAADwAAAGRycy9kb3ducmV2LnhtbESPQWvCQBSE70L/w/IKvelGW6VGVxGx&#10;UhBEUw85PrLPJG32bciuJu2vdwuCx2FmvmHmy85U4kqNKy0rGA4iEMSZ1SXnCk5fH/13EM4ja6ws&#10;k4JfcrBcPPXmGGvb8pGuic9FgLCLUUHhfR1L6bKCDLqBrYmDd7aNQR9kk0vdYBvgppKjKJpIgyWH&#10;hQJrWheU/SQXo2Asd2+bbbo9HNvvbvg3Tfa7NL0o9fLcrWYgPHX+Eb63P7WC18kY/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hfbOxwAAANwAAAAPAAAAAAAA&#10;AAAAAAAAAKECAABkcnMvZG93bnJldi54bWxQSwUGAAAAAAQABAD5AAAAlQMAAAAA&#10;" strokecolor="#903" strokeweight=".7pt"/>
                <v:rect id="Rectangle 43" o:spid="_x0000_s1339" style="position:absolute;left:14065;top:11385;width:1347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340"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mwsUAAADcAAAADwAAAGRycy9kb3ducmV2LnhtbESPT2sCMRTE70K/Q3gFb5qtha2sRila&#10;oT1U8A+It8fmuVndvKybqNtvb4SCx2FmfsOMp62txJUaXzpW8NZPQBDnTpdcKNhuFr0hCB+QNVaO&#10;ScEfeZhOXjpjzLS78Yqu61CICGGfoQITQp1J6XNDFn3f1cTRO7jGYoiyKaRu8BbhtpKDJEmlxZLj&#10;gsGaZoby0/piFWBlzrvFfPm1l7/pUpPcH93hR6nua/s5AhGoDc/wf/tbK3hPP+B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ZmwsUAAADcAAAADwAAAAAAAAAA&#10;AAAAAAChAgAAZHJzL2Rvd25yZXYueG1sUEsFBgAAAAAEAAQA+QAAAJMDAAAAAA==&#10;" strokecolor="#903" strokeweight=".2pt"/>
                <v:line id="Line 45" o:spid="_x0000_s1341"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nysMIAAADcAAAADwAAAGRycy9kb3ducmV2LnhtbERPz2vCMBS+C/sfwhvspuk2KKNrWoab&#10;MA8KU2F4ezSvTWfz0jVR639vDoLHj+93Xo62EycafOtYwfMsAUFcOd1yo2C3XUzfQPiArLFzTAou&#10;5KEsHiY5Ztqd+YdOm9CIGMI+QwUmhD6T0leGLPqZ64kjV7vBYohwaKQe8BzDbSdfkiSVFluODQZ7&#10;mhuqDpujVYCd+f9dfK6/9nKVrjXJ/Z+rl0o9PY4f7yACjeEuvrm/tYLXNK6NZ+IRk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nysMIAAADcAAAADwAAAAAAAAAAAAAA&#10;AAChAgAAZHJzL2Rvd25yZXYueG1sUEsFBgAAAAAEAAQA+QAAAJADAAAAAA==&#10;" strokecolor="#903" strokeweight=".2pt"/>
                <v:line id="Line 46" o:spid="_x0000_s1342"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b9AcYAAADcAAAADwAAAGRycy9kb3ducmV2LnhtbESPQUsDMRSE70L/Q3iCF7HZtrLo2rRU&#10;RfHQS7el58fmuRu6eUk3sbvtrzeC0OMwM98w8+VgW3GiLhjHCibjDARx5bThWsFu+/HwBCJEZI2t&#10;Y1JwpgDLxehmjoV2PW/oVMZaJAiHAhU0MfpCylA1ZDGMnSdO3rfrLMYku1rqDvsEt62cZlkuLRpO&#10;Cw16emuoOpQ/NlEuxr+uD/ezx+Hd5NOj3nvqP5W6ux1WLyAiDfEa/m9/aQWz/Bn+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G/QHGAAAA3AAAAA8AAAAAAAAA&#10;AAAAAAAAoQIAAGRycy9kb3ducmV2LnhtbFBLBQYAAAAABAAEAPkAAACUAwAAAAA=&#10;" strokecolor="#903" strokeweight=".2pt"/>
                <v:line id="Line 47" o:spid="_x0000_s1343"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319MQAAADcAAAADwAAAGRycy9kb3ducmV2LnhtbERPy2rCQBTdC/7DcAV3OmmlVdJMpASK&#10;IkLrE7q7ZG6T0MydkBlj0q/vLApdHs47WfemFh21rrKs4GEegSDOra64UHA+vc1WIJxH1lhbJgUD&#10;OVin41GCsbZ3PlB39IUIIexiVFB638RSurwkg25uG+LAfdnWoA+wLaRu8R7CTS0fo+hZGqw4NJTY&#10;UFZS/n28GQVPH++cZT+LzWXo9rvPw5Bv6bpXajrpX19AeOr9v/jPvdUKFsswP5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fX0xAAAANwAAAAPAAAAAAAAAAAA&#10;AAAAAKECAABkcnMvZG93bnJldi54bWxQSwUGAAAAAAQABAD5AAAAkgMAAAAA&#10;" strokecolor="#903" strokeweight=".7pt"/>
                <v:line id="Line 48" o:spid="_x0000_s1344"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7bfsYAAADcAAAADwAAAGRycy9kb3ducmV2LnhtbESPT4vCMBTE74LfITzBi2hSZVWqUZYF&#10;QWRh8c/F26N5tt1tXkoTbf32m4UFj8PM/IZZbztbiQc1vnSsIZkoEMSZMyXnGi7n3XgJwgdkg5Vj&#10;0vAkD9tNv7fG1LiWj/Q4hVxECPsUNRQh1KmUPivIop+4mjh6N9dYDFE2uTQNthFuKzlVai4tlhwX&#10;Cqzpo6Ds53S3Gurz2+4z+RrJ9vtQLpQaXZ/3/VXr4aB7X4EI1IVX+L+9NxpmiwT+zs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237GAAAA3AAAAA8AAAAAAAAA&#10;AAAAAAAAoQIAAGRycy9kb3ducmV2LnhtbFBLBQYAAAAABAAEAPkAAACUAwAAAAA=&#10;" strokecolor="#903" strokeweight=".7pt"/>
                <v:rect id="Rectangle 49" o:spid="_x0000_s1345"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346"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AOMYAAADcAAAADwAAAGRycy9kb3ducmV2LnhtbESPS2vDMBCE74X8B7GB3ho5DaTGtRJC&#10;HtAeEsgDSm6LtbbcWivXUhPn31eFQo7DzHzD5PPeNuJCna8dKxiPEhDEhdM1VwpOx81TCsIHZI2N&#10;Y1JwIw/z2eAhx0y7K+/pcgiViBD2GSowIbSZlL4wZNGPXEscvdJ1FkOUXSV1h9cIt418TpKptFhz&#10;XDDY0tJQ8XX4sQqwMd8fm9VufZbb6U6TPH+68l2px2G/eAURqA/38H/7TSuYpC/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6gDjGAAAA3AAAAA8AAAAAAAAA&#10;AAAAAAAAoQIAAGRycy9kb3ducmV2LnhtbFBLBQYAAAAABAAEAPkAAACUAwAAAAA=&#10;" strokecolor="#903" strokeweight=".2pt"/>
                <v:line id="Line 51" o:spid="_x0000_s1347"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D7EccAAADcAAAADwAAAGRycy9kb3ducmV2LnhtbESPzWrDMBCE74W8g9hCL6GWEto0OJZD&#10;KARCKZT8XHxbrI3t1FoZS4mdt68KhR6HmfmGydajbcWNet841jBLFAji0pmGKw2n4/Z5CcIHZIOt&#10;Y9JwJw/rfPKQYWrcwHu6HUIlIoR9ihrqELpUSl/WZNEnriOO3tn1FkOUfSVNj0OE21bOlVpIiw3H&#10;hRo7eq+p/D5crYbu+Lr9nH1N5XD5aN6Umhb3667Q+ulx3KxABBrDf/ivvTMaXtQc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IPsRxwAAANwAAAAPAAAAAAAA&#10;AAAAAAAAAKECAABkcnMvZG93bnJldi54bWxQSwUGAAAAAAQABAD5AAAAlQMAAAAA&#10;" strokecolor="#903" strokeweight=".7pt"/>
                <v:line id="Line 52" o:spid="_x0000_s1348"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xlcQAAADcAAAADwAAAGRycy9kb3ducmV2LnhtbERPTWvCQBC9C/0Pywje6ibFlja6kVJU&#10;BKE0qYcch+w0Sc3OhuxqUn+9eyh4fLzv1Xo0rbhQ7xrLCuJ5BIK4tLrhSsHxe/v4CsJ5ZI2tZVLw&#10;Rw7W6cNkhYm2A2d0yX0lQgi7BBXU3neJlK6syaCb2444cD+2N+gD7CupexxCuGnlUxS9SIMNh4Ya&#10;O/qoqTzlZ6PgWR4Wm12x+8qG3zG+vuWfh6I4KzWbju9LEJ5Gfxf/u/dawSIKa8OZcARk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XGVxAAAANwAAAAPAAAAAAAAAAAA&#10;AAAAAKECAABkcnMvZG93bnJldi54bWxQSwUGAAAAAAQABAD5AAAAkgMAAAAA&#10;" strokecolor="#903" strokeweight=".7pt"/>
                <v:rect id="Rectangle 53" o:spid="_x0000_s1349" style="position:absolute;left:25590;top:18300;width:59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pL8IA&#10;AADcAAAADwAAAGRycy9kb3ducmV2LnhtbESPzYoCMRCE74LvEFrwphlF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2ykv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p>
                    </w:txbxContent>
                  </v:textbox>
                </v:rect>
                <v:line id="Line 54" o:spid="_x0000_s1350"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Fa0cUAAADcAAAADwAAAGRycy9kb3ducmV2LnhtbESPT2sCMRTE7wW/Q3hCbzWriNTVKCJU&#10;hFbFPwePz81zs7h52W7Sdf32plDocZiZ3zDTeWtL0VDtC8cK+r0EBHHmdMG5gtPx4+0dhA/IGkvH&#10;pOBBHuazzssUU+3uvKfmEHIRIexTVGBCqFIpfWbIou+5ijh6V1dbDFHWudQ13iPclnKQJCNpseC4&#10;YLCipaHsdvixCpqkMatxe/7+vFQ7u7mZ7VdfbpV67baLCYhAbfgP/7XXWsFwMITfM/EI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Fa0cUAAADcAAAADwAAAAAAAAAA&#10;AAAAAAChAgAAZHJzL2Rvd25yZXYueG1sUEsFBgAAAAAEAAQA+QAAAJMDAAAAAA==&#10;" strokecolor="#903" strokeweight="0">
                  <v:stroke dashstyle="3 1"/>
                </v:line>
                <v:line id="Line 55" o:spid="_x0000_s1351"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IbisQAAADcAAAADwAAAGRycy9kb3ducmV2LnhtbERPy2rCQBTdF/yH4Qru6qTaiqSZSAmI&#10;IkLrE7q7ZG6T0MydkBlj0q/vLApdHs47WfWmFh21rrKs4GkagSDOra64UHA+rR+XIJxH1lhbJgUD&#10;OVilo4cEY23vfKDu6AsRQtjFqKD0vomldHlJBt3UNsSB+7KtQR9gW0jd4j2Em1rOomghDVYcGkps&#10;KCsp/z7ejIKXj3fOsp/55jJ0+93nYci3dN0rNRn3b68gPPX+X/zn3moFz7OwNp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huKxAAAANwAAAAPAAAAAAAAAAAA&#10;AAAAAKECAABkcnMvZG93bnJldi54bWxQSwUGAAAAAAQABAD5AAAAkgMAAAAA&#10;" strokecolor="#903" strokeweight=".7pt"/>
                <v:line id="Line 56" o:spid="_x0000_s1352"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Q8YAAADcAAAADwAAAGRycy9kb3ducmV2LnhtbESPQWsCMRSE74L/ITyhF9HEaqtsjSKC&#10;ICKUqhdvj83r7rabl2UT3fXfG0HwOMzMN8x82dpSXKn2hWMNo6ECQZw6U3Cm4XTcDGYgfEA2WDom&#10;DTfysFx0O3NMjGv4h66HkIkIYZ+ghjyEKpHSpzlZ9ENXEUfv19UWQ5R1Jk2NTYTbUr4r9SktFhwX&#10;cqxonVP6f7hYDdXxY7Mfffdl87crpkr1z7fL9qz1W69dfYEI1IZX+NneGg2T8QQ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DEPGAAAA3AAAAA8AAAAAAAAA&#10;AAAAAAAAoQIAAGRycy9kb3ducmV2LnhtbFBLBQYAAAAABAAEAPkAAACUAwAAAAA=&#10;" strokecolor="#903" strokeweight=".7pt"/>
                <v:rect id="Rectangle 57" o:spid="_x0000_s1353"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354"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34MYAAADcAAAADwAAAGRycy9kb3ducmV2LnhtbESPQWvCQBSE7wX/w/KE3pqNVsSmriKC&#10;RbBVqh56fGaf2WD2bZpdY/rvu0Khx2FmvmGm885WoqXGl44VDJIUBHHudMmFguNh9TQB4QOyxsox&#10;KfghD/NZ72GKmXY3/qR2HwoRIewzVGBCqDMpfW7Iok9cTRy9s2sshiibQuoGbxFuKzlM07G0WHJc&#10;MFjT0lB+2V+tgjZtzdtL9/W9OdU7+3Ex2/eB3Cr12O8WryACdeE//NdeawWj5zHcz8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m9+DGAAAA3AAAAA8AAAAAAAAA&#10;AAAAAAAAoQIAAGRycy9kb3ducmV2LnhtbFBLBQYAAAAABAAEAPkAAACUAwAAAAA=&#10;" strokecolor="#903" strokeweight="0">
                  <v:stroke dashstyle="3 1"/>
                </v:line>
                <v:line id="Line 59" o:spid="_x0000_s1355"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ZJccAAADcAAAADwAAAGRycy9kb3ducmV2LnhtbESPW2vCQBSE3wX/w3IE33RT7Y3UVUpA&#10;lCJ4aRX6dsieJqHZsyG7xsRf7wqFPg4z8w0zW7SmFA3VrrCs4GEcgSBOrS44U/D1uRy9gnAeWWNp&#10;mRR05GAx7/dmGGt74T01B5+JAGEXo4Lc+yqW0qU5GXRjWxEH78fWBn2QdSZ1jZcAN6WcRNGzNFhw&#10;WMixoiSn9PdwNgqedltOkut0deyazcf3vkvXdNooNRy0728gPLX+P/zXXmsFj9MXuJ8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BklxwAAANwAAAAPAAAAAAAA&#10;AAAAAAAAAKECAABkcnMvZG93bnJldi54bWxQSwUGAAAAAAQABAD5AAAAlQMAAAAA&#10;" strokecolor="#903" strokeweight=".7pt"/>
                <v:line id="Line 60" o:spid="_x0000_s1356"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GRsQAAADcAAAADwAAAGRycy9kb3ducmV2LnhtbERPy2rCQBTdF/yH4QrdSJ2xLyU6igiB&#10;UAql2k12l8w1iWbuhMzExL/vLApdHs57sxttI27U+dqxhsVcgSAunKm51PBzSp9WIHxANtg4Jg13&#10;8rDbTh42mBg38DfdjqEUMYR9ghqqENpESl9UZNHPXUscubPrLIYIu1KaDocYbhv5rNS7tFhzbKiw&#10;pUNFxfXYWw3t6S39XHzN5HD5qJdKzfJ7n+VaP07H/RpEoDH8i//cmdHw+hLXxj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ZGxAAAANwAAAAPAAAAAAAAAAAA&#10;AAAAAKECAABkcnMvZG93bnJldi54bWxQSwUGAAAAAAQABAD5AAAAkgMAAAAA&#10;" strokecolor="#903" strokeweight=".7pt"/>
                <v:rect id="Rectangle 61" o:spid="_x0000_s1357"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358"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5csMAAADcAAAADwAAAGRycy9kb3ducmV2LnhtbERPz2vCMBS+D/wfwhO8aarImJ1pEUER&#10;tim6HXZ8Ns+m2LzUJqvdf78chB0/vt/LvLe16Kj1lWMF00kCgrhwuuJSwdfnZvwCwgdkjbVjUvBL&#10;HvJs8LTEVLs7H6k7hVLEEPYpKjAhNKmUvjBk0U9cQxy5i2sthgjbUuoW7zHc1nKWJM/SYsWxwWBD&#10;a0PF9fRjFXRJZ7aL/vv2dm4O9uNq9u9TuVdqNOxXryAC9eFf/HDvtIL5PM6PZ+IR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FuXLDAAAA3AAAAA8AAAAAAAAAAAAA&#10;AAAAoQIAAGRycy9kb3ducmV2LnhtbFBLBQYAAAAABAAEAPkAAACRAwAAAAA=&#10;" strokecolor="#903" strokeweight="0">
                  <v:stroke dashstyle="3 1"/>
                </v:line>
                <v:line id="Line 63" o:spid="_x0000_s1359"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dXt8YAAADcAAAADwAAAGRycy9kb3ducmV2LnhtbESPQWvCQBSE74L/YXkFb7qxapHUVUqg&#10;VIpQtSr09si+JsHs25DdxsRf7xYEj8PMfMMsVq0pRUO1KywrGI8iEMSp1QVnCg7f78M5COeRNZaW&#10;SUFHDlbLfm+BsbYX3lGz95kIEHYxKsi9r2IpXZqTQTeyFXHwfm1t0AdZZ1LXeAlwU8rnKHqRBgsO&#10;CzlWlOSUnvd/RsFs+8VJcp18HLtm8/mz69I1nTZKDZ7at1cQnlr/CN/ba61gOh3D/5lw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nV7fGAAAA3AAAAA8AAAAAAAAA&#10;AAAAAAAAoQIAAGRycy9kb3ducmV2LnhtbFBLBQYAAAAABAAEAPkAAACUAwAAAAA=&#10;" strokecolor="#903" strokeweight=".7pt"/>
                <v:line id="Line 64" o:spid="_x0000_s1360"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pC0cYAAADcAAAADwAAAGRycy9kb3ducmV2LnhtbESPW4vCMBSE34X9D+Es+CJronhZqlGW&#10;BUFkQby8+HZojm21OSlNtPXfbwTBx2FmvmHmy9aW4k61LxxrGPQVCOLUmYIzDcfD6usbhA/IBkvH&#10;pOFBHpaLj84cE+Ma3tF9HzIRIewT1JCHUCVS+jQni77vKuLonV1tMURZZ9LU2ES4LeVQqYm0WHBc&#10;yLGi35zS6/5mNVSH8epvsO3J5rIppkr1To/b+qR197P9mYEI1IZ3+NVeGw2j0RCe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KQtHGAAAA3AAAAA8AAAAAAAAA&#10;AAAAAAAAoQIAAGRycy9kb3ducmV2LnhtbFBLBQYAAAAABAAEAPkAAACUAwAAAAA=&#10;" strokecolor="#903" strokeweight=".7pt"/>
                <v:rect id="Rectangle 65" o:spid="_x0000_s1361"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73cIA&#10;AADcAAAADwAAAGRycy9kb3ducmV2LnhtbESPzYoCMRCE74LvEFrYm2b8YZFZo4ggqHhx3AdoJj0/&#10;mHSGJOvMvv1GEPZYVNVX1GY3WCOe5EPrWMF8loEgLp1uuVbwfT9O1yBCRNZoHJOCXwqw245HG8y1&#10;6/lGzyLWIkE45KigibHLpQxlQxbDzHXEyauctxiT9LXUHvsEt0YusuxTWmw5LTTY0aGh8lH8WAXy&#10;Xhz7dWF85i6L6mrOp1tFTqmPybD/AhFpiP/hd/ukFaxWS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vd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48052D" w:rsidRDefault="00522185" w:rsidP="00522185">
      <w:pPr>
        <w:pStyle w:val="Caption"/>
        <w:ind w:left="720"/>
        <w:jc w:val="center"/>
        <w:rPr>
          <w:sz w:val="28"/>
          <w:szCs w:val="28"/>
        </w:rPr>
      </w:pPr>
      <w:r>
        <w:rPr>
          <w:sz w:val="28"/>
          <w:szCs w:val="28"/>
        </w:rPr>
        <w:t>Hình 8. Biểu đồ trình</w:t>
      </w:r>
      <w:r w:rsidRPr="0048052D">
        <w:rPr>
          <w:sz w:val="28"/>
          <w:szCs w:val="28"/>
        </w:rPr>
        <w:t xml:space="preserve"> tự Cập nhật </w:t>
      </w:r>
      <w:r>
        <w:rPr>
          <w:sz w:val="28"/>
          <w:szCs w:val="28"/>
        </w:rPr>
        <w:t>hồ sơ nhân sự</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w:lastRenderedPageBreak/>
        <mc:AlternateContent>
          <mc:Choice Requires="wpc">
            <w:drawing>
              <wp:inline distT="0" distB="0" distL="0" distR="0" wp14:anchorId="21197DD5" wp14:editId="69FD19D6">
                <wp:extent cx="3878580" cy="3489960"/>
                <wp:effectExtent l="0" t="0" r="0" b="5715"/>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4"/>
                        <wpg:cNvGrpSpPr>
                          <a:grpSpLocks/>
                        </wpg:cNvGrpSpPr>
                        <wpg:grpSpPr bwMode="auto">
                          <a:xfrm>
                            <a:off x="62865" y="53975"/>
                            <a:ext cx="317500" cy="436880"/>
                            <a:chOff x="99" y="85"/>
                            <a:chExt cx="500" cy="688"/>
                          </a:xfrm>
                        </wpg:grpSpPr>
                        <wps:wsp>
                          <wps:cNvPr id="3"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5"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9"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 name="Group 13"/>
                        <wpg:cNvGrpSpPr>
                          <a:grpSpLocks/>
                        </wpg:cNvGrpSpPr>
                        <wpg:grpSpPr bwMode="auto">
                          <a:xfrm>
                            <a:off x="962660" y="78740"/>
                            <a:ext cx="637540" cy="414655"/>
                            <a:chOff x="1516" y="124"/>
                            <a:chExt cx="1004" cy="653"/>
                          </a:xfrm>
                        </wpg:grpSpPr>
                        <wps:wsp>
                          <wps:cNvPr id="14"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5"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6"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7"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975"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56"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57"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8" name="Group 21"/>
                        <wpg:cNvGrpSpPr>
                          <a:grpSpLocks/>
                        </wpg:cNvGrpSpPr>
                        <wpg:grpSpPr bwMode="auto">
                          <a:xfrm>
                            <a:off x="2127250" y="43815"/>
                            <a:ext cx="426085" cy="447040"/>
                            <a:chOff x="3350" y="69"/>
                            <a:chExt cx="671" cy="704"/>
                          </a:xfrm>
                        </wpg:grpSpPr>
                        <wps:wsp>
                          <wps:cNvPr id="59"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0"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1"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2" name="Rectangle 25"/>
                        <wps:cNvSpPr>
                          <a:spLocks noChangeArrowheads="1"/>
                        </wps:cNvSpPr>
                        <wps:spPr bwMode="auto">
                          <a:xfrm>
                            <a:off x="1841500" y="582295"/>
                            <a:ext cx="951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63"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32"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33"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34" name="Group 29"/>
                        <wpg:cNvGrpSpPr>
                          <a:grpSpLocks/>
                        </wpg:cNvGrpSpPr>
                        <wpg:grpSpPr bwMode="auto">
                          <a:xfrm>
                            <a:off x="3188335" y="78740"/>
                            <a:ext cx="417830" cy="415290"/>
                            <a:chOff x="5021" y="124"/>
                            <a:chExt cx="658" cy="654"/>
                          </a:xfrm>
                        </wpg:grpSpPr>
                        <wps:wsp>
                          <wps:cNvPr id="1035"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036"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037" name="Rectangle 32"/>
                        <wps:cNvSpPr>
                          <a:spLocks noChangeArrowheads="1"/>
                        </wps:cNvSpPr>
                        <wps:spPr bwMode="auto">
                          <a:xfrm>
                            <a:off x="2896870" y="585470"/>
                            <a:ext cx="9702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wps:txbx>
                        <wps:bodyPr rot="0" vert="horz" wrap="none" lIns="0" tIns="0" rIns="0" bIns="0" anchor="t" anchorCtr="0" upright="1">
                          <a:spAutoFit/>
                        </wps:bodyPr>
                      </wps:wsp>
                      <wps:wsp>
                        <wps:cNvPr id="1038"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39"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40"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41"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42"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43"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44" name="Rectangle 39"/>
                        <wps:cNvSpPr>
                          <a:spLocks noChangeArrowheads="1"/>
                        </wps:cNvSpPr>
                        <wps:spPr bwMode="auto">
                          <a:xfrm>
                            <a:off x="280035" y="832485"/>
                            <a:ext cx="11811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045"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46"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47"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48" name="Rectangle 43"/>
                        <wps:cNvSpPr>
                          <a:spLocks noChangeArrowheads="1"/>
                        </wps:cNvSpPr>
                        <wps:spPr bwMode="auto">
                          <a:xfrm>
                            <a:off x="1406525" y="1138555"/>
                            <a:ext cx="11811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049"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50"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51"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52"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53"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54"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055"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56"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57"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58" name="Rectangle 53"/>
                        <wps:cNvSpPr>
                          <a:spLocks noChangeArrowheads="1"/>
                        </wps:cNvSpPr>
                        <wps:spPr bwMode="auto">
                          <a:xfrm>
                            <a:off x="2559050" y="1830070"/>
                            <a:ext cx="425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 xml:space="preserve">Thêm </w:t>
                              </w:r>
                            </w:p>
                          </w:txbxContent>
                        </wps:txbx>
                        <wps:bodyPr rot="0" vert="horz" wrap="none" lIns="0" tIns="0" rIns="0" bIns="0" anchor="t" anchorCtr="0" upright="1">
                          <a:spAutoFit/>
                        </wps:bodyPr>
                      </wps:wsp>
                      <wps:wsp>
                        <wps:cNvPr id="1059"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60"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1"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2"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063"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64"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5"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6"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067"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68"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9"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70"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21197DD5" id="Canvas 396" o:spid="_x0000_s1362"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">
                <v:shape id="_x0000_s1363" type="#_x0000_t75" style="position:absolute;width:38785;height:34899;visibility:visible;mso-wrap-style:square">
                  <v:fill o:detectmouseclick="t"/>
                  <v:path o:connecttype="none"/>
                </v:shape>
                <v:group id="Group 4" o:spid="_x0000_s1364"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5" o:spid="_x0000_s1365"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0Z8QA&#10;AADaAAAADwAAAGRycy9kb3ducmV2LnhtbESP0WrCQBRE3wX/YblC35pNE2lr6hpaoVh8aZv6AZfs&#10;NQlm74bsmsS/7wqCj8PMnGHW+WRaMVDvGssKnqIYBHFpdcOVgsPf5+MrCOeRNbaWScGFHOSb+WyN&#10;mbYj/9JQ+EoECLsMFdTed5mUrqzJoItsRxy8o+0N+iD7SuoexwA3rUzi+FkabDgs1NjRtqbyVJyN&#10;glWz+zkti92L2097/1GkMkmP30o9LKb3NxCeJn8P39pfWkEK1yvhBs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LNGfEAAAA2gAAAA8AAAAAAAAAAAAAAAAAmAIAAGRycy9k&#10;b3ducmV2LnhtbFBLBQYAAAAABAAEAPUAAACJAwAAAAA=&#10;" filled="f" strokecolor="#903" strokeweight=".2pt"/>
                  <v:line id="Line 6" o:spid="_x0000_s1366"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E6YMQAAADaAAAADwAAAGRycy9kb3ducmV2LnhtbESPQWvCQBSE74L/YXlCb7ppKaFEV5Fq&#10;oD1U0Ari7ZF9ZqPZt2l2m6T/visUehxm5htmsRpsLTpqfeVYweMsAUFcOF1xqeD4mU9fQPiArLF2&#10;TAp+yMNqOR4tMNOu5z11h1CKCGGfoQITQpNJ6QtDFv3MNcTRu7jWYoiyLaVusY9wW8unJEmlxYrj&#10;gsGGXg0Vt8O3VYC1+Trlm932LD/SnSZ5vrrLu1IPk2E9BxFoCP/hv/abVvAM9yvxBs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YTpgxAAAANoAAAAPAAAAAAAAAAAA&#10;AAAAAKECAABkcnMvZG93bnJldi54bWxQSwUGAAAAAAQABAD5AAAAkgMAAAAA&#10;" strokecolor="#903" strokeweight=".2pt"/>
                  <v:line id="Line 7" o:spid="_x0000_s1367"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2f+8QAAADaAAAADwAAAGRycy9kb3ducmV2LnhtbESPQWvCQBSE74L/YXlCb7ppoaFEV5Fq&#10;oD1U0Ari7ZF9ZqPZt2l2m6T/visUehxm5htmsRpsLTpqfeVYweMsAUFcOF1xqeD4mU9fQPiArLF2&#10;TAp+yMNqOR4tMNOu5z11h1CKCGGfoQITQpNJ6QtDFv3MNcTRu7jWYoiyLaVusY9wW8unJEmlxYrj&#10;gsGGXg0Vt8O3VYC1+Trlm932LD/SnSZ5vrrLu1IPk2E9BxFoCP/hv/abVvAM9yvxBs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Z/7xAAAANoAAAAPAAAAAAAAAAAA&#10;AAAAAKECAABkcnMvZG93bnJldi54bWxQSwUGAAAAAAQABAD5AAAAkgMAAAAA&#10;" strokecolor="#903" strokeweight=".2pt"/>
                  <v:shape id="Freeform 8" o:spid="_x0000_s1368"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94sEA&#10;AADaAAAADwAAAGRycy9kb3ducmV2LnhtbESPQWvCQBSE7wX/w/IEb3WjoJToKkERBEFoant+Zp9J&#10;MPs27K5J/PduodDjMDPfMOvtYBrRkfO1ZQWzaQKCuLC65lLB5evw/gHCB2SNjWVS8CQP283obY2p&#10;tj1/UpeHUkQI+xQVVCG0qZS+qMign9qWOHo36wyGKF0ptcM+wk0j50mylAZrjgsVtrSrqLjnD6Og&#10;K4ZTOObZj7P2O7s0i/68v/ZKTcZDtgIRaAj/4b/2UStYwu+Ve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y/eLBAAAA2gAAAA8AAAAAAAAAAAAAAAAAmAIAAGRycy9kb3du&#10;cmV2LnhtbFBLBQYAAAAABAAEAPUAAACGAwAAAAA=&#10;" path="m,54l54,r54,54e" filled="f" strokecolor="#903" strokeweight=".2pt">
                    <v:path arrowok="t" o:connecttype="custom" o:connectlocs="0,250;250,0;500,250" o:connectangles="0,0,0"/>
                  </v:shape>
                </v:group>
                <v:rect id="Rectangle 9" o:spid="_x0000_s1369"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370"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sIYcEAAADaAAAADwAAAGRycy9kb3ducmV2LnhtbESPQYvCMBSE7wv+h/AEb2vqHsStRhGh&#10;op5c9eLt0TzbYvMSm6zGf2+EhT0OM/MNM1tE04o7db6xrGA0zEAQl1Y3XCk4HYvPCQgfkDW2lknB&#10;kzws5r2PGebaPviH7odQiQRhn6OCOgSXS+nLmgz6oXXEybvYzmBIsquk7vCR4KaVX1k2lgYbTgs1&#10;OlrVVF4Pv0ZBcXVR7y9N1LfMtZtifS53k61Sg35cTkEEiuE//NfeaAXf8L6Sb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ywhhwQAAANoAAAAPAAAAAAAAAAAAAAAA&#10;AKECAABkcnMvZG93bnJldi54bWxQSwUGAAAAAAQABAD5AAAAjwMAAAAA&#10;" strokeweight="0">
                  <v:stroke dashstyle="3 1"/>
                </v:line>
                <v:rect id="Rectangle 11" o:spid="_x0000_s1371"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jSsMA&#10;AADbAAAADwAAAGRycy9kb3ducmV2LnhtbESPT2sCQQzF74LfYUjBm862QqmroxRBKHqof/EaduLO&#10;0p3MsjPq6qdvDoXeEt7Le7/MFp2v1Y3aWAU28DrKQBEXwVZcGjgeVsMPUDEhW6wDk4EHRVjM+70Z&#10;5jbceUe3fSqVhHDM0YBLqcm1joUjj3EUGmLRLqH1mGRtS21bvEu4r/Vblr1rjxVLg8OGlo6Kn/3V&#10;GzjTczOJ6+NpzVs3Pu2+ebss2JjBS/c5BZWoS//mv+svK/hCL7/IAH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jSsMAAADbAAAADwAAAAAAAAAAAAAAAACYAgAAZHJzL2Rv&#10;d25yZXYueG1sUEsFBgAAAAAEAAQA9QAAAIgDAAAAAA==&#10;" strokecolor="#903" strokeweight=".2pt"/>
                <v:rect id="Rectangle 12" o:spid="_x0000_s1372"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G0b8A&#10;AADbAAAADwAAAGRycy9kb3ducmV2LnhtbERPS4vCMBC+L/gfwgje1lQF0a5RRBBED77Z69DMNmWb&#10;SWmiVn+9EQRv8/E9ZzJrbCmuVPvCsYJeNwFBnDldcK7gdFx+j0D4gKyxdEwK7uRhNm19TTDV7sZ7&#10;uh5CLmII+xQVmBCqVEqfGbLou64ijtyfqy2GCOtc6hpvMdyWsp8kQ2mx4NhgsKKFoez/cLEKfumx&#10;Gfv16bzmnRmc91veLTJWqtNu5j8gAjXhI367VzrO78Hrl3iAn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BkbRvwAAANsAAAAPAAAAAAAAAAAAAAAAAJgCAABkcnMvZG93bnJl&#10;di54bWxQSwUGAAAAAAQABAD1AAAAhAMAAAAA&#10;" strokecolor="#903" strokeweight=".2pt"/>
                <v:group id="Group 13" o:spid="_x0000_s1373"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4" o:spid="_x0000_s1374"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5mMMA&#10;AADbAAAADwAAAGRycy9kb3ducmV2LnhtbERP22rCQBB9F/yHZQTfdGMwUtJsRIRiwEKpl/o6ZKdJ&#10;aHY2ZLcx/n23UOjbHM51su1oWjFQ7xrLClbLCARxaXXDlYLL+WXxBMJ5ZI2tZVLwIAfbfDrJMNX2&#10;zu80nHwlQgi7FBXU3neplK6syaBb2o44cJ+2N+gD7Cupe7yHcNPKOIo20mDDoaHGjvY1lV+nb6Pg&#10;nLwmye2arOLiYzPc4u5QHN8OSs1n4+4ZhKfR/4v/3IUO89fw+0s4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E5mMMAAADbAAAADwAAAAAAAAAAAAAAAACYAgAAZHJzL2Rv&#10;d25yZXYueG1sUEsFBgAAAAAEAAQA9QAAAIgDAAAAAA==&#10;" fillcolor="#ffc" strokecolor="#1f1a17" strokeweight="0"/>
                  <v:line id="Line 15" o:spid="_x0000_s1375"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fyzroAAADbAAAADwAAAGRycy9kb3ducmV2LnhtbERPyQrCMBC9C/5DGMGbpgqKVKO4IHh1&#10;wfPQjG2xmYQmauvXG0HwNo+3zmLVmEo8qfalZQWjYQKCOLO65FzB5bwfzED4gKyxskwKWvKwWnY7&#10;C0y1ffGRnqeQixjCPkUFRQguldJnBRn0Q+uII3eztcEQYZ1LXeMrhptKjpNkKg2WHBsKdLQtKLuf&#10;HkbBtnVM3m0aO7PXzbvld2irnVL9XrOegwjUhL/45z7oOH8C31/iAXL5A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L5X8s66AAAA2wAAAA8AAAAAAAAAAAAAAAAAoQIAAGRy&#10;cy9kb3ducmV2LnhtbFBLBQYAAAAABAAEAPkAAACIAwAAAAA=&#10;" strokecolor="#1f1a17" strokeweight="0"/>
                  <v:line id="Line 16" o:spid="_x0000_s1376"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VsuboAAADbAAAADwAAAGRycy9kb3ducmV2LnhtbERPyQrCMBC9C/5DGMGbTfUgUo3iguDV&#10;Bc9DM7bFZhKaqK1fbwTB2zzeOotVa2rxpMZXlhWMkxQEcW51xYWCy3k/moHwAVljbZkUdORhtez3&#10;Fphp++IjPU+hEDGEfYYKyhBcJqXPSzLoE+uII3ezjcEQYVNI3eArhptaTtJ0Kg1WHBtKdLQtKb+f&#10;HkbBtnNM3m1aO7PXzbvjd+jqnVLDQbuegwjUhr/45z7oOH8K31/iAXL5A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E6FbLm6AAAA2wAAAA8AAAAAAAAAAAAAAAAAoQIAAGRy&#10;cy9kb3ducmV2LnhtbFBLBQYAAAAABAAEAPkAAACIAwAAAAA=&#10;" strokecolor="#1f1a17" strokeweight="0"/>
                </v:group>
                <v:rect id="Rectangle 17" o:spid="_x0000_s1377"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378"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0hM8QAAADcAAAADwAAAGRycy9kb3ducmV2LnhtbESPT2sCMRTE74V+h/AEbzVrodauG6UI&#10;W7Sn1vbi7bF5+wc3L3GTavz2jSB4HGbmN0yxiqYXJxp8Z1nBdJKBIK6s7rhR8PtTPs1B+ICssbdM&#10;Ci7kYbV8fCgw1/bM33TahUYkCPscFbQhuFxKX7Vk0E+sI05ebQeDIcmhkXrAc4KbXj5n2Uwa7Dgt&#10;tOho3VJ12P0ZBeXBRf1Vd1EfM9dvyo999TnfKjUexfcFiEAx3MO39kYreHt9geuZd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7SEzxAAAANwAAAAPAAAAAAAAAAAA&#10;AAAAAKECAABkcnMvZG93bnJldi54bWxQSwUGAAAAAAQABAD5AAAAkgMAAAAA&#10;" strokeweight="0">
                  <v:stroke dashstyle="3 1"/>
                </v:line>
                <v:rect id="Rectangle 19" o:spid="_x0000_s1379"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Lm8QA&#10;AADdAAAADwAAAGRycy9kb3ducmV2LnhtbERPTWvCQBC9F/oflin01mysNGh0lSIUxB5qouJ1yI7Z&#10;YHY2ZLea9td3C4K3ebzPmS8H24oL9b5xrGCUpCCIK6cbrhXsdx8vExA+IGtsHZOCH/KwXDw+zDHX&#10;7soFXcpQixjCPkcFJoQul9JXhiz6xHXEkTu53mKIsK+l7vEaw20rX9M0kxYbjg0GO1oZqs7lt1Vw&#10;pN/Pqd/sDxvemvGh+OLtqmKlnp+G9xmIQEO4i2/utY7zJ28Z/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C5vEAAAA3QAAAA8AAAAAAAAAAAAAAAAAmAIAAGRycy9k&#10;b3ducmV2LnhtbFBLBQYAAAAABAAEAPUAAACJAwAAAAA=&#10;" strokecolor="#903" strokeweight=".2pt"/>
                <v:rect id="Rectangle 20" o:spid="_x0000_s1380"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C/sQA&#10;AADbAAAADwAAAGRycy9kb3ducmV2LnhtbESPQWvCQBSE74X+h+UJvdWNFluNWaUIQtFDNTV4fWRf&#10;s6HZtyG71eivd4VCj8PMfMNky9424kSdrx0rGA0TEMSl0zVXCg5f6+cpCB+QNTaOScGFPCwXjw8Z&#10;ptqdeU+nPFQiQtinqMCE0KZS+tKQRT90LXH0vl1nMUTZVVJ3eI5w28hxkrxKizXHBYMtrQyVP/mv&#10;VXCk63bmN4diwzvzUuw/ebcqWamnQf8+BxGoD//hv/aHVjB5g/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v7EAAAA2wAAAA8AAAAAAAAAAAAAAAAAmAIAAGRycy9k&#10;b3ducmV2LnhtbFBLBQYAAAAABAAEAPUAAACJAwAAAAA=&#10;" strokecolor="#903" strokeweight=".2pt"/>
                <v:group id="Group 21" o:spid="_x0000_s1381"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oval id="Oval 22" o:spid="_x0000_s1382"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vxsQA&#10;AADbAAAADwAAAGRycy9kb3ducmV2LnhtbESPzWrDMBCE74W8g9hAb40cg0LrRAkhUGJooTS/18Xa&#10;2CbWyliq4759FQj0OMzMN8xiNdhG9NT52rGG6SQBQVw4U3Op4bB/f3kF4QOywcYxafglD6vl6GmB&#10;mXE3/qZ+F0oRIewz1FCF0GZS+qIii37iWuLoXVxnMUTZldJ0eItw28g0SWbSYs1xocKWNhUV192P&#10;1bBXn0qdj2qa5qdZf07bbf7xtdX6eTys5yACDeE//GjnRoN6g/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qL8bEAAAA2wAAAA8AAAAAAAAAAAAAAAAAmAIAAGRycy9k&#10;b3ducmV2LnhtbFBLBQYAAAAABAAEAPUAAACJAwAAAAA=&#10;" fillcolor="#ffc" strokecolor="#1f1a17" strokeweight="0"/>
                  <v:line id="Line 23" o:spid="_x0000_s1383"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nRwL0AAADbAAAADwAAAGRycy9kb3ducmV2LnhtbERPzQ7BQBC+S7zDZiRubDkIZYkIiQuJ&#10;4j7pjrbRna3u0vL09iBx/PL9L1atKcWLaldYVjAaRiCIU6sLzhRczrvBFITzyBpLy6TgTQ5Wy25n&#10;gbG2DZ/olfhMhBB2MSrIva9iKV2ak0E3tBVx4G62NugDrDOpa2xCuCnlOIom0mDBoSHHijY5pffk&#10;aRSst1OcPdrN9XRIxsdttT83h+dHqX6vXc9BeGr9X/xz77WCSVgfvoQfIJ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uJ0cC9AAAA2wAAAA8AAAAAAAAAAAAAAAAAoQIA&#10;AGRycy9kb3ducmV2LnhtbFBLBQYAAAAABAAEAPkAAACLAwAAAAA=&#10;" strokecolor="#1f1a17" strokeweight="0"/>
                  <v:line id="Line 24" o:spid="_x0000_s1384"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Xr3sEAAADbAAAADwAAAGRycy9kb3ducmV2LnhtbESPQYvCMBSE74L/ITzBm03tQZdqFFF2&#10;8aruQW+P5tlWm5fSxFr99UYQPA4z8w0zX3amEi01rrSsYBzFIIgzq0vOFfwffkc/IJxH1lhZJgUP&#10;crBc9HtzTLW9847avc9FgLBLUUHhfZ1K6bKCDLrI1sTBO9vGoA+yyaVu8B7gppJJHE+kwZLDQoE1&#10;rQvKrvubUcDt7TrN45PbtD5Z/2XJszw+L0oNB91qBsJT57/hT3urFUzG8P4SfoB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1evewQAAANsAAAAPAAAAAAAAAAAAAAAA&#10;AKECAABkcnMvZG93bnJldi54bWxQSwUGAAAAAAQABAD5AAAAjwMAAAAA&#10;" strokecolor="#1f1a17" strokeweight="0"/>
                </v:group>
                <v:rect id="Rectangle 25" o:spid="_x0000_s1385" style="position:absolute;left:18415;top:5822;width:95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v:textbox>
                </v:rect>
                <v:line id="Line 26" o:spid="_x0000_s1386"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RMMAAADbAAAADwAAAGRycy9kb3ducmV2LnhtbESPzWrDMBCE74W+g9hCb7XcF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vUTDAAAA2wAAAA8AAAAAAAAAAAAA&#10;AAAAoQIAAGRycy9kb3ducmV2LnhtbFBLBQYAAAAABAAEAPkAAACRAwAAAAA=&#10;" strokeweight="0">
                  <v:stroke dashstyle="3 1"/>
                </v:line>
                <v:rect id="Rectangle 27" o:spid="_x0000_s1387"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xC8EA&#10;AADdAAAADwAAAGRycy9kb3ducmV2LnhtbERPS4vCMBC+C/sfwgh7s6kKslajiLAg7sE3XodmbIrN&#10;pDRRu/vrjbDgbT6+50znra3EnRpfOlbQT1IQxLnTJRcKjofv3hcIH5A1Vo5JwS95mM8+OlPMtHvw&#10;ju77UIgYwj5DBSaEOpPS54Ys+sTVxJG7uMZiiLAppG7wEcNtJQdpOpIWS44NBmtaGsqv+5tVcKa/&#10;n7FfH09r3prhabfh7TJnpT677WICIlAb3uJ/90rH+elwAK9v4gl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sQvBAAAA3QAAAA8AAAAAAAAAAAAAAAAAmAIAAGRycy9kb3du&#10;cmV2LnhtbFBLBQYAAAAABAAEAPUAAACGAwAAAAA=&#10;" strokecolor="#903" strokeweight=".2pt"/>
                <v:rect id="Rectangle 28" o:spid="_x0000_s1388"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UkMIA&#10;AADdAAAADwAAAGRycy9kb3ducmV2LnhtbERPS4vCMBC+C/sfwix403S3IG41yiIsiB58rOJ1aMam&#10;2ExKE7X6640geJuP7znjaWsrcaHGl44VfPUTEMS50yUXCnb/f70hCB+QNVaOScGNPEwnH50xZtpd&#10;eUOXbShEDGGfoQITQp1J6XNDFn3f1cSRO7rGYoiwKaRu8BrDbSW/k2QgLZYcGwzWNDOUn7Znq+BA&#10;9+WPX+z2C16bdL9Z8XqWs1Ldz/Z3BCJQG97il3uu4/wkTeH5TTxB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BSQwgAAAN0AAAAPAAAAAAAAAAAAAAAAAJgCAABkcnMvZG93&#10;bnJldi54bWxQSwUGAAAAAAQABAD1AAAAhwMAAAAA&#10;" strokecolor="#903" strokeweight=".2pt"/>
                <v:group id="Group 29" o:spid="_x0000_s1389"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oval id="Oval 30" o:spid="_x0000_s1390"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78sEA&#10;AADdAAAADwAAAGRycy9kb3ducmV2LnhtbERPTYvCMBC9C/6HMII3Td2yKtUoKgiyhwWreB6asak2&#10;k9JktfvvNwuCt3m8z1muO1uLB7W+cqxgMk5AEBdOV1wqOJ/2ozkIH5A11o5JwS95WK/6vSVm2j35&#10;SI88lCKGsM9QgQmhyaT0hSGLfuwa4shdXWsxRNiWUrf4jOG2lh9JMpUWK44NBhvaGSru+Y9VwPX9&#10;65ZejCnK7eyE+J2G3SFVajjoNgsQgbrwFr/cBx3nJ+kn/H8TT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e/LBAAAA3QAAAA8AAAAAAAAAAAAAAAAAmAIAAGRycy9kb3du&#10;cmV2LnhtbFBLBQYAAAAABAAEAPUAAACGAwAAAAA=&#10;" fillcolor="#ffc" strokecolor="#242728" strokeweight=".05pt"/>
                  <v:line id="Line 31" o:spid="_x0000_s1391"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qodMEAAADdAAAADwAAAGRycy9kb3ducmV2LnhtbERPTYvCMBC9C/6HMII3Ta1SpGsUEQQv&#10;BXV38To2s213m0lpYq3/3gjC3ubxPme16U0tOmpdZVnBbBqBIM6trrhQ8PW5nyxBOI+ssbZMCh7k&#10;YLMeDlaYanvnE3VnX4gQwi5FBaX3TSqly0sy6Ka2IQ7cj20N+gDbQuoW7yHc1DKOokQarDg0lNjQ&#10;rqT873wzCsxv12d0zGK/3NlF7DJOvq8XpcajfvsBwlPv/8Vv90GH+dE8gdc34QS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qqh0wQAAAN0AAAAPAAAAAAAAAAAAAAAA&#10;AKECAABkcnMvZG93bnJldi54bWxQSwUGAAAAAAQABAD5AAAAjwMAAAAA&#10;" strokecolor="#242728" strokeweight=".05pt"/>
                </v:group>
                <v:rect id="Rectangle 32" o:spid="_x0000_s1392" style="position:absolute;left:28968;top:5854;width:970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v:textbox>
                </v:rect>
                <v:line id="Line 33" o:spid="_x0000_s1393"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16zsUAAADdAAAADwAAAGRycy9kb3ducmV2LnhtbESPQWsCMRCF74X+hzCF3mrSFkS2RimF&#10;LdqT2l56Gzbj7uJmkm6ipv/eOQjeZnhv3vtmvix+UCcaUx/YwvPEgCJuguu5tfDzXT/NQKWM7HAI&#10;TBb+KcFycX83x8qFM2/ptMutkhBOFVroco6V1qnpyGOahEgs2j6MHrOsY6vdiGcJ94N+MWaqPfYs&#10;DR1G+uioOeyO3kJ9iMVt9n1xfyYOq/rzt/mara19fCjvb6AylXwzX69XTvDNq+DKNzKC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16zsUAAADdAAAADwAAAAAAAAAA&#10;AAAAAAChAgAAZHJzL2Rvd25yZXYueG1sUEsFBgAAAAAEAAQA+QAAAJMDAAAAAA==&#10;" strokeweight="0">
                  <v:stroke dashstyle="3 1"/>
                </v:line>
                <v:rect id="Rectangle 34" o:spid="_x0000_s1394"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esQA&#10;AADdAAAADwAAAGRycy9kb3ducmV2LnhtbERPS2vCQBC+F/oflin01mxaQTRmlSIUij0YH8HrkJ1m&#10;Q7OzIbs10V/fLQje5uN7Tr4abSvO1PvGsYLXJAVBXDndcK3gePh4mYHwAVlj65gUXMjDavn4kGOm&#10;3cA7Ou9DLWII+wwVmBC6TEpfGbLoE9cRR+7b9RZDhH0tdY9DDLetfEvTqbTYcGww2NHaUPWz/7UK&#10;TnT9mvvNsdxwYSblbsvFumKlnp/G9wWIQGO4i2/uTx3np5M5/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I3rEAAAA3QAAAA8AAAAAAAAAAAAAAAAAmAIAAGRycy9k&#10;b3ducmV2LnhtbFBLBQYAAAAABAAEAPUAAACJAwAAAAA=&#10;" strokecolor="#903" strokeweight=".2pt"/>
                <v:rect id="Rectangle 35" o:spid="_x0000_s1395"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z5msYA&#10;AADdAAAADwAAAGRycy9kb3ducmV2LnhtbESPT2sCQQzF74LfYUjBm862lmJXRxGhUPTgnypew066&#10;s3Qns+xMde2nN4eCt4T38t4vs0Xna3WhNlaBDTyPMlDERbAVlwaOXx/DCaiYkC3WgcnAjSIs5v3e&#10;DHMbrrynyyGVSkI45mjApdTkWsfCkcc4Cg2xaN+h9ZhkbUttW7xKuK/1S5a9aY8VS4PDhlaOip/D&#10;rzdwpr/Ne1wfT2veufFpv+XdqmBjBk/dcgoqUZce5v/rTyv42avwyz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z5msYAAADdAAAADwAAAAAAAAAAAAAAAACYAgAAZHJz&#10;L2Rvd25yZXYueG1sUEsFBgAAAAAEAAQA9QAAAIsDAAAAAA==&#10;" strokecolor="#903" strokeweight=".2pt"/>
                <v:line id="Line 36" o:spid="_x0000_s1396"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J8MIAAADdAAAADwAAAGRycy9kb3ducmV2LnhtbERPS4vCMBC+C/6HMMLeNFVEpGuUxQe4&#10;hxV8wOJtaMamazOpTVbrvzeC4G0+vudMZo0txZVqXzhW0O8lIIgzpwvOFRz2q+4YhA/IGkvHpOBO&#10;HmbTdmuCqXY33tJ1F3IRQ9inqMCEUKVS+syQRd9zFXHkTq62GCKsc6lrvMVwW8pBkoykxYJjg8GK&#10;5oay8+7fKsDSXH5Xi83yKH9GG03y+OdO30p9dJqvTxCBmvAWv9xrHecnwz48v4kn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IJ8MIAAADdAAAADwAAAAAAAAAAAAAA&#10;AAChAgAAZHJzL2Rvd25yZXYueG1sUEsFBgAAAAAEAAQA+QAAAJADAAAAAA==&#10;" strokecolor="#903" strokeweight=".2pt"/>
                <v:line id="Line 37" o:spid="_x0000_s1397"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6nDMUAAADdAAAADwAAAGRycy9kb3ducmV2LnhtbERPS2vCQBC+F/wPyxR6kbobaa1E1yCF&#10;gJRC8XHxNmTHJDY7G7JrEv99t1DobT6+56yz0Taip87XjjUkMwWCuHCm5lLD6Zg/L0H4gGywcUwa&#10;7uQh20we1pgaN/Ce+kMoRQxhn6KGKoQ2ldIXFVn0M9cSR+7iOoshwq6UpsMhhttGzpVaSIs1x4YK&#10;W3qvqPg+3KyG9viafyZfUzlcP+o3pabn+2131vrpcdyuQAQaw7/4z70zcb56mcPvN/EE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6nDMUAAADdAAAADwAAAAAAAAAA&#10;AAAAAAChAgAAZHJzL2Rvd25yZXYueG1sUEsFBgAAAAAEAAQA+QAAAJMDAAAAAA==&#10;" strokecolor="#903" strokeweight=".7pt"/>
                <v:line id="Line 38" o:spid="_x0000_s1398"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c/cYAAADdAAAADwAAAGRycy9kb3ducmV2LnhtbERPS2vCQBC+C/0PyxS86cZHS5u6ShEV&#10;QRCT9pDjkJ0mabOzIbua2F/fLQje5uN7zmLVm1pcqHWVZQWTcQSCOLe64kLB58d29ALCeWSNtWVS&#10;cCUHq+XDYIGxth0ndEl9IUIIuxgVlN43sZQuL8mgG9uGOHBftjXoA2wLqVvsQrip5TSKnqXBikND&#10;iQ2tS8p/0rNR8CQP880u252S7ruf/L6mx0OWnZUaPvbvbyA89f4uvrn3OsyP5jP4/yac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v3P3GAAAA3QAAAA8AAAAAAAAA&#10;AAAAAAAAoQIAAGRycy9kb3ducmV2LnhtbFBLBQYAAAAABAAEAPkAAACUAwAAAAA=&#10;" strokecolor="#903" strokeweight=".7pt"/>
                <v:rect id="Rectangle 39" o:spid="_x0000_s1399" style="position:absolute;left:2800;top:8324;width:1181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400"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kP88QAAADdAAAADwAAAGRycy9kb3ducmV2LnhtbERPS2vCQBC+F/wPywi91Y3FikQ3Ij6g&#10;PVTwAeJtyE6y0exsmt1q+u+7hYK3+fieM5t3thY3an3lWMFwkIAgzp2uuFRwPGxeJiB8QNZYOyYF&#10;P+RhnvWeZphqd+cd3fahFDGEfYoKTAhNKqXPDVn0A9cQR65wrcUQYVtK3eI9httavibJWFqsODYY&#10;bGhpKL/uv60CrM3XabPars/yc7zVJM8XV3wo9dzvFlMQgbrwEP+733Wcn4ze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Q/zxAAAAN0AAAAPAAAAAAAAAAAA&#10;AAAAAKECAABkcnMvZG93bnJldi54bWxQSwUGAAAAAAQABAD5AAAAkgMAAAAA&#10;" strokecolor="#903" strokeweight=".2pt"/>
                <v:line id="Line 41" o:spid="_x0000_s1401"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WhD8UAAADdAAAADwAAAGRycy9kb3ducmV2LnhtbERPS2vCQBC+F/wPyxR6kbpraa1E1yCF&#10;QCiF4uPibciOSWx2NmTXJP77bqHgbT6+56zT0Taip87XjjXMZwoEceFMzaWG4yF7XoLwAdlg45g0&#10;3MhDupk8rDExbuAd9ftQihjCPkENVQhtIqUvKrLoZ64ljtzZdRZDhF0pTYdDDLeNfFFqIS3WHBsq&#10;bOmjouJnf7Ua2sNb9jX/nsrh8lm/KzU93a75Seunx3G7AhFoDHfxvzs3cb56XcDfN/EE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WhD8UAAADdAAAADwAAAAAAAAAA&#10;AAAAAAChAgAAZHJzL2Rvd25yZXYueG1sUEsFBgAAAAAEAAQA+QAAAJMDAAAAAA==&#10;" strokecolor="#903" strokeweight=".7pt"/>
                <v:line id="Line 42" o:spid="_x0000_s1402"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Ta/sYAAADdAAAADwAAAGRycy9kb3ducmV2LnhtbERPTWvCQBC9F/wPywi96cai1aauIqWK&#10;IJQm7SHHITsm0exsyK4m9td3C0Jv83ifs1z3phZXal1lWcFkHIEgzq2uuFDw/bUdLUA4j6yxtkwK&#10;buRgvRo8LDHWtuOErqkvRAhhF6OC0vsmltLlJRl0Y9sQB+5oW4M+wLaQusUuhJtaPkXRszRYcWgo&#10;saG3kvJzejEKZvIwfd9lu8+kO/WTn5f045BlF6Ueh/3mFYSn3v+L7+69DvOj6Rz+vgkn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U2v7GAAAA3QAAAA8AAAAAAAAA&#10;AAAAAAAAoQIAAGRycy9kb3ducmV2LnhtbFBLBQYAAAAABAAEAPkAAACUAwAAAAA=&#10;" strokecolor="#903" strokeweight=".7pt"/>
                <v:rect id="Rectangle 43" o:spid="_x0000_s1403" style="position:absolute;left:14065;top:11385;width:1181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404"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F9sQAAADdAAAADwAAAGRycy9kb3ducmV2LnhtbERPS2vCQBC+F/wPywi91Y1FpEY3Ij6g&#10;PVTwAeJtyE6y0exsmt1q+u+7hYK3+fieM5t3thY3an3lWMFwkIAgzp2uuFRwPGxe3kD4gKyxdkwK&#10;fsjDPOs9zTDV7s47uu1DKWII+xQVmBCaVEqfG7LoB64hjlzhWoshwraUusV7DLe1fE2SsbRYcWww&#10;2NDSUH7df1sFWJuv02a1XZ/l53irSZ4vrvhQ6rnfLaYgAnXhIf53v+s4PxlN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dAX2xAAAAN0AAAAPAAAAAAAAAAAA&#10;AAAAAKECAABkcnMvZG93bnJldi54bWxQSwUGAAAAAAQABAD5AAAAkgMAAAAA&#10;" strokecolor="#903" strokeweight=".2pt"/>
                <v:line id="Line 45" o:spid="_x0000_s1405"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c6tsYAAADdAAAADwAAAGRycy9kb3ducmV2LnhtbESPQWsCQQyF7wX/wxDBW521oJTVUUQr&#10;tIcKVUG8hZ24s7qT2e5Mdfvvm0PBW8J7ee/LbNH5Wt2ojVVgA6NhBoq4CLbi0sBhv3l+BRUTssU6&#10;MBn4pQiLee9phrkNd/6i2y6VSkI45mjApdTkWsfCkcc4DA2xaOfQekyytqW2Ld4l3Nf6Jcsm2mPF&#10;0uCwoZWj4rr78Qawdt/HzXr7dtKfk60lfbqE84cxg363nIJK1KWH+f/63Qp+NhZ++UZG0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XOrbGAAAA3QAAAA8AAAAAAAAA&#10;AAAAAAAAoQIAAGRycy9kb3ducmV2LnhtbFBLBQYAAAAABAAEAPkAAACUAwAAAAA=&#10;" strokecolor="#903" strokeweight=".2pt"/>
                <v:line id="Line 46" o:spid="_x0000_s1406"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lncYAAADdAAAADwAAAGRycy9kb3ducmV2LnhtbESPQWsCMRCF74X+hzAFL0Wz2iqyGsVW&#10;lB56qYrnYTPuBjeTuInu1l/fFAq9zfDe++bNfNnZWtyoCcaxguEgA0FcOG24VHDYb/pTECEia6wd&#10;k4JvCrBcPD7MMdeu5S+67WIpEoRDjgqqGH0uZSgqshgGzhMn7eQaizGtTSl1g22C21qOsmwiLRpO&#10;Fyr09F5Rcd5dbaLcjX/7PD+/vHZrMxld9NFTu1Wq99StZiAidfHf/Jf+0Kl+Nh7C7zdpBL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pZZ3GAAAA3QAAAA8AAAAAAAAA&#10;AAAAAAAAoQIAAGRycy9kb3ducmV2LnhtbFBLBQYAAAAABAAEAPkAAACUAwAAAAA=&#10;" strokecolor="#903" strokeweight=".2pt"/>
                <v:line id="Line 47" o:spid="_x0000_s1407"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ZKMUAAADdAAAADwAAAGRycy9kb3ducmV2LnhtbERP22rCQBB9L/gPywi+1U0Vi6RuQgmI&#10;IkKrvUDfhuw0Cc3Ohuwak369Kwi+zeFcZ5X2phYdta6yrOBpGoEgzq2uuFDw+bF+XIJwHlljbZkU&#10;DOQgTUYPK4y1PfOBuqMvRAhhF6OC0vsmltLlJRl0U9sQB+7XtgZ9gG0hdYvnEG5qOYuiZ2mw4tBQ&#10;YkNZSfnf8WQULN7fOMv+55uvodvvfg5DvqXvvVKTcf/6AsJT7+/im3urw/xoMYPrN+EEm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OZKMUAAADdAAAADwAAAAAAAAAA&#10;AAAAAAChAgAAZHJzL2Rvd25yZXYueG1sUEsFBgAAAAAEAAQA+QAAAJMDAAAAAA==&#10;" strokecolor="#903" strokeweight=".7pt"/>
                <v:line id="Line 48" o:spid="_x0000_s1408"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uUSsUAAADdAAAADwAAAGRycy9kb3ducmV2LnhtbERPTWvCQBC9C/0PyxR6kbqrxbakrqEI&#10;gVAEUXvxNmSnSdrsbMiuSfz3XUHwNo/3Oat0tI3oqfO1Yw3zmQJBXDhTc6nh+5g9v4PwAdlg45g0&#10;XMhDun6YrDAxbuA99YdQihjCPkENVQhtIqUvKrLoZ64ljtyP6yyGCLtSmg6HGG4buVDqVVqsOTZU&#10;2NKmouLvcLYa2uMy2853Uzn8ftVvSk1Pl3N+0vrpcfz8ABFoDHfxzZ2bOF8tX+D6TTxB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uUSsUAAADdAAAADwAAAAAAAAAA&#10;AAAAAAChAgAAZHJzL2Rvd25yZXYueG1sUEsFBgAAAAAEAAQA+QAAAJMDAAAAAA==&#10;" strokecolor="#903" strokeweight=".7pt"/>
                <v:rect id="Rectangle 49" o:spid="_x0000_s1409"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410"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CZLsIAAADdAAAADwAAAGRycy9kb3ducmV2LnhtbERPS4vCMBC+L/gfwgje1lRBka5RFh+g&#10;BwUfsHgbmrHp2kxqE7X77zeC4G0+vueMp40txZ1qXzhW0OsmIIgzpwvOFRwPy88RCB+QNZaOScEf&#10;eZhOWh9jTLV78I7u+5CLGMI+RQUmhCqV0meGLPquq4gjd3a1xRBhnUtd4yOG21L2k2QoLRYcGwxW&#10;NDOUXfY3qwBLc/1ZzreLk9wMt5rk6ded10p12s33F4hATXiLX+6VjvOTwQCe38QT5O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CZLsIAAADdAAAADwAAAAAAAAAAAAAA&#10;AAChAgAAZHJzL2Rvd25yZXYueG1sUEsFBgAAAAAEAAQA+QAAAJADAAAAAA==&#10;" strokecolor="#903" strokeweight=".2pt"/>
                <v:line id="Line 51" o:spid="_x0000_s1411"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w30sQAAADdAAAADwAAAGRycy9kb3ducmV2LnhtbERPS2sCMRC+F/wPYYRepCYW1LI1ihSE&#10;pQhS7cXbsJnubt1Mlk329e+NUOhtPr7nbHaDrURHjS8da1jMFQjizJmScw3fl8PLGwgfkA1WjknD&#10;SB5228nTBhPjev6i7hxyEUPYJ6ihCKFOpPRZQRb93NXEkftxjcUQYZNL02Afw20lX5VaSYslx4YC&#10;a/ooKLudW6uhviwPx8VpJvvfz3Kt1Ow6tulV6+fpsH8HEWgI/+I/d2rifLVcweObeIL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nDfSxAAAAN0AAAAPAAAAAAAAAAAA&#10;AAAAAKECAABkcnMvZG93bnJldi54bWxQSwUGAAAAAAQABAD5AAAAkgMAAAAA&#10;" strokecolor="#903" strokeweight=".7pt"/>
                <v:line id="Line 52" o:spid="_x0000_s1412"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1MI8UAAADdAAAADwAAAGRycy9kb3ducmV2LnhtbERPS2vCQBC+C/0PyxS86UbRPlJXKaIi&#10;CGLSHnIcstMkbXY2ZFcT++u7BcHbfHzPWax6U4sLta6yrGAyjkAQ51ZXXCj4/NiOXkA4j6yxtkwK&#10;ruRgtXwYLDDWtuOELqkvRAhhF6OC0vsmltLlJRl0Y9sQB+7LtgZ9gG0hdYtdCDe1nEbRkzRYcWgo&#10;saF1SflPejYK5vIw2+yy3SnpvvvJ72t6PGTZWanhY//+BsJT7+/im3uvw/xo/gz/34QT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1MI8UAAADdAAAADwAAAAAAAAAA&#10;AAAAAAChAgAAZHJzL2Rvd25yZXYueG1sUEsFBgAAAAAEAAQA+QAAAJMDAAAAAA==&#10;" strokecolor="#903" strokeweight=".7pt"/>
                <v:rect id="Rectangle 53" o:spid="_x0000_s1413" style="position:absolute;left:25590;top:18300;width:425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 xml:space="preserve">Thêm </w:t>
                        </w:r>
                      </w:p>
                    </w:txbxContent>
                  </v:textbox>
                </v:rect>
                <v:line id="Line 54" o:spid="_x0000_s1414"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4xwsQAAADdAAAADwAAAGRycy9kb3ducmV2LnhtbERPS2sCMRC+F/wPYYTeamKhoqtRRLAU&#10;ai0+Dh7HzbhZ3Ey2m3Td/vumIPQ2H99zZovOVaKlJpSeNQwHCgRx7k3JhYbjYf00BhEissHKM2n4&#10;oQCLee9hhpnxN95Ru4+FSCEcMtRgY6wzKUNuyWEY+Jo4cRffOIwJNoU0Dd5SuKvks1Ij6bDk1GCx&#10;ppWl/Lr/dhpa1drXSXf6ej/Xn+7jarebodxq/djvllMQkbr4L76730yar14m8PdNOkH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jHCxAAAAN0AAAAPAAAAAAAAAAAA&#10;AAAAAKECAABkcnMvZG93bnJldi54bWxQSwUGAAAAAAQABAD5AAAAkgMAAAAA&#10;" strokecolor="#903" strokeweight="0">
                  <v:stroke dashstyle="3 1"/>
                </v:line>
                <v:line id="Line 55" o:spid="_x0000_s1415"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FoecgAAADdAAAADwAAAGRycy9kb3ducmV2LnhtbESPQWvCQBCF70L/wzIFb7pppVKiq0ig&#10;VIrQalXobchOk2B2NmS3Memv7xwK3mZ4b977ZrnuXa06akPl2cDDNAFFnHtbcWHg+PkyeQYVIrLF&#10;2jMZGCjAenU3WmJq/ZX31B1ioSSEQ4oGyhibVOuQl+QwTH1DLNq3bx1GWdtC2xavEu5q/Zgkc+2w&#10;YmkosaGspPxy+HEGnj7eOct+Z6+nodu9fe2HfEvnnTHj+36zABWpjzfz//XWCn4y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FoecgAAADdAAAADwAAAAAA&#10;AAAAAAAAAAChAgAAZHJzL2Rvd25yZXYueG1sUEsFBgAAAAAEAAQA+QAAAJYDAAAAAA==&#10;" strokecolor="#903" strokeweight=".7pt"/>
                <v:line id="Line 56" o:spid="_x0000_s1416"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lG8UAAADdAAAADwAAAGRycy9kb3ducmV2LnhtbERPTWvCQBC9F/wPywhexOxGqJXUVUQQ&#10;QimUai+5DdlpkjY7G7KrSf59t1DobR7vc3aH0bbiTr1vHGtIEwWCuHSm4UrDx/W82oLwAdlg65g0&#10;TOThsJ897DAzbuB3ul9CJWII+ww11CF0mZS+rMmiT1xHHLlP11sMEfaVND0OMdy2cq3URlpsODbU&#10;2NGppvL7crMauuvj+TV9W8rh66V5UmpZTLe80HoxH4/PIAKN4V/8585NnK82Kfx+E0+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lG8UAAADdAAAADwAAAAAAAAAA&#10;AAAAAAChAgAAZHJzL2Rvd25yZXYueG1sUEsFBgAAAAAEAAQA+QAAAJMDAAAAAA==&#10;" strokecolor="#903" strokeweight=".7pt"/>
                <v:rect id="Rectangle 57" o:spid="_x0000_s1417"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418"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MlcQAAADdAAAADwAAAGRycy9kb3ducmV2LnhtbERPTWsCMRC9C/0PYQreNFFB2q1RSqEi&#10;WBVtDz1ON9PN4maybuK6/femIHibx/uc2aJzlWipCaVnDaOhAkGce1NyoeHr833wBCJEZIOVZ9Lw&#10;RwEW84feDDPjL7yn9hALkUI4ZKjBxlhnUobcksMw9DVx4n594zAm2BTSNHhJ4a6SY6Wm0mHJqcFi&#10;TW+W8uPh7DS0qrXL5+77tP6pd25ztNuPkdxq3X/sXl9AROriXXxzr0yar6YT+P8mn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WsyVxAAAAN0AAAAPAAAAAAAAAAAA&#10;AAAAAKECAABkcnMvZG93bnJldi54bWxQSwUGAAAAAAQABAD5AAAAkgMAAAAA&#10;" strokecolor="#903" strokeweight="0">
                  <v:stroke dashstyle="3 1"/>
                </v:line>
                <v:line id="Line 59" o:spid="_x0000_s1419"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uesUAAADdAAAADwAAAGRycy9kb3ducmV2LnhtbERPTWvCQBC9C/0PyxR6002tiqSuIoFS&#10;EUGNWuhtyE6T0OxsyK4x8dd3C4Xe5vE+Z7HqTCVaalxpWcHzKAJBnFldcq7gfHobzkE4j6yxskwK&#10;enKwWj4MFhhre+MjtanPRQhhF6OCwvs6ltJlBRl0I1sTB+7LNgZ9gE0udYO3EG4qOY6imTRYcmgo&#10;sKakoOw7vRoF08Oek+T+8n7p293289hnG/rYKfX02K1fQXjq/L/4z73RYX40m8DvN+E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puesUAAADdAAAADwAAAAAAAAAA&#10;AAAAAAChAgAAZHJzL2Rvd25yZXYueG1sUEsFBgAAAAAEAAQA+QAAAJMDAAAAAA==&#10;" strokecolor="#903" strokeweight=".7pt"/>
                <v:line id="Line 60" o:spid="_x0000_s1420"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JjGMQAAADdAAAADwAAAGRycy9kb3ducmV2LnhtbERPS2sCMRC+F/wPYYRepCYW1LI1ihSE&#10;pQhS7cXbsJnubt1Mlk329e+NUOhtPr7nbHaDrURHjS8da1jMFQjizJmScw3fl8PLGwgfkA1WjknD&#10;SB5228nTBhPjev6i7hxyEUPYJ6ihCKFOpPRZQRb93NXEkftxjcUQYZNL02Afw20lX5VaSYslx4YC&#10;a/ooKLudW6uhviwPx8VpJvvfz3Kt1Ow6tulV6+fpsH8HEWgI/+I/d2rifLVawuObeIL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ImMYxAAAAN0AAAAPAAAAAAAAAAAA&#10;AAAAAKECAABkcnMvZG93bnJldi54bWxQSwUGAAAAAAQABAD5AAAAkgMAAAAA&#10;" strokecolor="#903" strokeweight=".7pt"/>
                <v:rect id="Rectangle 61" o:spid="_x0000_s1421"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422"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HKlsQAAADdAAAADwAAAGRycy9kb3ducmV2LnhtbERPTWsCMRC9C/0PYQq9aWIPalejlEJL&#10;oVXRevA4bqabxc1ku0nX9d8bQfA2j/c5s0XnKtFSE0rPGoYDBYI496bkQsPu570/AREissHKM2k4&#10;U4DF/KE3w8z4E2+o3cZCpBAOGWqwMdaZlCG35DAMfE2cuF/fOIwJNoU0DZ5SuKvks1Ij6bDk1GCx&#10;pjdL+XH77zS0qrUfL93+7+tQr93yaFffQ7nS+umxe52CiNTFu/jm/jRpvhqN4fpNOkHO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cqWxAAAAN0AAAAPAAAAAAAAAAAA&#10;AAAAAKECAABkcnMvZG93bnJldi54bWxQSwUGAAAAAAQABAD5AAAAkgMAAAAA&#10;" strokecolor="#903" strokeweight="0">
                  <v:stroke dashstyle="3 1"/>
                </v:line>
                <v:line id="Line 63" o:spid="_x0000_s1423"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dkf8gAAADdAAAADwAAAGRycy9kb3ducmV2LnhtbESPQWvCQBCF70L/wzIFb7pppVKiq0ig&#10;VIrQalXobchOk2B2NmS3Memv7xwK3mZ4b977ZrnuXa06akPl2cDDNAFFnHtbcWHg+PkyeQYVIrLF&#10;2jMZGCjAenU3WmJq/ZX31B1ioSSEQ4oGyhibVOuQl+QwTH1DLNq3bx1GWdtC2xavEu5q/Zgkc+2w&#10;YmkosaGspPxy+HEGnj7eOct+Z6+nodu9fe2HfEvnnTHj+36zABWpjzfz//XWCn4y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ndkf8gAAADdAAAADwAAAAAA&#10;AAAAAAAAAAChAgAAZHJzL2Rvd25yZXYueG1sUEsFBgAAAAAEAAQA+QAAAJYDAAAAAA==&#10;" strokecolor="#903" strokeweight=".7pt"/>
                <v:line id="Line 64" o:spid="_x0000_s1424"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9pHcUAAADdAAAADwAAAGRycy9kb3ducmV2LnhtbERPTWvCQBC9C/0PyxR6kbqrUNumrqEI&#10;gVAEUXvxNmSnSdrsbMiuSfz3XUHwNo/3Oat0tI3oqfO1Yw3zmQJBXDhTc6nh+5g9v4HwAdlg45g0&#10;XMhDun6YrDAxbuA99YdQihjCPkENVQhtIqUvKrLoZ64ljtyP6yyGCLtSmg6HGG4buVBqKS3WHBsq&#10;bGlTUfF3OFsN7fEl2853Uzn8ftWvSk1Pl3N+0vrpcfz8ABFoDHfxzZ2bOF8t3+H6TTxB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9pHcUAAADdAAAADwAAAAAAAAAA&#10;AAAAAAChAgAAZHJzL2Rvd25yZXYueG1sUEsFBgAAAAAEAAQA+QAAAJMDAAAAAA==&#10;" strokecolor="#903" strokeweight=".7pt"/>
                <v:rect id="Rectangle 65" o:spid="_x0000_s1425"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vMMA&#10;AADdAAAADwAAAGRycy9kb3ducmV2LnhtbESPzWoDMQyE74W8g1Ght8ZuDm3Y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jPvM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48052D" w:rsidRDefault="00522185" w:rsidP="00522185">
      <w:pPr>
        <w:pStyle w:val="Caption"/>
        <w:ind w:left="720"/>
        <w:jc w:val="center"/>
        <w:rPr>
          <w:sz w:val="28"/>
          <w:szCs w:val="28"/>
        </w:rPr>
      </w:pPr>
      <w:r>
        <w:rPr>
          <w:sz w:val="28"/>
          <w:szCs w:val="28"/>
        </w:rPr>
        <w:t>Hình 9. Biểu đồ trình tự thêm</w:t>
      </w:r>
      <w:r w:rsidRPr="0048052D">
        <w:rPr>
          <w:sz w:val="28"/>
          <w:szCs w:val="28"/>
        </w:rPr>
        <w:t xml:space="preserve"> </w:t>
      </w:r>
      <w:r>
        <w:rPr>
          <w:sz w:val="28"/>
          <w:szCs w:val="28"/>
        </w:rPr>
        <w:t>hồ sơ nhân sự</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mc:AlternateContent>
          <mc:Choice Requires="wpc">
            <w:drawing>
              <wp:inline distT="0" distB="0" distL="0" distR="0" wp14:anchorId="2DD50F32" wp14:editId="61B4AC95">
                <wp:extent cx="3878580" cy="3489960"/>
                <wp:effectExtent l="0" t="0" r="0" b="5715"/>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71" name="Group 4"/>
                        <wpg:cNvGrpSpPr>
                          <a:grpSpLocks/>
                        </wpg:cNvGrpSpPr>
                        <wpg:grpSpPr bwMode="auto">
                          <a:xfrm>
                            <a:off x="62865" y="53975"/>
                            <a:ext cx="317500" cy="436880"/>
                            <a:chOff x="99" y="85"/>
                            <a:chExt cx="500" cy="688"/>
                          </a:xfrm>
                        </wpg:grpSpPr>
                        <wps:wsp>
                          <wps:cNvPr id="1072"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74"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75"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76"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077"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78"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79"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80" name="Group 13"/>
                        <wpg:cNvGrpSpPr>
                          <a:grpSpLocks/>
                        </wpg:cNvGrpSpPr>
                        <wpg:grpSpPr bwMode="auto">
                          <a:xfrm>
                            <a:off x="962660" y="78740"/>
                            <a:ext cx="637540" cy="414655"/>
                            <a:chOff x="1516" y="124"/>
                            <a:chExt cx="1004" cy="653"/>
                          </a:xfrm>
                        </wpg:grpSpPr>
                        <wps:wsp>
                          <wps:cNvPr id="1081"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82"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83"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84"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085"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86"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8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90" name="Group 21"/>
                        <wpg:cNvGrpSpPr>
                          <a:grpSpLocks/>
                        </wpg:cNvGrpSpPr>
                        <wpg:grpSpPr bwMode="auto">
                          <a:xfrm>
                            <a:off x="2127250" y="43815"/>
                            <a:ext cx="426085" cy="447040"/>
                            <a:chOff x="3350" y="69"/>
                            <a:chExt cx="671" cy="704"/>
                          </a:xfrm>
                        </wpg:grpSpPr>
                        <wps:wsp>
                          <wps:cNvPr id="1095"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96"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97"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98" name="Rectangle 25"/>
                        <wps:cNvSpPr>
                          <a:spLocks noChangeArrowheads="1"/>
                        </wps:cNvSpPr>
                        <wps:spPr bwMode="auto">
                          <a:xfrm>
                            <a:off x="1841500" y="582295"/>
                            <a:ext cx="951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1099"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00"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03"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104" name="Group 29"/>
                        <wpg:cNvGrpSpPr>
                          <a:grpSpLocks/>
                        </wpg:cNvGrpSpPr>
                        <wpg:grpSpPr bwMode="auto">
                          <a:xfrm>
                            <a:off x="3188335" y="78740"/>
                            <a:ext cx="417830" cy="415290"/>
                            <a:chOff x="5021" y="124"/>
                            <a:chExt cx="658" cy="654"/>
                          </a:xfrm>
                        </wpg:grpSpPr>
                        <wps:wsp>
                          <wps:cNvPr id="1114"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118"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119" name="Rectangle 32"/>
                        <wps:cNvSpPr>
                          <a:spLocks noChangeArrowheads="1"/>
                        </wps:cNvSpPr>
                        <wps:spPr bwMode="auto">
                          <a:xfrm>
                            <a:off x="2896870" y="585470"/>
                            <a:ext cx="9702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wps:txbx>
                        <wps:bodyPr rot="0" vert="horz" wrap="none" lIns="0" tIns="0" rIns="0" bIns="0" anchor="t" anchorCtr="0" upright="1">
                          <a:spAutoFit/>
                        </wps:bodyPr>
                      </wps:wsp>
                      <wps:wsp>
                        <wps:cNvPr id="1120"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21"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22"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23"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24"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5"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6" name="Rectangle 39"/>
                        <wps:cNvSpPr>
                          <a:spLocks noChangeArrowheads="1"/>
                        </wps:cNvSpPr>
                        <wps:spPr bwMode="auto">
                          <a:xfrm>
                            <a:off x="280035" y="832485"/>
                            <a:ext cx="10826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127"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28"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9"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30" name="Rectangle 43"/>
                        <wps:cNvSpPr>
                          <a:spLocks noChangeArrowheads="1"/>
                        </wps:cNvSpPr>
                        <wps:spPr bwMode="auto">
                          <a:xfrm>
                            <a:off x="1406525" y="1138555"/>
                            <a:ext cx="10471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Pr>
                                  <w:rFonts w:ascii="Tahoma" w:hAnsi="Tahoma" w:cs="Tahoma"/>
                                  <w:color w:val="000000"/>
                                  <w:sz w:val="18"/>
                                  <w:szCs w:val="18"/>
                                </w:rPr>
                                <w:t>2:Xóa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135"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6"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7"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8"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39"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40"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141"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4" name="Rectangle 53"/>
                        <wps:cNvSpPr>
                          <a:spLocks noChangeArrowheads="1"/>
                        </wps:cNvSpPr>
                        <wps:spPr bwMode="auto">
                          <a:xfrm>
                            <a:off x="2559050" y="1830070"/>
                            <a:ext cx="3270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wps:txbx>
                        <wps:bodyPr rot="0" vert="horz" wrap="none" lIns="0" tIns="0" rIns="0" bIns="0" anchor="t" anchorCtr="0" upright="1">
                          <a:spAutoFit/>
                        </wps:bodyPr>
                      </wps:wsp>
                      <wps:wsp>
                        <wps:cNvPr id="195"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6"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9"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0"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1"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2"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03"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4"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6"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2DD50F32" id="Canvas 397" o:spid="_x0000_s1426"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">
                <v:shape id="_x0000_s1427" type="#_x0000_t75" style="position:absolute;width:38785;height:34899;visibility:visible;mso-wrap-style:square">
                  <v:fill o:detectmouseclick="t"/>
                  <v:path o:connecttype="none"/>
                </v:shape>
                <v:group id="Group 4" o:spid="_x0000_s1428"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hcQAAADdAAAADwAAAGRycy9kb3ducmV2LnhtbERPS2vCQBC+F/wPywi9&#10;NZsobSVmFZFaegiFqiDehuyYBLOzIbvN4993C4Xe5uN7TrYdTSN66lxtWUESxSCIC6trLhWcT4en&#10;FQjnkTU2lknBRA62m9lDhqm2A39Rf/SlCCHsUlRQed+mUrqiIoMusi1x4G62M+gD7EqpOxxCuGnk&#10;Io5fpMGaQ0OFLe0rKu7Hb6PgfcBht0ze+vx+20/X0/PnJU9Iqcf5uFuD8DT6f/Gf+0OH+fFr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C/hcQAAADdAAAA&#10;DwAAAAAAAAAAAAAAAACqAgAAZHJzL2Rvd25yZXYueG1sUEsFBgAAAAAEAAQA+gAAAJsDAAAAAA==&#10;">
                  <v:oval id="Oval 5" o:spid="_x0000_s1429"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HyMIA&#10;AADdAAAADwAAAGRycy9kb3ducmV2LnhtbERP24rCMBB9X/Afwgj7pqlVvFSj6MKi+KJWP2BoxrbY&#10;TEqT1fr3RhD2bQ7nOotVaypxp8aVlhUM+hEI4szqknMFl/NvbwrCeWSNlWVS8CQHq2Xna4GJtg8+&#10;0T31uQgh7BJUUHhfJ1K6rCCDrm9r4sBdbWPQB9jkUjf4COGmknEUjaXBkkNDgTX9FJTd0j+jYFZu&#10;j7dRup24fbv3m3Qo4+H1oNR3t13PQXhq/b/4497pMD+axP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0fIwgAAAN0AAAAPAAAAAAAAAAAAAAAAAJgCAABkcnMvZG93&#10;bnJldi54bWxQSwUGAAAAAAQABAD1AAAAhwMAAAAA&#10;" filled="f" strokecolor="#903" strokeweight=".2pt"/>
                  <v:line id="Line 6" o:spid="_x0000_s1430"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4ocQAAADdAAAADwAAAGRycy9kb3ducmV2LnhtbERPS2vCQBC+F/wPywi91Y0VrEQ3Ij6g&#10;PVTwAeJtyE6y0exsmt1q+u+7hYK3+fieM5t3thY3an3lWMFwkIAgzp2uuFRwPGxeJiB8QNZYOyYF&#10;P+RhnvWeZphqd+cd3fahFDGEfYoKTAhNKqXPDVn0A9cQR65wrcUQYVtK3eI9httavibJWFqsODYY&#10;bGhpKL/uv60CrM3XabPars/yc7zVJM8XV3wo9dzvFlMQgbrwEP+733Wcn7yN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8PihxAAAAN0AAAAPAAAAAAAAAAAA&#10;AAAAAKECAABkcnMvZG93bnJldi54bWxQSwUGAAAAAAQABAD5AAAAkgMAAAAA&#10;" strokecolor="#903" strokeweight=".2pt"/>
                  <v:line id="Line 7" o:spid="_x0000_s1431"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g1cQAAADdAAAADwAAAGRycy9kb3ducmV2LnhtbERPS2vCQBC+F/wPywi91Y1FrEQ3Ij6g&#10;PVTwAeJtyE6y0exsmt1q+u+7hYK3+fieM5t3thY3an3lWMFwkIAgzp2uuFRwPGxeJiB8QNZYOyYF&#10;P+RhnvWeZphqd+cd3fahFDGEfYoKTAhNKqXPDVn0A9cQR65wrcUQYVtK3eI9httavibJWFqsODYY&#10;bGhpKL/uv60CrM3XabPars/yc7zVJM8XV3wo9dzvFlMQgbrwEP+733Wcn7yN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DVxAAAAN0AAAAPAAAAAAAAAAAA&#10;AAAAAKECAABkcnMvZG93bnJldi54bWxQSwUGAAAAAAQABAD5AAAAkgMAAAAA&#10;" strokecolor="#903" strokeweight=".2pt"/>
                  <v:shape id="Freeform 8" o:spid="_x0000_s1432"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WqcMA&#10;AADdAAAADwAAAGRycy9kb3ducmV2LnhtbERP32vCMBB+F/Y/hBvsTdMNnKMaS9kYFAaC1fl8Nmdb&#10;1lxKkrXdf28Ggm/38f28TTaZTgzkfGtZwfMiAUFcWd1yreB4+Jy/gfABWWNnmRT8kYds+zDbYKrt&#10;yHsaylCLGMI+RQVNCH0qpa8aMugXtieO3MU6gyFCV0vtcIzhppMvSfIqDbYcGxrs6b2h6qf8NQqG&#10;avoKRZmfnLXf+bFbjruP86jU0+OUr0EEmsJdfHMXOs5PVkv4/ya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wWqcMAAADdAAAADwAAAAAAAAAAAAAAAACYAgAAZHJzL2Rv&#10;d25yZXYueG1sUEsFBgAAAAAEAAQA9QAAAIgDAAAAAA==&#10;" path="m,54l54,r54,54e" filled="f" strokecolor="#903" strokeweight=".2pt">
                    <v:path arrowok="t" o:connecttype="custom" o:connectlocs="0,250;250,0;500,250" o:connectangles="0,0,0"/>
                  </v:shape>
                </v:group>
                <v:rect id="Rectangle 9" o:spid="_x0000_s1433"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434"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hXfMIAAADdAAAADwAAAGRycy9kb3ducmV2LnhtbERPS2sCMRC+C/6HMIXeNGkPVbZGEWGL&#10;9VQfl96Gzbi7uJnETarx3zeC4G0+vufMFsl24kJ9aB1reBsrEMSVMy3XGg77cjQFESKywc4xabhR&#10;gMV8OJhhYdyVt3TZxVrkEA4Famhi9IWUoWrIYhg7T5y5o+stxgz7WpoerzncdvJdqQ9pseXc0KCn&#10;VUPVafdnNZQnn8zPsU3mrHy3Lr9+q830W+vXl7T8BBEpxaf44V6bPF9NJnD/Jp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hXfMIAAADdAAAADwAAAAAAAAAAAAAA&#10;AAChAgAAZHJzL2Rvd25yZXYueG1sUEsFBgAAAAAEAAQA+QAAAJADAAAAAA==&#10;" strokeweight="0">
                  <v:stroke dashstyle="3 1"/>
                </v:line>
                <v:rect id="Rectangle 11" o:spid="_x0000_s1435"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IcYA&#10;AADdAAAADwAAAGRycy9kb3ducmV2LnhtbESPT2sCQQzF74LfYUjBm862QmtXRxGhUPTgnypew066&#10;s3Qns+xMde2nN4eCt4T38t4vs0Xna3WhNlaBDTyPMlDERbAVlwaOXx/DCaiYkC3WgcnAjSIs5v3e&#10;DHMbrrynyyGVSkI45mjApdTkWsfCkcc4Cg2xaN+h9ZhkbUttW7xKuK/1S5a9ao8VS4PDhlaOip/D&#10;rzdwpr/Ne1wfT2veufFpv+XdqmBjBk/dcgoqUZce5v/rTyv42Zvgyj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Y/IcYAAADdAAAADwAAAAAAAAAAAAAAAACYAgAAZHJz&#10;L2Rvd25yZXYueG1sUEsFBgAAAAAEAAQA9QAAAIsDAAAAAA==&#10;" strokecolor="#903" strokeweight=".2pt"/>
                <v:rect id="Rectangle 12" o:spid="_x0000_s1436"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ausEA&#10;AADdAAAADwAAAGRycy9kb3ducmV2LnhtbERPS4vCMBC+C/6HMII3TXcXfHSNsgjCogffeB2a2aZs&#10;MylN1OqvN4LgbT6+50xmjS3FhWpfOFbw0U9AEGdOF5wrOOwXvREIH5A1lo5JwY08zKbt1gRT7a68&#10;pcsu5CKGsE9RgQmhSqX0mSGLvu8q4sj9udpiiLDOpa7xGsNtKT+TZCAtFhwbDFY0N5T9785WwYnu&#10;q7FfHo5L3piv43bNm3nGSnU7zc83iEBNeItf7l8d5yfDM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mrrBAAAA3QAAAA8AAAAAAAAAAAAAAAAAmAIAAGRycy9kb3du&#10;cmV2LnhtbFBLBQYAAAAABAAEAPUAAACGAwAAAAA=&#10;" strokecolor="#903" strokeweight=".2pt"/>
                <v:group id="Group 13" o:spid="_x0000_s1437"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oval id="Oval 14" o:spid="_x0000_s1438"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6UcMA&#10;AADdAAAADwAAAGRycy9kb3ducmV2LnhtbERPTWvCQBC9F/wPywje6iaBiERXEUEMWChqq9chOybB&#10;7GzIrjH9912h0Ns83ucs14NpRE+dqy0riKcRCOLC6ppLBV/n3fschPPIGhvLpOCHHKxXo7clZto+&#10;+Uj9yZcihLDLUEHlfZtJ6YqKDLqpbYkDd7OdQR9gV0rd4TOEm0YmUTSTBmsODRW2tK2ouJ8eRsE5&#10;/UjT63caJ/ll1l+Tdp8fPvdKTcbDZgHC0+D/xX/uXIf50TyG1zfh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6UcMAAADdAAAADwAAAAAAAAAAAAAAAACYAgAAZHJzL2Rv&#10;d25yZXYueG1sUEsFBgAAAAAEAAQA9QAAAIgDAAAAAA==&#10;" fillcolor="#ffc" strokecolor="#1f1a17" strokeweight="0"/>
                  <v:line id="Line 15" o:spid="_x0000_s1439"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sDbbwAAADdAAAADwAAAGRycy9kb3ducmV2LnhtbERPyQrCMBC9C/5DGMGbpnqQUo3iguDV&#10;Bc9DM7bFZhKaqK1fbwTB2zzeOotVa2rxpMZXlhVMxgkI4tzqigsFl/N+lILwAVljbZkUdORhtez3&#10;Fphp++IjPU+hEDGEfYYKyhBcJqXPSzLox9YRR+5mG4MhwqaQusFXDDe1nCbJTBqsODaU6GhbUn4/&#10;PYyCbeeYvNu0NrXXzbvjd+jqnVLDQbuegwjUhr/45z7oOD9Jp/D9Jp4gl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esDbbwAAADdAAAADwAAAAAAAAAAAAAAAAChAgAA&#10;ZHJzL2Rvd25yZXYueG1sUEsFBgAAAAAEAAQA+QAAAIoDAAAAAA==&#10;" strokecolor="#1f1a17" strokeweight="0"/>
                  <v:line id="Line 16" o:spid="_x0000_s1440"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m9r8AAADdAAAADwAAAGRycy9kb3ducmV2LnhtbERPTYvCMBC9L/gfwgje1tQVllKNol0E&#10;r7qL56EZm2IzCU2srb/eLCzsbR7vc9bbwbaipy40jhUs5hkI4srphmsFP9+H9xxEiMgaW8ekYKQA&#10;283kbY2Fdg8+UX+OtUghHApUYGL0hZShMmQxzJ0nTtzVdRZjgl0tdYePFG5b+ZFln9Jiw6nBoKfS&#10;UHU7362CcvRMwe8Hl7vL/jnyM47tl1Kz6bBbgYg0xH/xn/uo0/wsX8LvN+kEuX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qem9r8AAADdAAAADwAAAAAAAAAAAAAAAACh&#10;AgAAZHJzL2Rvd25yZXYueG1sUEsFBgAAAAAEAAQA+QAAAI0DAAAAAA==&#10;" strokecolor="#1f1a17" strokeweight="0"/>
                </v:group>
                <v:rect id="Rectangle 17" o:spid="_x0000_s1441"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442"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ct8IAAADdAAAADwAAAGRycy9kb3ducmV2LnhtbERPS2sCMRC+F/wPYYTeatKCZdkapRRW&#10;tKf6uHgbNuPu4mYSN6mm/74RBG/z8T1ntki2FxcaQudYw+tEgSCunem40bDfVS8FiBCRDfaOScMf&#10;BVjMR08zLI278oYu29iIHMKhRA1tjL6UMtQtWQwT54kzd3SDxZjh0Egz4DWH216+KfUuLXacG1r0&#10;9NVSfdr+Wg3VySfzc+ySOSvfr6rlof4u1lo/j9PnB4hIKT7Ed/fK5PmqmMLtm3yC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Mct8IAAADdAAAADwAAAAAAAAAAAAAA&#10;AAChAgAAZHJzL2Rvd25yZXYueG1sUEsFBgAAAAAEAAQA+QAAAJADAAAAAA==&#10;" strokeweight="0">
                  <v:stroke dashstyle="3 1"/>
                </v:line>
                <v:rect id="Rectangle 19" o:spid="_x0000_s1443"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78MA&#10;AADdAAAADwAAAGRycy9kb3ducmV2LnhtbERPTWvCQBC9F/wPywjemo0thDS6ShGEooeaqPQ6ZMds&#10;aHY2ZLea9td3CwVv83ifs1yPthNXGnzrWME8SUEQ10633Cg4HbePOQgfkDV2jknBN3lYryYPSyy0&#10;u3FJ1yo0IoawL1CBCaEvpPS1IYs+cT1x5C5usBgiHBqpB7zFcNvJpzTNpMWWY4PBnjaG6s/qyyr4&#10;oJ/9i9+dzjs+mOdz+c6HTc1Kzabj6wJEoDHcxf/uNx3np3kGf9/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B+78MAAADdAAAADwAAAAAAAAAAAAAAAACYAgAAZHJzL2Rv&#10;d25yZXYueG1sUEsFBgAAAAAEAAQA9QAAAIgDAAAAAA==&#10;" strokecolor="#903" strokeweight=".2pt"/>
                <v:rect id="Rectangle 20" o:spid="_x0000_s1444"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cEA&#10;AADdAAAADwAAAGRycy9kb3ducmV2LnhtbERPS4vCMBC+C/6HMMLebLq7IFqNsggLogffeB2asSk2&#10;k9JErf56s7DgbT6+50xmra3EjRpfOlbwmaQgiHOnSy4UHPa//SEIH5A1Vo5JwYM8zKbdzgQz7e68&#10;pdsuFCKGsM9QgQmhzqT0uSGLPnE1ceTOrrEYImwKqRu8x3Bbya80HUiLJccGgzXNDeWX3dUqONFz&#10;NfLLw3HJG/N93K55M89ZqY9e+zMGEagNb/G/e6Hj/HQ4gr9v4gl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6p3BAAAA3QAAAA8AAAAAAAAAAAAAAAAAmAIAAGRycy9kb3du&#10;cmV2LnhtbFBLBQYAAAAABAAEAPUAAACGAwAAAAA=&#10;" strokecolor="#903" strokeweight=".2pt"/>
                <v:group id="Group 21" o:spid="_x0000_s1445"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oval id="Oval 22" o:spid="_x0000_s1446"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qj8QA&#10;AADdAAAADwAAAGRycy9kb3ducmV2LnhtbERP22rCQBB9L/gPywh9qxsDK210FRGKgRZKvb4O2TEJ&#10;ZmdDdhvTv+8KQt/mcK6zWA22ET11vnasYTpJQBAXztRcajjs319eQfiAbLBxTBp+ycNqOXpaYGbc&#10;jb+p34VSxBD2GWqoQmgzKX1RkUU/cS1x5C6usxgi7EppOrzFcNvINElm0mLNsaHCljYVFdfdj9Ww&#10;V59KnY9qmuanWX9O223+8bXV+nk8rOcgAg3hX/xw5ybOT94U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Ko/EAAAA3QAAAA8AAAAAAAAAAAAAAAAAmAIAAGRycy9k&#10;b3ducmV2LnhtbFBLBQYAAAAABAAEAPUAAACJAwAAAAA=&#10;" fillcolor="#ffc" strokecolor="#1f1a17" strokeweight="0"/>
                  <v:line id="Line 23" o:spid="_x0000_s1447"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bQ1cMAAADdAAAADwAAAGRycy9kb3ducmV2LnhtbERPTWvCQBC9F/wPywi91Y0eJEZXkaDg&#10;RcGkvQ/ZMQlmZ2N2TVJ/fbdQ6G0e73M2u9E0oqfO1ZYVzGcRCOLC6ppLBZ/58SMG4TyyxsYyKfgm&#10;B7vt5G2DibYDX6nPfClCCLsEFVTet4mUrqjIoJvZljhwN9sZ9AF2pdQdDiHcNHIRRUtpsObQUGFL&#10;aUXFPXsaBftDjKvHmH5dz9nicmhP+XB+vpR6n477NQhPo/8X/7lPOsyPVkv4/Sac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G0NXDAAAA3QAAAA8AAAAAAAAAAAAA&#10;AAAAoQIAAGRycy9kb3ducmV2LnhtbFBLBQYAAAAABAAEAPkAAACRAwAAAAA=&#10;" strokecolor="#1f1a17" strokeweight="0"/>
                  <v:line id="Line 24" o:spid="_x0000_s1448"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ZaccEAAADdAAAADwAAAGRycy9kb3ducmV2LnhtbERPTYvCMBC9L/gfwgh7WxN70LUaRRTF&#10;q64HvQ3N2FabSWli7frrjbCwt3m8z5ktOluJlhpfOtYwHCgQxJkzJecajj+br28QPiAbrByThl/y&#10;sJj3PmaYGvfgPbWHkIsYwj5FDUUIdSqlzwqy6AeuJo7cxTUWQ4RNLk2DjxhuK5koNZIWS44NBda0&#10;Kii7He5WA7f32zhXZ79uQ7LaZsmzPD2vWn/2u+UURKAu/Iv/3DsT56vJGN7fxBP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dlpxwQAAAN0AAAAPAAAAAAAAAAAAAAAA&#10;AKECAABkcnMvZG93bnJldi54bWxQSwUGAAAAAAQABAD5AAAAjwMAAAAA&#10;" strokecolor="#1f1a17" strokeweight="0"/>
                </v:group>
                <v:rect id="Rectangle 25" o:spid="_x0000_s1449" style="position:absolute;left:18415;top:5822;width:95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v:textbox>
                </v:rect>
                <v:line id="Line 26" o:spid="_x0000_s1450"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eAb8IAAADdAAAADwAAAGRycy9kb3ducmV2LnhtbERPS2sCMRC+C/6HMIXeNGkPRbdGEWGL&#10;9VQfl96Gzbi7uJnETarx3zeC4G0+vufMFsl24kJ9aB1reBsrEMSVMy3XGg77cjQBESKywc4xabhR&#10;gMV8OJhhYdyVt3TZxVrkEA4Famhi9IWUoWrIYhg7T5y5o+stxgz7WpoerzncdvJdqQ9pseXc0KCn&#10;VUPVafdnNZQnn8zPsU3mrHy3Lr9+q83kW+vXl7T8BBEpxaf44V6bPF9Np3D/Jp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eAb8IAAADdAAAADwAAAAAAAAAAAAAA&#10;AAChAgAAZHJzL2Rvd25yZXYueG1sUEsFBgAAAAAEAAQA+QAAAJADAAAAAA==&#10;" strokeweight="0">
                  <v:stroke dashstyle="3 1"/>
                </v:line>
                <v:rect id="Rectangle 27" o:spid="_x0000_s1451"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Px8YA&#10;AADdAAAADwAAAGRycy9kb3ducmV2LnhtbESPT2vCQBDF70K/wzJCb7qxBWnTbESEQrEH/1TpdciO&#10;2WB2NmS3Gv30nUOhtxnem/d+UywG36oL9bEJbGA2zUARV8E2XBs4fL1PXkDFhGyxDUwGbhRhUT6M&#10;CsxtuPKOLvtUKwnhmKMBl1KXax0rRx7jNHTEop1C7zHJ2tfa9niVcN/qpyyba48NS4PDjlaOqvP+&#10;xxv4pvvna1wfjmveuufjbsPbVcXGPI6H5RuoREP6N/9df1jBn2XCL9/IC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dPx8YAAADdAAAADwAAAAAAAAAAAAAAAACYAgAAZHJz&#10;L2Rvd25yZXYueG1sUEsFBgAAAAAEAAQA9QAAAIsDAAAAAA==&#10;" strokecolor="#903" strokeweight=".2pt"/>
                <v:rect id="Rectangle 28" o:spid="_x0000_s1452"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RsMMA&#10;AADdAAAADwAAAGRycy9kb3ducmV2LnhtbERPTWvCQBC9F/wPywi9NRsVpE1dpQhCsQejJvQ6ZKfZ&#10;0OxsyG5N9Nd3CwVv83ifs9qMthUX6n3jWMEsSUEQV043XCsozrunZxA+IGtsHZOCK3nYrCcPK8y0&#10;G/hIl1OoRQxhn6ECE0KXSekrQxZ94jriyH253mKIsK+l7nGI4baV8zRdSosNxwaDHW0NVd+nH6vg&#10;k24fL35flHvOzaI8HjjfVqzU43R8ewURaAx38b/7Xcf5s3QB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XRsMMAAADdAAAADwAAAAAAAAAAAAAAAACYAgAAZHJzL2Rv&#10;d25yZXYueG1sUEsFBgAAAAAEAAQA9QAAAIgDAAAAAA==&#10;" strokecolor="#903" strokeweight=".2pt"/>
                <v:group id="Group 29" o:spid="_x0000_s1453"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Bg/cQAAADdAAAADwAAAGRycy9kb3ducmV2LnhtbERPS2vCQBC+F/wPywi9&#10;NZtoWyRmFZFaegiFqiDehuyYBLOzIbvN4993C4Xe5uN7TrYdTSN66lxtWUESxSCIC6trLhWcT4en&#10;FQjnkTU2lknBRA62m9lDhqm2A39Rf/SlCCHsUlRQed+mUrqiIoMusi1x4G62M+gD7EqpOxxCuGnk&#10;Io5fpcGaQ0OFLe0rKu7Hb6PgfcBht0ze+vx+20/X08vnJU9Iqcf5uFuD8DT6f/Gf+0OH+Un8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kBg/cQAAADdAAAA&#10;DwAAAAAAAAAAAAAAAACqAgAAZHJzL2Rvd25yZXYueG1sUEsFBgAAAAAEAAQA+gAAAJsDAAAAAA==&#10;">
                  <v:oval id="Oval 30" o:spid="_x0000_s1454"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NlMIA&#10;AADdAAAADwAAAGRycy9kb3ducmV2LnhtbERP32vCMBB+F/Y/hBvsTdPaoaMzyiYMZA8Ddez5aM6m&#10;2lxKEtv635vBYG/38f281Wa0rejJh8axgnyWgSCunG64VvB9/Ji+gAgRWWPrmBTcKMBm/TBZYand&#10;wHvqD7EWKYRDiQpMjF0pZagMWQwz1xEn7uS8xZigr6X2OKRw28p5li2kxYZTg8GOtoaqy+FqFXB7&#10;+TwXP8ZU9fvyiPhVxO2uUOrpcXx7BRFpjP/iP/dOp/l5/gy/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o2UwgAAAN0AAAAPAAAAAAAAAAAAAAAAAJgCAABkcnMvZG93&#10;bnJldi54bWxQSwUGAAAAAAQABAD1AAAAhwMAAAAA&#10;" fillcolor="#ffc" strokecolor="#242728" strokeweight=".05pt"/>
                  <v:line id="Line 31" o:spid="_x0000_s1455"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KYMUAAADdAAAADwAAAGRycy9kb3ducmV2LnhtbESPT2vCQBDF7wW/wzJCb3WTICKpq4gg&#10;eAlY/+B1zE6TtNnZkF1j+u07h0JvM7w37/1mtRldqwbqQ+PZQDpLQBGX3jZcGbic929LUCEiW2w9&#10;k4EfCrBZT15WmFv/5A8aTrFSEsIhRwN1jF2udShrchhmviMW7dP3DqOsfaVtj08Jd63OkmShHTYs&#10;DTV2tKup/D49nAH3NYwFHYssLnd+noWCF9f7zZjX6bh9BxVpjP/mv+uDFfw0FVz5Rk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3KYMUAAADdAAAADwAAAAAAAAAA&#10;AAAAAAChAgAAZHJzL2Rvd25yZXYueG1sUEsFBgAAAAAEAAQA+QAAAJMDAAAAAA==&#10;" strokecolor="#242728" strokeweight=".05pt"/>
                </v:group>
                <v:rect id="Rectangle 32" o:spid="_x0000_s1456" style="position:absolute;left:28968;top:5854;width:970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v:textbox>
                </v:rect>
                <v:line id="Line 33" o:spid="_x0000_s1457"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viMUAAADdAAAADwAAAGRycy9kb3ducmV2LnhtbESPQW/CMAyF70j7D5En7QYpHCbUESqE&#10;1IntxBiX3azGtFUbJ2syyP49PkzazdZ7fu/zpspuVFeaYu/ZwHJRgCJuvO25NXD+rOdrUDEhWxw9&#10;k4FfilBtH2YbLK2/8QddT6lVEsKxRANdSqHUOjYdOYwLH4hFu/jJYZJ1arWd8CbhbtSronjWDnuW&#10;hg4D7TtqhtOPM1APIdvjpc/2uwjjoX79at7Xb8Y8PebdC6hEOf2b/64PVvCXK+GXb2QEv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PviMUAAADdAAAADwAAAAAAAAAA&#10;AAAAAAChAgAAZHJzL2Rvd25yZXYueG1sUEsFBgAAAAAEAAQA+QAAAJMDAAAAAA==&#10;" strokeweight="0">
                  <v:stroke dashstyle="3 1"/>
                </v:line>
                <v:rect id="Rectangle 34" o:spid="_x0000_s1458"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2PMIA&#10;AADdAAAADwAAAGRycy9kb3ducmV2LnhtbERPS4vCMBC+L/gfwgje1rQKotUoIiwsevCxitehGZti&#10;MylN1O7+eiMIe5uP7zmzRWsrcafGl44VpP0EBHHudMmFguPP1+cYhA/IGivHpOCXPCzmnY8ZZto9&#10;eE/3QyhEDGGfoQITQp1J6XNDFn3f1cSRu7jGYoiwKaRu8BHDbSUHSTKSFkuODQZrWhnKr4ebVXCm&#10;v83Er4+nNe/M8LTf8m6Vs1K9brucggjUhn/x2/2t4/x0kMLr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rY8wgAAAN0AAAAPAAAAAAAAAAAAAAAAAJgCAABkcnMvZG93&#10;bnJldi54bWxQSwUGAAAAAAQABAD1AAAAhwMAAAAA&#10;" strokecolor="#903" strokeweight=".2pt"/>
                <v:rect id="Rectangle 35" o:spid="_x0000_s1459"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oS8MA&#10;AADdAAAADwAAAGRycy9kb3ducmV2LnhtbERPTWvCQBC9C/0PyxS8mY0pSJu6ShEKRQ9GjfQ6ZKfZ&#10;0OxsyG5N2l/vCgVv83ifs1yPthUX6n3jWME8SUEQV043XCsoT++zZxA+IGtsHZOCX/KwXj1Mlphr&#10;N/CBLsdQixjCPkcFJoQul9JXhiz6xHXEkftyvcUQYV9L3eMQw20rszRdSIsNxwaDHW0MVd/HH6vg&#10;k/52L35bnrdcmKfzYc/FpmKlpo/j2yuIQGO4i//dHzrOn2cZ3L6JJ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woS8MAAADdAAAADwAAAAAAAAAAAAAAAACYAgAAZHJzL2Rv&#10;d25yZXYueG1sUEsFBgAAAAAEAAQA9QAAAIgDAAAAAA==&#10;" strokecolor="#903" strokeweight=".2pt"/>
                <v:line id="Line 36" o:spid="_x0000_s1460"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YIcIAAADdAAAADwAAAGRycy9kb3ducmV2LnhtbERPS4vCMBC+C/6HMMLeNFVBlmoU0RXc&#10;wwo+QLwNzdhUm0m3yWr990ZY8DYf33Mms8aW4ka1Lxwr6PcSEMSZ0wXnCg77VfcThA/IGkvHpOBB&#10;HmbTdmuCqXZ33tJtF3IRQ9inqMCEUKVS+syQRd9zFXHkzq62GCKsc6lrvMdwW8pBkoykxYJjg8GK&#10;Foay6+7PKsDS/B5Xy83XSf6MNprk6eLO30p9dJr5GESgJrzF/+61jvP7gyG8vokn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LYIcIAAADdAAAADwAAAAAAAAAAAAAA&#10;AAChAgAAZHJzL2Rvd25yZXYueG1sUEsFBgAAAAAEAAQA+QAAAJADAAAAAA==&#10;" strokecolor="#903" strokeweight=".2pt"/>
                <v:line id="Line 37" o:spid="_x0000_s1461"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3sQAAADdAAAADwAAAGRycy9kb3ducmV2LnhtbERPS4vCMBC+C/6HMIIXWZOK60rXKCII&#10;IguLj4u3oRnbrs2kNNHWf79ZWPA2H99zFqvOVuJBjS8da0jGCgRx5kzJuYbzafs2B+EDssHKMWl4&#10;kofVst9bYGpcywd6HEMuYgj7FDUUIdSplD4ryKIfu5o4clfXWAwRNrk0DbYx3FZyotRMWiw5NhRY&#10;06ag7Ha8Ww316X37lXyPZPuzLz+UGl2e991F6+GgW3+CCNSFl/jfvTNxfjKZwt838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XDexAAAAN0AAAAPAAAAAAAAAAAA&#10;AAAAAKECAABkcnMvZG93bnJldi54bWxQSwUGAAAAAAQABAD5AAAAkgMAAAAA&#10;" strokecolor="#903" strokeweight=".7pt"/>
                <v:line id="Line 38" o:spid="_x0000_s1462"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QLL8UAAADdAAAADwAAAGRycy9kb3ducmV2LnhtbERPTWvCQBC9F/oflil4q5uIShtdRaQV&#10;QSia9pDjkB2TtNnZkF1N9Ne7BcHbPN7nzJe9qcWZWldZVhAPIxDEudUVFwp+vj9f30A4j6yxtkwK&#10;LuRguXh+mmOibccHOqe+ECGEXYIKSu+bREqXl2TQDW1DHLijbQ36ANtC6ha7EG5qOYqiqTRYcWgo&#10;saF1SflfejIKJnI3/thkm/2h++3j63v6tcuyk1KDl341A+Gp9w/x3b3VYX48msD/N+EE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QLL8UAAADdAAAADwAAAAAAAAAA&#10;AAAAAAChAgAAZHJzL2Rvd25yZXYueG1sUEsFBgAAAAAEAAQA+QAAAJMDAAAAAA==&#10;" strokecolor="#903" strokeweight=".7pt"/>
                <v:rect id="Rectangle 39" o:spid="_x0000_s1463" style="position:absolute;left:2800;top:8324;width:1082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464"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neIsIAAADdAAAADwAAAGRycy9kb3ducmV2LnhtbERPTYvCMBC9L/gfwizsbU31oFKNIqvC&#10;elBQFxZvQzM21WZSm6j13xtB8DaP9zmjSWNLcaXaF44VdNoJCOLM6YJzBX+7xfcAhA/IGkvHpOBO&#10;Hibj1scIU+1uvKHrNuQihrBPUYEJoUql9Jkhi77tKuLIHVxtMURY51LXeIvhtpTdJOlJiwXHBoMV&#10;/RjKTtuLVYClOf8vZuv5Xq56a01yf3SHpVJfn810CCJQE97il/tXx/mdbh+e38QT5P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neIsIAAADdAAAADwAAAAAAAAAAAAAA&#10;AAChAgAAZHJzL2Rvd25yZXYueG1sUEsFBgAAAAAEAAQA+QAAAJADAAAAAA==&#10;" strokecolor="#903" strokeweight=".2pt"/>
                <v:line id="Line 41" o:spid="_x0000_s1465"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h628cAAADdAAAADwAAAGRycy9kb3ducmV2LnhtbESPQWvCQBCF74X+h2UKvYjuRmgt0VVK&#10;QZBSELUXb0N2TGKzsyG7mvjvOwfB2wzvzXvfLFaDb9SVulgHtpBNDCjiIriaSwu/h/X4A1RMyA6b&#10;wGThRhFWy+enBeYu9Lyj6z6VSkI45mihSqnNtY5FRR7jJLTEop1C5zHJ2pXaddhLuG/01Jh37bFm&#10;aaiwpa+Kir/9xVtoD2/rn2w70v35u54ZMzreLpujta8vw+ccVKIhPcz3640T/Gwq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qHrbxwAAAN0AAAAPAAAAAAAA&#10;AAAAAAAAAKECAABkcnMvZG93bnJldi54bWxQSwUGAAAAAAQABAD5AAAAlQMAAAAA&#10;" strokecolor="#903" strokeweight=".7pt"/>
                <v:line id="Line 42" o:spid="_x0000_s1466"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kBKsUAAADdAAAADwAAAGRycy9kb3ducmV2LnhtbERPTWvCQBC9F/oflhG81U2klZq6Simt&#10;CIJo2kOOQ3ZMotnZkF1N6q93BcHbPN7nzBa9qcWZWldZVhCPIhDEudUVFwr+fn9e3kE4j6yxtkwK&#10;/snBYv78NMNE2453dE59IUIIuwQVlN43iZQuL8mgG9mGOHB72xr0AbaF1C12IdzUchxFE2mw4tBQ&#10;YkNfJeXH9GQUvMn16/cyW2533aGPL9N0s86yk1LDQf/5AcJT7x/iu3ulw/x4PIXbN+EE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kBKsUAAADdAAAADwAAAAAAAAAA&#10;AAAAAAChAgAAZHJzL2Rvd25yZXYueG1sUEsFBgAAAAAEAAQA+QAAAJMDAAAAAA==&#10;" strokecolor="#903" strokeweight=".7pt"/>
                <v:rect id="Rectangle 43" o:spid="_x0000_s1467" style="position:absolute;left:14065;top:11385;width:1047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Pr>
                            <w:rFonts w:ascii="Tahoma" w:hAnsi="Tahoma" w:cs="Tahoma"/>
                            <w:color w:val="000000"/>
                            <w:sz w:val="18"/>
                            <w:szCs w:val="18"/>
                          </w:rPr>
                          <w:t>2:Xóa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468"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zE8QAAADdAAAADwAAAGRycy9kb3ducmV2LnhtbERPS2vCQBC+F/wPywi9NRsrFUndiPiA&#10;9lBBLRRvQ3aSTc3Optmtpv/eLQje5uN7zmze20acqfO1YwWjJAVBXDhdc6Xg87B5moLwAVlj45gU&#10;/JGHeT54mGGm3YV3dN6HSsQQ9hkqMCG0mZS+MGTRJ64ljlzpOoshwq6SusNLDLeNfE7TibRYc2ww&#10;2NLSUHHa/1oF2Jifr81quz7Kj8lWkzx+u/Jdqcdhv3gFEagPd/HN/abj/NH4B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nMTxAAAAN0AAAAPAAAAAAAAAAAA&#10;AAAAAKECAABkcnMvZG93bnJldi54bWxQSwUGAAAAAAQABAD5AAAAkgMAAAAA&#10;" strokecolor="#903" strokeweight=".2pt"/>
                <v:line id="Line 45" o:spid="_x0000_s1469"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ztZMMAAADdAAAADwAAAGRycy9kb3ducmV2LnhtbERPS4vCMBC+C/6HMMLeNHWFslSjiA9w&#10;Dyv4APE2NGNTbSbdJqvdf78RFrzNx/ecyay1lbhT40vHCoaDBARx7nTJhYLjYd3/AOEDssbKMSn4&#10;JQ+zabczwUy7B+/ovg+FiCHsM1RgQqgzKX1uyKIfuJo4chfXWAwRNoXUDT5iuK3ke5Kk0mLJscFg&#10;TQtD+W3/YxVgZb5P6+V2dZZf6VaTPF/d5VOpt147H4MI1IaX+N+90XH+cJTC85t4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M7WTDAAAA3QAAAA8AAAAAAAAAAAAA&#10;AAAAoQIAAGRycy9kb3ducmV2LnhtbFBLBQYAAAAABAAEAPkAAACRAwAAAAA=&#10;" strokecolor="#903" strokeweight=".2pt"/>
                <v:line id="Line 46" o:spid="_x0000_s1470"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KyT8cAAADdAAAADwAAAGRycy9kb3ducmV2LnhtbESPT2sCMRDF74V+hzCFXopm/YMtq1Ha&#10;itKDF630PGzG3eBmkm5Sd/XTm4LgbYb33m/ezBadrcWJmmAcKxj0MxDEhdOGSwX771XvDUSIyBpr&#10;x6TgTAEW88eHGebatbyl0y6WIkE45KigitHnUoaiIouh7zxx0g6usRjT2pRSN9gmuK3lMMsm0qLh&#10;dKFCT58VFcfdn02Ui/Efm+PLaNwtzWT4q388tWulnp+69ymISF28m2/pL53qD0av8P9NGkH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crJPxwAAAN0AAAAPAAAAAAAA&#10;AAAAAAAAAKECAABkcnMvZG93bnJldi54bWxQSwUGAAAAAAQABAD5AAAAlQMAAAAA&#10;" strokecolor="#903" strokeweight=".2pt"/>
                <v:line id="Line 47" o:spid="_x0000_s1471"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E/8gAAADdAAAADwAAAGRycy9kb3ducmV2LnhtbESPQWvCQBCF74X+h2UK3urGiqVEVymB&#10;UhGh1VbB25Adk2B2NmTXmPTXdw6F3mZ4b977ZrHqXa06akPl2cBknIAizr2tuDDw/fX2+AIqRGSL&#10;tWcyMFCA1fL+boGp9TfeUbePhZIQDikaKGNsUq1DXpLDMPYNsWhn3zqMsraFti3eJNzV+ilJnrXD&#10;iqWhxIaykvLL/uoMzD4/OMt+pu+HodtuTrshX9Nxa8zooX+dg4rUx3/z3/XaCv5kKrjyjY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yVE/8gAAADdAAAADwAAAAAA&#10;AAAAAAAAAAChAgAAZHJzL2Rvd25yZXYueG1sUEsFBgAAAAAEAAQA+QAAAJYDAAAAAA==&#10;" strokecolor="#903" strokeweight=".7pt"/>
                <v:line id="Line 48" o:spid="_x0000_s1472"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1JncUAAADdAAAADwAAAGRycy9kb3ducmV2LnhtbERPTWvCQBC9C/0Pywi9SN2Npa2NWaUI&#10;gpSCVL14G7LTJJqdDdmNif++Wyh4m8f7nGw12FpcqfWVYw3JVIEgzp2puNBwPGye5iB8QDZYOyYN&#10;N/KwWj6MMkyN6/mbrvtQiBjCPkUNZQhNKqXPS7Lop64hjtyPay2GCNtCmhb7GG5rOVPqVVqsODaU&#10;2NC6pPyy76yG5vCy+Up2E9mfP6s3pSanW7c9af04Hj4WIAIN4S7+d29NnJ88v8PfN/EE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1JncUAAADdAAAADwAAAAAAAAAA&#10;AAAAAAChAgAAZHJzL2Rvd25yZXYueG1sUEsFBgAAAAAEAAQA+QAAAJMDAAAAAA==&#10;" strokecolor="#903" strokeweight=".7pt"/>
                <v:rect id="Rectangle 49" o:spid="_x0000_s1473"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474"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MGbcMAAADdAAAADwAAAGRycy9kb3ducmV2LnhtbERPTWvCQBC9C/6HZQRvukkpUqIbkbZC&#10;e6igLYi3ITvJxmZn0+yq8d+7QsHbPN7nLJa9bcSZOl87VpBOExDEhdM1Vwp+vteTFxA+IGtsHJOC&#10;K3lY5sPBAjPtLryl8y5UIoawz1CBCaHNpPSFIYt+6lriyJWusxgi7CqpO7zEcNvIpySZSYs1xwaD&#10;Lb0aKn53J6sAG/O3X79t3g/ya7bRJA9HV34qNR71qzmIQH14iP/dHzrOT59TuH8TT5D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jBm3DAAAA3QAAAA8AAAAAAAAAAAAA&#10;AAAAoQIAAGRycy9kb3ducmV2LnhtbFBLBQYAAAAABAAEAPkAAACRAwAAAAA=&#10;" strokecolor="#903" strokeweight=".2pt"/>
                <v:line id="Line 51" o:spid="_x0000_s1475"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TNEsUAAADcAAAADwAAAGRycy9kb3ducmV2LnhtbERPS2vCQBC+F/wPyxR6kbobobVG1yCF&#10;gJRC8XHxNmTHJDY7G7JrEv99t1DobT6+56yz0Taip87XjjUkMwWCuHCm5lLD6Zg/v4HwAdlg45g0&#10;3MlDtpk8rDE1buA99YdQihjCPkUNVQhtKqUvKrLoZ64ljtzFdRZDhF0pTYdDDLeNnCv1Ki3WHBsq&#10;bOm9ouL7cLMa2uNL/pl8TeVw/agXSk3P99vurPXT47hdgQg0hn/xn3tn4vzlHH6fiR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TNEsUAAADcAAAADwAAAAAAAAAA&#10;AAAAAAChAgAAZHJzL2Rvd25yZXYueG1sUEsFBgAAAAAEAAQA+QAAAJMDAAAAAA==&#10;" strokecolor="#903" strokeweight=".7pt"/>
                <v:line id="Line 52" o:spid="_x0000_s1476"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V58QAAADcAAAADwAAAGRycy9kb3ducmV2LnhtbERPTWvCQBC9F/wPyxR6043WikZXkVKl&#10;IIhGDzkO2TFJzc6G7GrS/vpuQehtHu9zFqvOVOJOjSstKxgOIhDEmdUl5wrOp01/CsJ5ZI2VZVLw&#10;TQ5Wy97TAmNtWz7SPfG5CCHsYlRQeF/HUrqsIINuYGviwF1sY9AH2ORSN9iGcFPJURRNpMGSQ0OB&#10;Nb0XlF2Tm1HwJnfjj226PRzbr274M0v2uzS9KfXy3K3nIDx1/l/8cH/qMH/2Cn/PhA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MdXnxAAAANwAAAAPAAAAAAAAAAAA&#10;AAAAAKECAABkcnMvZG93bnJldi54bWxQSwUGAAAAAAQABAD5AAAAkgMAAAAA&#10;" strokecolor="#903" strokeweight=".7pt"/>
                <v:rect id="Rectangle 53" o:spid="_x0000_s1477" style="position:absolute;left:25590;top:18300;width:327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v:textbox>
                </v:rect>
                <v:line id="Line 54" o:spid="_x0000_s1478"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KcMAAADcAAAADwAAAGRycy9kb3ducmV2LnhtbERPS2sCMRC+C/6HMII3zSooujVKESyF&#10;+qC2hx6nm+lmcTNZN+m6/nsjCN7m43vOYtXaUjRU+8KxgtEwAUGcOV1wruD7azOYgfABWWPpmBRc&#10;ycNq2e0sMNXuwp/UHEMuYgj7FBWYEKpUSp8ZsuiHriKO3J+rLYYI61zqGi8x3JZynCRTabHg2GCw&#10;orWh7HT8twqapDFv8/bn/PFbHezuZPbbkdwr1e+1ry8gArXhKX6433WcP5/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8lSnDAAAA3AAAAA8AAAAAAAAAAAAA&#10;AAAAoQIAAGRycy9kb3ducmV2LnhtbFBLBQYAAAAABAAEAPkAAACRAwAAAAA=&#10;" strokecolor="#903" strokeweight="0">
                  <v:stroke dashstyle="3 1"/>
                </v:line>
                <v:line id="Line 55" o:spid="_x0000_s1479"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BAAMQAAADcAAAADwAAAGRycy9kb3ducmV2LnhtbERPTWvCQBC9C/0PyxR6000tSk1dRQKl&#10;IoIatdDbkJ0modnZkF1j4q/vFoTe5vE+Z77sTCVaalxpWcHzKAJBnFldcq7gdHwfvoJwHlljZZkU&#10;9ORguXgYzDHW9soHalOfixDCLkYFhfd1LKXLCjLoRrYmDty3bQz6AJtc6gavIdxUchxFU2mw5NBQ&#10;YE1JQdlPejEKJvsdJ8nt5ePct9vN16HP1vS5VerpsVu9gfDU+X/x3b3WYf5sCn/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EAAxAAAANwAAAAPAAAAAAAAAAAA&#10;AAAAAKECAABkcnMvZG93bnJldi54bWxQSwUGAAAAAAQABAD5AAAAkgMAAAAA&#10;" strokecolor="#903" strokeweight=".7pt"/>
                <v:line id="Line 56" o:spid="_x0000_s1480"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NuisMAAADcAAAADwAAAGRycy9kb3ducmV2LnhtbERPS4vCMBC+C/sfwgheRBMFH9s1yiII&#10;IoKs7sXb0My2XZtJaaKt/94Igrf5+J6zWLW2FDeqfeFYw2ioQBCnzhScafg9bQZzED4gGywdk4Y7&#10;eVgtPzoLTIxr+Idux5CJGMI+QQ15CFUipU9zsuiHriKO3J+rLYYI60yaGpsYbks5VmoqLRYcG3Ks&#10;aJ1TejlerYbqNNnsR4e+bP53xUyp/vl+3Z617nXb7y8QgdrwFr/cWxPnf87g+Uy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zborDAAAA3AAAAA8AAAAAAAAAAAAA&#10;AAAAoQIAAGRycy9kb3ducmV2LnhtbFBLBQYAAAAABAAEAPkAAACRAwAAAAA=&#10;" strokecolor="#903" strokeweight=".7pt"/>
                <v:rect id="Rectangle 57" o:spid="_x0000_s1481"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mb8MA&#10;AADcAAAADwAAAGRycy9kb3ducmV2LnhtbESPT2sCMRDF70K/Q5hCb5qth6Jbo5SCoMWLqx9g2Mz+&#10;oclkSVJ3/fadg+Bthvfmvd9sdpN36kYx9YENvC8KUMR1sD23Bq6X/XwFKmVkiy4wGbhTgt32ZbbB&#10;0oaRz3SrcqskhFOJBrqch1LrVHfkMS3CQCxaE6LHLGtstY04Srh3elkUH9pjz9LQ4UDfHdW/1Z83&#10;oC/VflxVLhbhZ9mc3PFwbigY8/Y6fX2CyjTlp/lxfbCC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mb8MAAADc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482"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fLMMAAADcAAAADwAAAGRycy9kb3ducmV2LnhtbERPS2vCQBC+C/6HZYTedGMP0kRXEcFS&#10;sFV8HDyO2TEbzM6m2W1M/323IHibj+85s0VnK9FS40vHCsajBARx7nTJhYLTcT18A+EDssbKMSn4&#10;JQ+Leb83w0y7O++pPYRCxBD2GSowIdSZlD43ZNGPXE0cuatrLIYIm0LqBu8x3FbyNUkm0mLJscFg&#10;TStD+e3wYxW0SWve0+78vbnUO/t1M9vPsdwq9TLollMQgbrwFD/cHzrOT1P4fyZe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xnyzDAAAA3AAAAA8AAAAAAAAAAAAA&#10;AAAAoQIAAGRycy9kb3ducmV2LnhtbFBLBQYAAAAABAAEAPkAAACRAwAAAAA=&#10;" strokecolor="#903" strokeweight="0">
                  <v:stroke dashstyle="3 1"/>
                </v:line>
                <v:line id="Line 59" o:spid="_x0000_s1483"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JFMUAAADcAAAADwAAAGRycy9kb3ducmV2LnhtbESPQWvCQBSE7wX/w/IEb3WjxSKpq0hA&#10;KiJYbRV6e2SfSTD7NmTXmPjruwXB4zAz3zCzRWtK0VDtCssKRsMIBHFqdcGZgp/v1esUhPPIGkvL&#10;pKAjB4t572WGsbY33lNz8JkIEHYxKsi9r2IpXZqTQTe0FXHwzrY26IOsM6lrvAW4KeU4it6lwYLD&#10;Qo4VJTmll8PVKJh87ThJ7m+fx67Zbn73Xbqm01apQb9dfoDw1Ppn+NFeawWBCP9nw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qJFMUAAADcAAAADwAAAAAAAAAA&#10;AAAAAAChAgAAZHJzL2Rvd25yZXYueG1sUEsFBgAAAAAEAAQA+QAAAJMDAAAAAA==&#10;" strokecolor="#903" strokeweight=".7pt"/>
                <v:line id="Line 60" o:spid="_x0000_s1484"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mnnsUAAADcAAAADwAAAGRycy9kb3ducmV2LnhtbESPT4vCMBTE78J+h/AWvMiaVFCXahQR&#10;BJGFxT8Xb4/m2Vabl9JEW7/9RljwOMzMb5j5srOVeFDjS8cakqECQZw5U3Ku4XTcfH2D8AHZYOWY&#10;NDzJw3Lx0ZtjalzLe3ocQi4ihH2KGooQ6lRKnxVk0Q9dTRy9i2sshiibXJoG2wi3lRwpNZEWS44L&#10;Bda0Lii7He5WQ30cb36S34Fsr7tyqtTg/Lxvz1r3P7vVDESgLrzD/+2t0TBSCbzO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mnnsUAAADcAAAADwAAAAAAAAAA&#10;AAAAAAChAgAAZHJzL2Rvd25yZXYueG1sUEsFBgAAAAAEAAQA+QAAAJMDAAAAAA==&#10;" strokecolor="#903" strokeweight=".7pt"/>
                <v:rect id="Rectangle 61" o:spid="_x0000_s1485"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lfsIA&#10;AADcAAAADwAAAGRycy9kb3ducmV2LnhtbESPzWrDMBCE74W+g9hCb7VUH0pwooRSCLgllzh5gMVa&#10;/1BpZSTVdt8+KhRyHGbmG2Z3WJ0VM4U4etbwWigQxK03I/carpfjywZETMgGrWfS8EsRDvvHhx1W&#10;xi98prlJvcgQjhVqGFKaKiljO5DDWPiJOHudDw5TlqGXJuCS4c7KUqk36XDkvDDgRB8Dtd/Nj9Mg&#10;L81x2TQ2KP9Vdif7WZ878lo/P63vWxCJ1nQP/7dro6FUJf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OV+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486"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ZcPcYAAADcAAAADwAAAGRycy9kb3ducmV2LnhtbESPT2sCMRTE74V+h/AK3mqigrSrUUqh&#10;Ivin1Hrw+Ny8bhY3L+smruu3N4VCj8PM/IaZzjtXiZaaUHrWMOgrEMS5NyUXGvbfH88vIEJENlh5&#10;Jg03CjCfPT5MMTP+yl/U7mIhEoRDhhpsjHUmZcgtOQx9XxMn78c3DmOSTSFNg9cEd5UcKjWWDktO&#10;CxZrereUn3YXp6FVrV28dofz6lh/us3JbtcDudW699S9TUBE6uJ/+K+9NBqGagS/Z9IR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2XD3GAAAA3AAAAA8AAAAAAAAA&#10;AAAAAAAAoQIAAGRycy9kb3ducmV2LnhtbFBLBQYAAAAABAAEAPkAAACUAwAAAAA=&#10;" strokecolor="#903" strokeweight="0">
                  <v:stroke dashstyle="3 1"/>
                </v:line>
                <v:line id="Line 63" o:spid="_x0000_s1487"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GPF8cAAADcAAAADwAAAGRycy9kb3ducmV2LnhtbESPW2vCQBSE3wv+h+UIvtWNVqWkrlIC&#10;pSKCl16gb4fsaRLMng3ZNSb+elcQfBxm5htmvmxNKRqqXWFZwWgYgSBOrS44U/D99fH8CsJ5ZI2l&#10;ZVLQkYPlovc0x1jbM++pOfhMBAi7GBXk3lexlC7NyaAb2oo4eP+2NuiDrDOpazwHuCnlOIpm0mDB&#10;YSHHipKc0uPhZBRMd1tOksvL50/XbNZ/+y5d0e9GqUG/fX8D4an1j/C9vdIKxtEE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Y8XxwAAANwAAAAPAAAAAAAA&#10;AAAAAAAAAKECAABkcnMvZG93bnJldi54bWxQSwUGAAAAAAQABAD5AAAAlQMAAAAA&#10;" strokecolor="#903" strokeweight=".7pt"/>
                <v:line id="Line 64" o:spid="_x0000_s1488"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KhncYAAADcAAAADwAAAGRycy9kb3ducmV2LnhtbESPQWvCQBSE7wX/w/KEXkR3DaSW6CpS&#10;EEIplGov3h7ZZxLNvg3Z1ST/vlso9DjMzDfMZjfYRjyo87VjDcuFAkFcOFNzqeH7dJi/gvAB2WDj&#10;mDSM5GG3nTxtMDOu5y96HEMpIoR9hhqqENpMSl9UZNEvXEscvYvrLIYou1KaDvsIt41MlHqRFmuO&#10;CxW29FZRcTverYb2lB4+lp8z2V/f65VSs/N4z89aP0+H/RpEoCH8h//audGQqBR+z8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oZ3GAAAA3AAAAA8AAAAAAAAA&#10;AAAAAAAAoQIAAGRycy9kb3ducmV2LnhtbFBLBQYAAAAABAAEAPkAAACUAwAAAAA=&#10;" strokecolor="#903" strokeweight=".7pt"/>
                <v:rect id="Rectangle 65" o:spid="_x0000_s1489"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48052D" w:rsidRDefault="00522185" w:rsidP="00522185">
      <w:pPr>
        <w:pStyle w:val="Caption"/>
        <w:ind w:left="720"/>
        <w:jc w:val="center"/>
        <w:rPr>
          <w:sz w:val="28"/>
          <w:szCs w:val="28"/>
        </w:rPr>
      </w:pPr>
      <w:r>
        <w:rPr>
          <w:sz w:val="28"/>
          <w:szCs w:val="28"/>
        </w:rPr>
        <w:t>Hình 10. Biểu đồ trình tự xóa</w:t>
      </w:r>
      <w:r w:rsidRPr="0048052D">
        <w:rPr>
          <w:sz w:val="28"/>
          <w:szCs w:val="28"/>
        </w:rPr>
        <w:t xml:space="preserve"> </w:t>
      </w:r>
      <w:r>
        <w:rPr>
          <w:sz w:val="28"/>
          <w:szCs w:val="28"/>
        </w:rPr>
        <w:t>hồ sơ nhân sự</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w:lastRenderedPageBreak/>
        <mc:AlternateContent>
          <mc:Choice Requires="wpc">
            <w:drawing>
              <wp:inline distT="0" distB="0" distL="0" distR="0" wp14:anchorId="6B4DAB8A" wp14:editId="1DBABE0D">
                <wp:extent cx="3878580" cy="3489960"/>
                <wp:effectExtent l="0" t="0" r="0" b="5715"/>
                <wp:docPr id="1882" name="Canvas 18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33" name="Group 4"/>
                        <wpg:cNvGrpSpPr>
                          <a:grpSpLocks/>
                        </wpg:cNvGrpSpPr>
                        <wpg:grpSpPr bwMode="auto">
                          <a:xfrm>
                            <a:off x="62865" y="53975"/>
                            <a:ext cx="317500" cy="436880"/>
                            <a:chOff x="99" y="85"/>
                            <a:chExt cx="500" cy="688"/>
                          </a:xfrm>
                        </wpg:grpSpPr>
                        <wps:wsp>
                          <wps:cNvPr id="1334"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36"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37"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338"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339"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40"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41"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42" name="Group 13"/>
                        <wpg:cNvGrpSpPr>
                          <a:grpSpLocks/>
                        </wpg:cNvGrpSpPr>
                        <wpg:grpSpPr bwMode="auto">
                          <a:xfrm>
                            <a:off x="962660" y="78740"/>
                            <a:ext cx="637540" cy="414655"/>
                            <a:chOff x="1516" y="124"/>
                            <a:chExt cx="1004" cy="653"/>
                          </a:xfrm>
                        </wpg:grpSpPr>
                        <wps:wsp>
                          <wps:cNvPr id="1343"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344"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345"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346"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347"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48"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4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50" name="Group 21"/>
                        <wpg:cNvGrpSpPr>
                          <a:grpSpLocks/>
                        </wpg:cNvGrpSpPr>
                        <wpg:grpSpPr bwMode="auto">
                          <a:xfrm>
                            <a:off x="2127250" y="43815"/>
                            <a:ext cx="426085" cy="447040"/>
                            <a:chOff x="3350" y="69"/>
                            <a:chExt cx="671" cy="704"/>
                          </a:xfrm>
                        </wpg:grpSpPr>
                        <wps:wsp>
                          <wps:cNvPr id="1351"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352"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353"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354" name="Rectangle 25"/>
                        <wps:cNvSpPr>
                          <a:spLocks noChangeArrowheads="1"/>
                        </wps:cNvSpPr>
                        <wps:spPr bwMode="auto">
                          <a:xfrm>
                            <a:off x="1841500" y="582295"/>
                            <a:ext cx="951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1355"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56"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57"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358" name="Group 29"/>
                        <wpg:cNvGrpSpPr>
                          <a:grpSpLocks/>
                        </wpg:cNvGrpSpPr>
                        <wpg:grpSpPr bwMode="auto">
                          <a:xfrm>
                            <a:off x="3188335" y="78740"/>
                            <a:ext cx="417830" cy="415290"/>
                            <a:chOff x="5021" y="124"/>
                            <a:chExt cx="658" cy="654"/>
                          </a:xfrm>
                        </wpg:grpSpPr>
                        <wps:wsp>
                          <wps:cNvPr id="1359"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360"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361" name="Rectangle 32"/>
                        <wps:cNvSpPr>
                          <a:spLocks noChangeArrowheads="1"/>
                        </wps:cNvSpPr>
                        <wps:spPr bwMode="auto">
                          <a:xfrm>
                            <a:off x="2896870" y="585470"/>
                            <a:ext cx="9702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wps:txbx>
                        <wps:bodyPr rot="0" vert="horz" wrap="none" lIns="0" tIns="0" rIns="0" bIns="0" anchor="t" anchorCtr="0" upright="1">
                          <a:spAutoFit/>
                        </wps:bodyPr>
                      </wps:wsp>
                      <wps:wsp>
                        <wps:cNvPr id="1362"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63"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64"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365"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66"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67"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68" name="Rectangle 39"/>
                        <wps:cNvSpPr>
                          <a:spLocks noChangeArrowheads="1"/>
                        </wps:cNvSpPr>
                        <wps:spPr bwMode="auto">
                          <a:xfrm>
                            <a:off x="280035" y="832485"/>
                            <a:ext cx="1092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369"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70"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71"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72" name="Rectangle 43"/>
                        <wps:cNvSpPr>
                          <a:spLocks noChangeArrowheads="1"/>
                        </wps:cNvSpPr>
                        <wps:spPr bwMode="auto">
                          <a:xfrm>
                            <a:off x="1406525" y="1138555"/>
                            <a:ext cx="10922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373"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74"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75"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76"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77"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78"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379"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380"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81"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82" name="Rectangle 53"/>
                        <wps:cNvSpPr>
                          <a:spLocks noChangeArrowheads="1"/>
                        </wps:cNvSpPr>
                        <wps:spPr bwMode="auto">
                          <a:xfrm>
                            <a:off x="2559050" y="1830070"/>
                            <a:ext cx="3365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Hủy</w:t>
                              </w:r>
                            </w:p>
                          </w:txbxContent>
                        </wps:txbx>
                        <wps:bodyPr rot="0" vert="horz" wrap="none" lIns="0" tIns="0" rIns="0" bIns="0" anchor="t" anchorCtr="0" upright="1">
                          <a:spAutoFit/>
                        </wps:bodyPr>
                      </wps:wsp>
                      <wps:wsp>
                        <wps:cNvPr id="1383"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384"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85"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86"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387"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388"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89"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90"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391"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392"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93"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394"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6B4DAB8A" id="Canvas 1882" o:spid="_x0000_s1490"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">
                <v:shape id="_x0000_s1491" type="#_x0000_t75" style="position:absolute;width:38785;height:34899;visibility:visible;mso-wrap-style:square">
                  <v:fill o:detectmouseclick="t"/>
                  <v:path o:connecttype="none"/>
                </v:shape>
                <v:group id="Group 4" o:spid="_x0000_s149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Fc1cQAAADdAAAA&#10;DwAAAAAAAAAAAAAAAACqAgAAZHJzL2Rvd25yZXYueG1sUEsFBgAAAAAEAAQA+gAAAJsDAAAAAA==&#10;">
                  <v:oval id="Oval 5" o:spid="_x0000_s149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im8IA&#10;AADdAAAADwAAAGRycy9kb3ducmV2LnhtbERP24rCMBB9X/Afwgi+aaoVL9UoKiwuvqjVDxiasS02&#10;k9JE7f79RhD2bQ7nOst1ayrxpMaVlhUMBxEI4szqknMF18t3fwbCeWSNlWVS8EsO1qvO1xITbV98&#10;pmfqcxFC2CWooPC+TqR0WUEG3cDWxIG72cagD7DJpW7wFcJNJUdRNJEGSw4NBda0Kyi7pw+jYF7u&#10;T/dxup+6Q3vw2zSWo/h2VKrXbTcLEJ5a/y/+uH90mB/HY3h/E0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aKbwgAAAN0AAAAPAAAAAAAAAAAAAAAAAJgCAABkcnMvZG93&#10;bnJldi54bWxQSwUGAAAAAAQABAD1AAAAhwMAAAAA&#10;" filled="f" strokecolor="#903" strokeweight=".2pt"/>
                  <v:line id="Line 6" o:spid="_x0000_s149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od8sQAAADdAAAADwAAAGRycy9kb3ducmV2LnhtbERPTWvCQBC9C/0Pywi9mY1KpUQ3IrVC&#10;e6igFcTbkJ1ko9nZNLvV9N93CwVv83ifs1j2thFX6nztWME4SUEQF07XXCk4fG5GzyB8QNbYOCYF&#10;P+RhmT8MFphpd+MdXfehEjGEfYYKTAhtJqUvDFn0iWuJI1e6zmKIsKuk7vAWw20jJ2k6kxZrjg0G&#10;W3oxVFz231YBNubruFlvX0/yY7bVJE9nV74r9TjsV3MQgfpwF/+733ScP50+wd8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h3yxAAAAN0AAAAPAAAAAAAAAAAA&#10;AAAAAKECAABkcnMvZG93bnJldi54bWxQSwUGAAAAAAQABAD5AAAAkgMAAAAA&#10;" strokecolor="#903" strokeweight=".2pt"/>
                  <v:line id="Line 7" o:spid="_x0000_s149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iDhcQAAADdAAAADwAAAGRycy9kb3ducmV2LnhtbERPS2vCQBC+F/wPywi9NRsVQkndiFSF&#10;9lDBBxRvQ3aSjc3Optmtpv++KxS8zcf3nPlisK24UO8bxwomSQqCuHS64VrB8bB5egbhA7LG1jEp&#10;+CUPi2L0MMdcuyvv6LIPtYgh7HNUYELocil9aciiT1xHHLnK9RZDhH0tdY/XGG5bOU3TTFpsODYY&#10;7OjVUPm1/7EKsDXfn5vVdn2SH9lWkzydXfWu1ON4WL6ACDSEu/jf/abj/Nksg9s38QR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IOFxAAAAN0AAAAPAAAAAAAAAAAA&#10;AAAAAKECAABkcnMvZG93bnJldi54bWxQSwUGAAAAAAQABAD5AAAAkgMAAAAA&#10;" strokecolor="#903" strokeweight=".2pt"/>
                  <v:shape id="Freeform 8" o:spid="_x0000_s149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1+cMA&#10;AADdAAAADwAAAGRycy9kb3ducmV2LnhtbERP32vCMBB+H+x/CDfwbaabuEk1StkQBEFYdT6fza0t&#10;ay4liW39740g+HYf389brAbTiI6cry0reBsnIIgLq2suFRz269cZCB+QNTaWScGFPKyWz08LTLXt&#10;+Ye6PJQihrBPUUEVQptK6YuKDPqxbYkj92edwRChK6V22Mdw08j3JPmQBmuODRW29FVR8Z+fjYKu&#10;GLZhk2dHZ+1vdmim/e771Cs1ehmyOYhAQ3iI7+6NjvMnk0+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31+cMAAADdAAAADwAAAAAAAAAAAAAAAACYAgAAZHJzL2Rv&#10;d25yZXYueG1sUEsFBgAAAAAEAAQA9QAAAIgDAAAAAA==&#10;" path="m,54l54,r54,54e" filled="f" strokecolor="#903" strokeweight=".2pt">
                    <v:path arrowok="t" o:connecttype="custom" o:connectlocs="0,250;250,0;500,250" o:connectangles="0,0,0"/>
                  </v:shape>
                </v:group>
                <v:rect id="Rectangle 9" o:spid="_x0000_s1497"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bBsMA&#10;AADdAAAADwAAAGRycy9kb3ducmV2LnhtbESP3WoCMRCF74W+Q5hC7zRbBZHVKKUg2NIbVx9g2Mz+&#10;0GSyJKm7vr1zUfBuhnPmnG92h8k7daOY+sAG3hcFKOI62J5bA9fLcb4BlTKyRReYDNwpwWH/Mtth&#10;acPIZ7pVuVUSwqlEA13OQ6l1qjvymBZhIBatCdFjljW22kYcJdw7vSyKtfbYszR0ONBnR/Vv9ecN&#10;6Et1HDeVi0X4XjY/7ut0bigY8/Y6fWxBZZry0/x/fbKCv1oJ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EbBsMAAADdAAAADwAAAAAAAAAAAAAAAACYAgAAZHJzL2Rv&#10;d25yZXYueG1sUEsFBgAAAAAEAAQA9QAAAIg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49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KcIAAADdAAAADwAAAGRycy9kb3ducmV2LnhtbERPS2sCMRC+C/6HMEJvmlWh6GoUEVZs&#10;T/Vx8TZsxt3FzSRuUk3/fVMoeJuP7znLdTSteFDnG8sKxqMMBHFpdcOVgvOpGM5A+ICssbVMCn7I&#10;w3rV7y0x1/bJB3ocQyVSCPscFdQhuFxKX9Zk0I+sI07c1XYGQ4JdJXWHzxRuWjnJsndpsOHUUKOj&#10;bU3l7fhtFBQ3F/XXtYn6nrl2X+wu5efsQ6m3QdwsQASK4SX+d+91mj+dzuHvm3SC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S+KcIAAADdAAAADwAAAAAAAAAAAAAA&#10;AAChAgAAZHJzL2Rvd25yZXYueG1sUEsFBgAAAAAEAAQA+QAAAJADAAAAAA==&#10;" strokeweight="0">
                  <v:stroke dashstyle="3 1"/>
                </v:line>
                <v:rect id="Rectangle 11" o:spid="_x0000_s149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Y5sUA&#10;AADdAAAADwAAAGRycy9kb3ducmV2LnhtbESPT2sCQQzF74V+hyGF3upsVYqujiJCodiD//EaduLO&#10;0p3MsjPVrZ/eHAreEt7Le79M552v1YXaWAU28N7LQBEXwVZcGjjsP99GoGJCtlgHJgN/FGE+e36a&#10;Ym7Dlbd02aVSSQjHHA24lJpc61g48hh7oSEW7Rxaj0nWttS2xauE+1r3s+xDe6xYGhw2tHRU/Ox+&#10;vYET3b7HcXU4rnjjBsftmjfLgo15fekWE1CJuvQw/19/WcEfDIVfvpER9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ZjmxQAAAN0AAAAPAAAAAAAAAAAAAAAAAJgCAABkcnMv&#10;ZG93bnJldi54bWxQSwUGAAAAAAQABAD1AAAAigMAAAAA&#10;" strokecolor="#903" strokeweight=".2pt"/>
                <v:rect id="Rectangle 12" o:spid="_x0000_s150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9fcQA&#10;AADdAAAADwAAAGRycy9kb3ducmV2LnhtbERPS2vCQBC+C/0PyxR6MxsfSBtdpQhCiYeaVOl1yI7Z&#10;0OxsyG417a/vFgRv8/E9Z7UZbCsu1PvGsYJJkoIgrpxuuFZw/NiNn0H4gKyxdUwKfsjDZv0wWmGm&#10;3ZULupShFjGEfYYKTAhdJqWvDFn0ieuII3d2vcUQYV9L3eM1httWTtN0IS02HBsMdrQ1VH2V31bB&#10;J/3uX3x+POV8MLNT8c6HbcVKPT0Or0sQgYZwF9/cbzrOn80n8P9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PX3EAAAA3QAAAA8AAAAAAAAAAAAAAAAAmAIAAGRycy9k&#10;b3ducmV2LnhtbFBLBQYAAAAABAAEAPUAAACJAwAAAAA=&#10;" strokecolor="#903" strokeweight=".2pt"/>
                <v:group id="Group 13" o:spid="_x0000_s150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uKM8UAAADdAAAADwAAAGRycy9kb3ducmV2LnhtbERPS2vCQBC+F/wPyxR6&#10;q5uHLZK6BhFbPIhQFUpvQ3ZMQrKzIbtN4r/vFoTe5uN7ziqfTCsG6l1tWUE8j0AQF1bXXCq4nN+f&#10;lyCcR9bYWiYFN3KQr2cPK8y0HfmThpMvRQhhl6GCyvsuk9IVFRl0c9sRB+5qe4M+wL6UuscxhJtW&#10;JlH0Kg3WHBoq7GhbUdGcfoyCjxHHTRrvhkNz3d6+zy/Hr0NMSj09Tps3EJ4m/y++u/c6zE8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ijPFAAAA3QAA&#10;AA8AAAAAAAAAAAAAAAAAqgIAAGRycy9kb3ducmV2LnhtbFBLBQYAAAAABAAEAPoAAACcAwAAAAA=&#10;">
                  <v:oval id="Oval 14" o:spid="_x0000_s150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aW8QA&#10;AADdAAAADwAAAGRycy9kb3ducmV2LnhtbERP22rCQBB9F/yHZQp9042xEUldRQQx0IJ4fx2y0yQ0&#10;Oxuy25j+fbcg+DaHc53Fqje16Kh1lWUFk3EEgji3uuJCwfm0Hc1BOI+ssbZMCn7JwWo5HCww1fbO&#10;B+qOvhAhhF2KCkrvm1RKl5dk0I1tQxy4L9sa9AG2hdQt3kO4qWUcRTNpsOLQUGJDm5Ly7+OPUXBK&#10;PpPkdkkmcXaddbe42WUf+51Sry/9+h2Ep94/xQ93psP86dsU/r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WlvEAAAA3QAAAA8AAAAAAAAAAAAAAAAAmAIAAGRycy9k&#10;b3ducmV2LnhtbFBLBQYAAAAABAAEAPUAAACJAwAAAAA=&#10;" fillcolor="#ffc" strokecolor="#1f1a17" strokeweight="0"/>
                  <v:line id="Line 15" o:spid="_x0000_s150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lZL0AAADdAAAADwAAAGRycy9kb3ducmV2LnhtbERPy6rCMBDdC/5DGMGdpj4QqUbxgeD2&#10;qrgemrEtNpPQRG39enNBcDeH85zlujGVeFLtS8sKRsMEBHFmdcm5gsv5MJiD8AFZY2WZFLTkYb3q&#10;dpaYavviP3qeQi5iCPsUFRQhuFRKnxVk0A+tI47czdYGQ4R1LnWNrxhuKjlOkpk0WHJsKNDRrqDs&#10;fnoYBbvWMXm3bezcXrfvlt+hrfZK9XvNZgEiUBN+4q/7qOP8yXQK/9/EE+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HS5WS9AAAA3QAAAA8AAAAAAAAAAAAAAAAAoQIA&#10;AGRycy9kb3ducmV2LnhtbFBLBQYAAAAABAAEAPkAAACLAwAAAAA=&#10;" strokecolor="#1f1a17" strokeweight="0"/>
                  <v:line id="Line 16" o:spid="_x0000_s150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A/78AAADdAAAADwAAAGRycy9kb3ducmV2LnhtbERPS4vCMBC+L/gfwgje1tTVFalNxQeC&#10;11XxPDRjW2wmoclq6683wsLe5uN7TrbqTCPu1PrasoLJOAFBXFhdc6ngfNp/LkD4gKyxsUwKevKw&#10;ygcfGabaPviH7sdQihjCPkUFVQguldIXFRn0Y+uII3e1rcEQYVtK3eIjhptGfiXJXBqsOTZU6Ghb&#10;UXE7/hoF294xebfp7MJeNs+en6FvdkqNht16CSJQF/7Ff+6DjvOns294fxNPkPk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p5A/78AAADdAAAADwAAAAAAAAAAAAAAAACh&#10;AgAAZHJzL2Rvd25yZXYueG1sUEsFBgAAAAAEAAQA+QAAAI0DAAAAAA==&#10;" strokecolor="#1f1a17" strokeweight="0"/>
                </v:group>
                <v:rect id="Rectangle 17" o:spid="_x0000_s1505"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ZksAA&#10;AADdAAAADwAAAGRycy9kb3ducmV2LnhtbERP24rCMBB9F/yHMIJvmqqLSNcoIgi6+GLdDxia6QWT&#10;SUmytvv3ZkHYtzmc62z3gzXiST60jhUs5hkI4tLplmsF3/fTbAMiRGSNxjEp+KUA+914tMVcu55v&#10;9CxiLVIIhxwVNDF2uZShbMhimLuOOHGV8xZjgr6W2mOfwq2RyyxbS4stp4YGOzo2VD6KH6tA3otT&#10;vymMz9zXsrqay/lWkVNqOhkOnyAiDfFf/HafdZq/+lj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RZks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50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H8vcQAAADdAAAADwAAAGRycy9kb3ducmV2LnhtbERPS2sCMRC+F/wPYYTeata2VFk3ihRW&#10;bE/1cfE2bMbdZTeTuIma/vumUOhtPr7nFKtoenGjwbeWFUwnGQjiyuqWawXHQ/k0B+EDssbeMin4&#10;Jg+r5eihwFzbO+/otg+1SCHsc1TQhOByKX3VkEE/sY44cWc7GAwJDrXUA95TuOnlc5a9SYMtp4YG&#10;Hb03VHX7q1FQdi7qr3Mb9SVz/bbcnKrP+YdSj+O4XoAIFMO/+M+91Wn+y+sMfr9JJ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fy9xAAAAN0AAAAPAAAAAAAAAAAA&#10;AAAAAKECAABkcnMvZG93bnJldi54bWxQSwUGAAAAAAQABAD5AAAAkgMAAAAA&#10;" strokeweight="0">
                  <v:stroke dashstyle="3 1"/>
                </v:line>
                <v:rect id="Rectangle 19" o:spid="_x0000_s150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4MUA&#10;AADdAAAADwAAAGRycy9kb3ducmV2LnhtbESPT2sCQQzF74V+hyGF3upsVYqujiJCodiD//EaduLO&#10;0p3MsjPVrZ/eHAreEt7Le79M552v1YXaWAU28N7LQBEXwVZcGjjsP99GoGJCtlgHJgN/FGE+e36a&#10;Ym7Dlbd02aVSSQjHHA24lJpc61g48hh7oSEW7Rxaj0nWttS2xauE+1r3s+xDe6xYGhw2tHRU/Ox+&#10;vYET3b7HcXU4rnjjBsftmjfLgo15fekWE1CJuvQw/19/WcEfDAVXvpER9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5TgxQAAAN0AAAAPAAAAAAAAAAAAAAAAAJgCAABkcnMv&#10;ZG93bnJldi54bWxQSwUGAAAAAAQABAD1AAAAigMAAAAA&#10;" strokecolor="#903" strokeweight=".2pt"/>
                <v:rect id="Rectangle 20" o:spid="_x0000_s150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xe8EA&#10;AADdAAAADwAAAGRycy9kb3ducmV2LnhtbERPS4vCMBC+L/gfwgje1tR1WbQaRYQFcQ++8To0Y1Ns&#10;JqWJWv31RljwNh/fc8bTxpbiSrUvHCvodRMQxJnTBecK9rvfzwEIH5A1lo5JwZ08TCetjzGm2t14&#10;Q9dtyEUMYZ+iAhNClUrpM0MWfddVxJE7udpiiLDOpa7xFsNtKb+S5EdaLDg2GKxobig7by9WwZEe&#10;f0O/3B+WvDb9w2bF63nGSnXazWwEIlAT3uJ/90LH+f3vIby+iS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jMXvBAAAA3QAAAA8AAAAAAAAAAAAAAAAAmAIAAGRycy9kb3du&#10;cmV2LnhtbFBLBQYAAAAABAAEAPUAAACGAwAAAAA=&#10;" strokecolor="#903" strokeweight=".2pt"/>
                <v:group id="Group 21" o:spid="_x0000_s150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wnAscAAADdAAAADwAAAGRycy9kb3ducmV2LnhtbESPT2vCQBDF70K/wzJC&#10;b7pJRSnRjYi0pQcpqIXS25Cd/MHsbMhuk/jtO4dCbzO8N+/9ZrefXKsG6kPj2UC6TEARF942XBn4&#10;vL4unkGFiGyx9UwG7hRgnz/MdphZP/KZhkuslIRwyNBAHWOXaR2KmhyGpe+IRSt97zDK2lfa9jhK&#10;uGv1U5JstMOGpaHGjo41FbfLjzPwNuJ4WKUvw+lWHu/f1/XH1yklYx7n02ELKtIU/81/1+9W8Fd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wwnAscAAADd&#10;AAAADwAAAAAAAAAAAAAAAACqAgAAZHJzL2Rvd25yZXYueG1sUEsFBgAAAAAEAAQA+gAAAJ4DAAAA&#10;AA==&#10;">
                  <v:oval id="Oval 22" o:spid="_x0000_s151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3asQA&#10;AADdAAAADwAAAGRycy9kb3ducmV2LnhtbERP32vCMBB+F/Y/hBv4pmkrkVGNMgbDggOZbvp6NLe2&#10;rLmUJqv1v1+Ewd7u4/t56+1oWzFQ7xvHGtJ5AoK4dKbhSsPH6XX2BMIHZIOtY9JwIw/bzcNkjblx&#10;V36n4RgqEUPY56ihDqHLpfRlTRb93HXEkftyvcUQYV9J0+M1httWZkmylBYbjg01dvRSU/l9/LEa&#10;TupNqcunSrPivBwuWbcr9oed1tPH8XkFItAY/sV/7sLE+QuVwv2be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892rEAAAA3QAAAA8AAAAAAAAAAAAAAAAAmAIAAGRycy9k&#10;b3ducmV2LnhtbFBLBQYAAAAABAAEAPUAAACJAwAAAAA=&#10;" fillcolor="#ffc" strokecolor="#1f1a17" strokeweight="0"/>
                  <v:line id="Line 23" o:spid="_x0000_s151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ENMMQAAADdAAAADwAAAGRycy9kb3ducmV2LnhtbERPTWvCQBC9C/0PyxS86aaRFpu6SggW&#10;vERItPchO01Cs7NpdjVpf31XKHibx/uczW4ynbjS4FrLCp6WEQjiyuqWawXn0/tiDcJ5ZI2dZVLw&#10;Qw5224fZBhNtRy7oWvpahBB2CSpovO8TKV3VkEG3tD1x4D7tYNAHONRSDziGcNPJOIpepMGWQ0OD&#10;PWUNVV/lxShI92t8/Z6yjyIv4+O+P5zG/PKr1PxxSt9AeJr8XfzvPugwf/Ucw+2bcIL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Q0wxAAAAN0AAAAPAAAAAAAAAAAA&#10;AAAAAKECAABkcnMvZG93bnJldi54bWxQSwUGAAAAAAQABAD5AAAAkgMAAAAA&#10;" strokecolor="#1f1a17" strokeweight="0"/>
                  <v:line id="Line 24" o:spid="_x0000_s151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HlMMAAADdAAAADwAAAGRycy9kb3ducmV2LnhtbERPTWvCQBC9F/oflin0ZnYbUUvMRoql&#10;4rXqwd6G7JikZmdDdo3RX98tFHqbx/ucfDXaVgzU+8axhpdEgSAunWm40nDYf0xeQfiAbLB1TBpu&#10;5GFVPD7kmBl35U8adqESMYR9hhrqELpMSl/WZNEnriOO3Mn1FkOEfSVNj9cYbluZKjWXFhuODTV2&#10;tK6pPO8uVgMPl/OiUl/+fQjpelOm9+Z4/9b6+Wl8W4IINIZ/8Z97a+L86WwKv9/EE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h5TDAAAA3QAAAA8AAAAAAAAAAAAA&#10;AAAAoQIAAGRycy9kb3ducmV2LnhtbFBLBQYAAAAABAAEAPkAAACRAwAAAAA=&#10;" strokecolor="#1f1a17" strokeweight="0"/>
                </v:group>
                <v:rect id="Rectangle 25" o:spid="_x0000_s1513" style="position:absolute;left:18415;top:5822;width:95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0o8EA&#10;AADdAAAADwAAAGRycy9kb3ducmV2LnhtbERP22oCMRB9L/gPYQTfalatIqtRpCDY4ourHzBsZi+Y&#10;TJYkdbd/3xQE3+ZwrrPdD9aIB/nQOlYwm2YgiEunW64V3K7H9zWIEJE1Gsek4JcC7Hejty3m2vV8&#10;oUcRa5FCOOSooImxy6UMZUMWw9R1xImrnLcYE/S11B77FG6NnGfZSlpsOTU02NFnQ+W9+LEK5LU4&#10;9uvC+Mx9z6uz+TpdKnJKTcbDYQMi0hBf4qf7pNP8xfI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j9KPBAAAA3QAAAA8AAAAAAAAAAAAAAAAAmAIAAGRycy9kb3du&#10;cmV2LnhtbFBLBQYAAAAABAAEAPUAAACG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v:textbox>
                </v:rect>
                <v:line id="Line 26" o:spid="_x0000_s151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ZRjMIAAADdAAAADwAAAGRycy9kb3ducmV2LnhtbERPTWsCMRC9C/6HMAVvmm3FIlujFGFF&#10;e7KrF2/DZtxd3EzSTdT47xuh0Ns83ucsVtF04ka9by0reJ1kIIgrq1uuFRwPxXgOwgdkjZ1lUvAg&#10;D6vlcLDAXNs7f9OtDLVIIexzVNCE4HIpfdWQQT+xjjhxZ9sbDAn2tdQ93lO46eRblr1Lgy2nhgYd&#10;rRuqLuXVKCguLur9uY36J3Pdtticqq/5TqnRS/z8ABEohn/xn3ur0/zpbAbPb9IJ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ZRjMIAAADdAAAADwAAAAAAAAAAAAAA&#10;AAChAgAAZHJzL2Rvd25yZXYueG1sUEsFBgAAAAAEAAQA+QAAAJADAAAAAA==&#10;" strokeweight="0">
                  <v:stroke dashstyle="3 1"/>
                </v:line>
                <v:rect id="Rectangle 27" o:spid="_x0000_s151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Uz1MIA&#10;AADdAAAADwAAAGRycy9kb3ducmV2LnhtbERPS4vCMBC+C/sfwizsTVNXlLUaZRGERQ8+VvE6NGNT&#10;bCaliVr99UYQvM3H95zxtLGluFDtC8cKup0EBHHmdMG5gt3/vP0DwgdkjaVjUnAjD9PJR2uMqXZX&#10;3tBlG3IRQ9inqMCEUKVS+syQRd9xFXHkjq62GCKsc6lrvMZwW8rvJBlIiwXHBoMVzQxlp+3ZKjjQ&#10;fTn0i91+wWvT229WvJ5lrNTXZ/M7AhGoCW/xy/2n4/xefwDPb+IJ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TPUwgAAAN0AAAAPAAAAAAAAAAAAAAAAAJgCAABkcnMvZG93&#10;bnJldi54bWxQSwUGAAAAAAQABAD1AAAAhwMAAAAA&#10;" strokecolor="#903" strokeweight=".2pt"/>
                <v:rect id="Rectangle 28" o:spid="_x0000_s151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WT8QA&#10;AADdAAAADwAAAGRycy9kb3ducmV2LnhtbERPTWvCQBC9C/0PyxS86aYV25pmlSIIYg/V1OB1yE6z&#10;odnZkF019te7gtDbPN7nZIveNuJEna8dK3gaJyCIS6drrhTsv1ejNxA+IGtsHJOCC3lYzB8GGaba&#10;nXlHpzxUIoawT1GBCaFNpfSlIYt+7FriyP24zmKIsKuk7vAcw20jn5PkRVqsOTYYbGlpqPzNj1bB&#10;gf4+Z36zLza8NZNi98XbZclKDR/7j3cQgfrwL7671zrOn0xf4fZNP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lk/EAAAA3QAAAA8AAAAAAAAAAAAAAAAAmAIAAGRycy9k&#10;b3ducmV2LnhtbFBLBQYAAAAABAAEAPUAAACJAwAAAAA=&#10;" strokecolor="#903" strokeweight=".2pt"/>
                <v:group id="Group 29" o:spid="_x0000_s151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oval id="Oval 30" o:spid="_x0000_s151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31K8EA&#10;AADdAAAADwAAAGRycy9kb3ducmV2LnhtbERPS4vCMBC+C/6HMIK3NXWL6241iisI4kHwwZ6HZrap&#10;NpPSRK3/3giCt/n4njOdt7YSV2p86VjBcJCAIM6dLrlQcDysPr5B+ICssXJMCu7kYT7rdqaYaXfj&#10;HV33oRAxhH2GCkwIdSalzw1Z9ANXE0fu3zUWQ4RNIXWDtxhuK/mZJF/SYsmxwWBNS0P5eX+xCrg6&#10;b07pnzF58Ts+IG7TsFynSvV77WICIlAb3uKXe63j/HT0A8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N9SvBAAAA3QAAAA8AAAAAAAAAAAAAAAAAmAIAAGRycy9kb3du&#10;cmV2LnhtbFBLBQYAAAAABAAEAPUAAACGAwAAAAA=&#10;" fillcolor="#ffc" strokecolor="#242728" strokeweight=".05pt"/>
                  <v:line id="Line 31" o:spid="_x0000_s151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b+sUAAADdAAAADwAAAGRycy9kb3ducmV2LnhtbESPQWvCQBCF7wX/wzKCt7oxliCpq4gg&#10;9BKwVvE6zU6T1OxsyG5j/PedQ6G3Gd6b975Zb0fXqoH60Hg2sJgnoIhLbxuuDJw/Ds8rUCEiW2w9&#10;k4EHBdhuJk9rzK2/8zsNp1gpCeGQo4E6xi7XOpQ1OQxz3xGL9uV7h1HWvtK2x7uEu1anSZJphw1L&#10;Q40d7Wsqb6cfZ8B9D2NBxyKNq71/SUPB2eXzasxsOu5eQUUa47/57/rNCv4yE37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nb+sUAAADdAAAADwAAAAAAAAAA&#10;AAAAAAChAgAAZHJzL2Rvd25yZXYueG1sUEsFBgAAAAAEAAQA+QAAAJMDAAAAAA==&#10;" strokecolor="#242728" strokeweight=".05pt"/>
                </v:group>
                <v:rect id="Rectangle 32" o:spid="_x0000_s1520" style="position:absolute;left:28968;top:5854;width:970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dhr8A&#10;AADdAAAADwAAAGRycy9kb3ducmV2LnhtbERP24rCMBB9X/Afwgi+rakKItUoIgiu7IvVDxia6QWT&#10;SUmi7f69WRB8m8O5zmY3WCOe5EPrWMFsmoEgLp1uuVZwux6/VyBCRNZoHJOCPwqw246+Nphr1/OF&#10;nkWsRQrhkKOCJsYulzKUDVkMU9cRJ65y3mJM0NdSe+xTuDVynmVLabHl1NBgR4eGynvxsArktTj2&#10;q8L4zJ3n1a/5OV0qckpNxsN+DSLSED/it/uk0/zFcgb/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eJ2GvwAAAN0AAAAPAAAAAAAAAAAAAAAAAJgCAABkcnMvZG93bnJl&#10;di54bWxQSwUGAAAAAAQABAD1AAAAhAM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v:textbox>
                </v:rect>
                <v:line id="Line 33" o:spid="_x0000_s152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DRcEAAADdAAAADwAAAGRycy9kb3ducmV2LnhtbERPS4vCMBC+C/sfwizsTVNdEKlGEaGi&#10;e/Kxl70NzdgWm0lsomb/vREEb/PxPWe2iKYVN+p8Y1nBcJCBIC6tbrhS8Hss+hMQPiBrbC2Tgn/y&#10;sJh/9GaYa3vnPd0OoRIphH2OCuoQXC6lL2sy6AfWESfuZDuDIcGukrrDewo3rRxl2VgabDg11Oho&#10;VVN5PlyNguLsot6dmqgvmWs3xfqv/Jlslfr6jMspiEAxvMUv90an+d/jETy/SS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AwNFwQAAAN0AAAAPAAAAAAAAAAAAAAAA&#10;AKECAABkcnMvZG93bnJldi54bWxQSwUGAAAAAAQABAD5AAAAjwMAAAAA&#10;" strokeweight="0">
                  <v:stroke dashstyle="3 1"/>
                </v:line>
                <v:rect id="Rectangle 34" o:spid="_x0000_s152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a8cIA&#10;AADdAAAADwAAAGRycy9kb3ducmV2LnhtbERPTYvCMBC9L/gfwgje1lQLotUoIgjiHlZdxevQjE2x&#10;mZQmand/vRGEvc3jfc5s0dpK3KnxpWMFg34Cgjh3uuRCwfFn/TkG4QOyxsoxKfglD4t552OGmXYP&#10;3tP9EAoRQ9hnqMCEUGdS+tyQRd93NXHkLq6xGCJsCqkbfMRwW8lhkoykxZJjg8GaVoby6+FmFZzp&#10;72vit8fTlncmPe2/ebfKWalet11OQQRqw7/47d7oOD8dpfD6Jp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lrxwgAAAN0AAAAPAAAAAAAAAAAAAAAAAJgCAABkcnMvZG93&#10;bnJldi54bWxQSwUGAAAAAAQABAD1AAAAhwMAAAAA&#10;" strokecolor="#903" strokeweight=".2pt"/>
                <v:rect id="Rectangle 35" o:spid="_x0000_s152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fChcIA&#10;AADdAAAADwAAAGRycy9kb3ducmV2LnhtbERPS4vCMBC+C/sfwizsTVNXkbUaZRGERQ8+VvE6NGNT&#10;bCaliVr99UYQvM3H95zxtLGluFDtC8cKup0EBHHmdMG5gt3/vP0DwgdkjaVjUnAjD9PJR2uMqXZX&#10;3tBlG3IRQ9inqMCEUKVS+syQRd9xFXHkjq62GCKsc6lrvMZwW8rvJBlIiwXHBoMVzQxlp+3ZKjjQ&#10;fTn0i91+wWvT229WvJ5lrNTXZ/M7AhGoCW/xy/2n4/zeoA/Pb+IJ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18KFwgAAAN0AAAAPAAAAAAAAAAAAAAAAAJgCAABkcnMvZG93&#10;bnJldi54bWxQSwUGAAAAAAQABAD1AAAAhwMAAAAA&#10;" strokecolor="#903" strokeweight=".2pt"/>
                <v:line id="Line 36" o:spid="_x0000_s152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y78QAAADdAAAADwAAAGRycy9kb3ducmV2LnhtbERPS2vCQBC+C/0PyxR6001bDBKzStEK&#10;7aGCDxBvQ3aSjWZn0+xW47/vFgre5uN7Tj7vbSMu1PnasYLnUQKCuHC65krBfrcaTkD4gKyxcUwK&#10;buRhPnsY5Jhpd+UNXbahEjGEfYYKTAhtJqUvDFn0I9cSR650ncUQYVdJ3eE1httGviRJKi3WHBsM&#10;trQwVJy3P1YBNub7sFqu34/yK11rkseTKz+Venrs36YgAvXhLv53f+g4/zUdw9838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qTLvxAAAAN0AAAAPAAAAAAAAAAAA&#10;AAAAAKECAABkcnMvZG93bnJldi54bWxQSwUGAAAAAAQABAD5AAAAkgMAAAAA&#10;" strokecolor="#903" strokeweight=".2pt"/>
                <v:line id="Line 37" o:spid="_x0000_s152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WcE8QAAADdAAAADwAAAGRycy9kb3ducmV2LnhtbERPS4vCMBC+L/gfwgheZE1Utitdo4gg&#10;iCwsPi7ehmZsuzaT0kRb/71ZWPA2H99z5svOVuJOjS8daxiPFAjizJmScw2n4+Z9BsIHZIOVY9Lw&#10;IA/LRe9tjqlxLe/pfgi5iCHsU9RQhFCnUvqsIIt+5GriyF1cYzFE2OTSNNjGcFvJiVKJtFhybCiw&#10;pnVB2fVwsxrq48fme/wzlO3vrvxUanh+3LZnrQf9bvUFIlAXXuJ/99bE+dMkgb9v4gl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wTxAAAAN0AAAAPAAAAAAAAAAAA&#10;AAAAAKECAABkcnMvZG93bnJldi54bWxQSwUGAAAAAAQABAD5AAAAkgMAAAAA&#10;" strokecolor="#903" strokeweight=".7pt"/>
                <v:line id="Line 38" o:spid="_x0000_s152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Tn4sYAAADdAAAADwAAAGRycy9kb3ducmV2LnhtbERPS2vCQBC+C/0Pywi96cY+fERXEWml&#10;IBSNHnIcsmOSNjsbsqtJ++vdQsHbfHzPWaw6U4krNa60rGA0jEAQZ1aXnCs4Hd8HUxDOI2usLJOC&#10;H3KwWj70Fhhr2/KBronPRQhhF6OCwvs6ltJlBRl0Q1sTB+5sG4M+wCaXusE2hJtKPkXRWBosOTQU&#10;WNOmoOw7uRgFr3L38rZNt/tD+9WNfmfJ5y5NL0o99rv1HISnzt/F/+4PHeY/jyfw9004QS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E5+LGAAAA3QAAAA8AAAAAAAAA&#10;AAAAAAAAoQIAAGRycy9kb3ducmV2LnhtbFBLBQYAAAAABAAEAPkAAACUAwAAAAA=&#10;" strokecolor="#903" strokeweight=".7pt"/>
                <v:rect id="Rectangle 39" o:spid="_x0000_s1527" style="position:absolute;left:2800;top:8324;width:1092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0G8MA&#10;AADdAAAADwAAAGRycy9kb3ducmV2LnhtbESP3WoCMRCF74W+Q5hC7zRbCyKrUaQg2NIbVx9g2Mz+&#10;YDJZktRd3965KPRuhnPmnG+2+8k7daeY+sAG3hcFKOI62J5bA9fLcb4GlTKyRReYDDwowX73Mtti&#10;acPIZ7pXuVUSwqlEA13OQ6l1qjvymBZhIBatCdFjljW22kYcJdw7vSyKlfbYszR0ONBnR/Wt+vUG&#10;9KU6juvKxSJ8L5sf93U6NxSMeXudDhtQmab8b/67PlnB/1gJrn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0G8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52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46sMAAADdAAAADwAAAGRycy9kb3ducmV2LnhtbERPS2sCMRC+C/0PYQreNFsLS12NUrRC&#10;e6jgA8TbsBk3q5vJuom6/fdGKHibj+8542lrK3GlxpeOFbz1ExDEudMlFwq2m0XvA4QPyBorx6Tg&#10;jzxMJy+dMWba3XhF13UoRAxhn6ECE0KdSelzQxZ939XEkTu4xmKIsCmkbvAWw20lB0mSSoslxwaD&#10;Nc0M5af1xSrAypx3i/nyay9/06UmuT+6w49S3df2cwQiUBue4n/3t47z39MhPL6JJ8jJ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kOOrDAAAA3QAAAA8AAAAAAAAAAAAA&#10;AAAAoQIAAGRycy9kb3ducmV2LnhtbFBLBQYAAAAABAAEAPkAAACRAwAAAAA=&#10;" strokecolor="#903" strokeweight=".2pt"/>
                <v:line id="Line 41" o:spid="_x0000_s152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3IccAAADdAAAADwAAAGRycy9kb3ducmV2LnhtbESPQWvCQBCF70L/wzKFXkR3bbFKdJVS&#10;EKQIperF25Adk9jsbMiuJv77zkHobYb35r1vluve1+pGbawCW5iMDSjiPLiKCwvHw2Y0BxUTssM6&#10;MFm4U4T16mmwxMyFjn/otk+FkhCOGVooU2oyrWNeksc4Dg2xaOfQekyytoV2LXYS7mv9asy79lix&#10;NJTY0GdJ+e/+6i00h+lmN/ke6u7yVc2MGZ7u1+3J2pfn/mMBKlGf/s2P660T/LeZ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qTchxwAAAN0AAAAPAAAAAAAA&#10;AAAAAAAAAKECAABkcnMvZG93bnJldi54bWxQSwUGAAAAAAQABAD5AAAAlQMAAAAA&#10;" strokecolor="#903" strokeweight=".7pt"/>
                <v:line id="Line 42" o:spid="_x0000_s153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M0MYAAADdAAAADwAAAGRycy9kb3ducmV2LnhtbERPTWvCQBC9F/oflin0VjfRtmp0FZFW&#10;BKFo9JDjkB2TtNnZkF1N2l/fFQq9zeN9znzZm1pcqXWVZQXxIAJBnFtdcaHgdHx/moBwHlljbZkU&#10;fJOD5eL+bo6Jth0f6Jr6QoQQdgkqKL1vEildXpJBN7ANceDOtjXoA2wLqVvsQrip5TCKXqXBikND&#10;iQ2tS8q/0otR8CJ3z2+bbLM/dJ99/DNNP3ZZdlHq8aFfzUB46v2/+M+91WH+aBzD7Ztw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4TNDGAAAA3QAAAA8AAAAAAAAA&#10;AAAAAAAAoQIAAGRycy9kb3ducmV2LnhtbFBLBQYAAAAABAAEAPkAAACUAwAAAAA=&#10;" strokecolor="#903" strokeweight=".7pt"/>
                <v:rect id="Rectangle 43" o:spid="_x0000_s1531" style="position:absolute;left:14065;top:11385;width:1092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VLMAA&#10;AADdAAAADwAAAGRycy9kb3ducmV2LnhtbERP22oCMRB9F/yHMIJvmnWF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OVL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53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Z3cQAAADdAAAADwAAAGRycy9kb3ducmV2LnhtbERPTWvCQBC9C/6HZQRvurGCSupGxFbQ&#10;Q4VqoXgbspNsanY2za6a/vtuQehtHu9zlqvO1uJGra8cK5iMExDEudMVlwo+TtvRAoQPyBprx6Tg&#10;hzyssn5vial2d36n2zGUIoawT1GBCaFJpfS5IYt+7BriyBWutRgibEupW7zHcFvLpySZSYsVxwaD&#10;DW0M5Zfj1SrA2nx/bl8Or2f5NjtokucvV+yVGg669TOIQF34Fz/cOx3nT+dT+Psmni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1ZndxAAAAN0AAAAPAAAAAAAAAAAA&#10;AAAAAKECAABkcnMvZG93bnJldi54bWxQSwUGAAAAAAQABAD5AAAAkgMAAAAA&#10;" strokecolor="#903" strokeweight=".2pt"/>
                <v:line id="Line 45" o:spid="_x0000_s153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BqcQAAADdAAAADwAAAGRycy9kb3ducmV2LnhtbERPTWvCQBC9C/6HZQRvddNarEQ3Iq1C&#10;e6igFcTbkJ1kU7OzaXbV9N93hYK3ebzPmS86W4sLtb5yrOBxlIAgzp2uuFSw/1o/TEH4gKyxdkwK&#10;fsnDIuv35phqd+UtXXahFDGEfYoKTAhNKqXPDVn0I9cQR65wrcUQYVtK3eI1httaPiXJRFqsODYY&#10;bOjVUH7ana0CrM3PYf22WR3l52SjSR6/XfGh1HDQLWcgAnXhLv53v+s4f/zyDL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AGpxAAAAN0AAAAPAAAAAAAAAAAA&#10;AAAAAKECAABkcnMvZG93bnJldi54bWxQSwUGAAAAAAQABAD5AAAAkgMAAAAA&#10;" strokecolor="#903" strokeweight=".2pt"/>
                <v:line id="Line 46" o:spid="_x0000_s153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JegscAAADdAAAADwAAAGRycy9kb3ducmV2LnhtbESPT08CMRDF7yZ+h2ZIvBjoCgpkoRCU&#10;aDh44U84T7bDbsN2WraVXfz01sTE20zee795M192thZXaoJxrOBpkIEgLpw2XCo47N/7UxAhImus&#10;HZOCGwVYLu7v5phr1/KWrrtYigThkKOCKkafSxmKiiyGgfPESTu5xmJMa1NK3WCb4LaWwywbS4uG&#10;04UKPb1VVJx3XzZRvo1//Tw/jp67tRkPL/roqf1Q6qHXrWYgInXx3/yX3uhUfzR5gd9v0gh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Ql6CxwAAAN0AAAAPAAAAAAAA&#10;AAAAAAAAAKECAABkcnMvZG93bnJldi54bWxQSwUGAAAAAAQABAD5AAAAlQMAAAAA&#10;" strokecolor="#903" strokeweight=".2pt"/>
                <v:line id="Line 47" o:spid="_x0000_s153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iiN8YAAADdAAAADwAAAGRycy9kb3ducmV2LnhtbERP22rCQBB9L/Qflin0rW6sVCW6SgmU&#10;ShGq8QK+DdkxCc3Ohuw2Jv16Vyj4NodznfmyM5VoqXGlZQXDQQSCOLO65FzBfvfxMgXhPLLGyjIp&#10;6MnBcvH4MMdY2wtvqU19LkIIuxgVFN7XsZQuK8igG9iaOHBn2xj0ATa51A1eQrip5GsUjaXBkkND&#10;gTUlBWU/6a9R8Lb55iT5G30e+nb9ddr22YqOa6Wen7r3GQhPnb+L/90rHeaPJmO4fRNO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YojfGAAAA3QAAAA8AAAAAAAAA&#10;AAAAAAAAoQIAAGRycy9kb3ducmV2LnhtbFBLBQYAAAAABAAEAPkAAACUAwAAAAA=&#10;" strokecolor="#903" strokeweight=".7pt"/>
                <v:line id="Line 48" o:spid="_x0000_s153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vVcQAAADdAAAADwAAAGRycy9kb3ducmV2LnhtbERPS4vCMBC+L/gfwgh7kTVxF+1SjSKC&#10;IMuC+Lh4G5qxrTaT0kRb//1GEPY2H99zZovOVuJOjS8daxgNFQjizJmScw3Hw/rjG4QPyAYrx6Th&#10;QR4W897bDFPjWt7RfR9yEUPYp6ihCKFOpfRZQRb90NXEkTu7xmKIsMmlabCN4baSn0pNpMWSY0OB&#10;Na0Kyq77m9VQH8br39F2INvLT5koNTg9bpuT1u/9bjkFEagL/+KXe2Pi/K8kgec38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K9VxAAAAN0AAAAPAAAAAAAAAAAA&#10;AAAAAKECAABkcnMvZG93bnJldi54bWxQSwUGAAAAAAQABAD5AAAAkgMAAAAA&#10;" strokecolor="#903" strokeweight=".7pt"/>
                <v:rect id="Rectangle 49" o:spid="_x0000_s1537"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ixsQA&#10;AADdAAAADwAAAGRycy9kb3ducmV2LnhtbESP3WoCMRCF74W+Q5hC72q2Cla2RpGCoMUb1z7AsJn9&#10;wWSyJKm7ffvORcG7Gc6Zc77Z7Cbv1J1i6gMbeJsXoIjrYHtuDXxfD69rUCkjW3SBycAvJdhtn2Yb&#10;LG0Y+UL3KrdKQjiVaKDLeSi1TnVHHtM8DMSiNSF6zLLGVtuIo4R7pxdFsdIee5aGDgf67Ki+VT/e&#10;gL5Wh3FduViEr0VzdqfjpaFgzMvztP8AlWnKD/P/9dEK/vJd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osb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53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uN8QAAADdAAAADwAAAGRycy9kb3ducmV2LnhtbERPS2sCMRC+C/6HMEJvNauC1dUo4gPa&#10;Q4WqIN6GzbhZ3UzWTarbf98UCt7m43vOdN7YUtyp9oVjBb1uAoI4c7rgXMFhv3kdgfABWWPpmBT8&#10;kIf5rN2aYqrdg7/ovgu5iCHsU1RgQqhSKX1myKLvuoo4cmdXWwwR1rnUNT5iuC1lP0mG0mLBscFg&#10;RUtD2XX3bRVgaW7HzWq7PsnP4VaTPF3c+UOpl06zmIAI1ISn+N/9ruP8wdsY/r6JJ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Pa43xAAAAN0AAAAPAAAAAAAAAAAA&#10;AAAAAKECAABkcnMvZG93bnJldi54bWxQSwUGAAAAAAQABAD5AAAAkgMAAAAA&#10;" strokecolor="#903" strokeweight=".2pt"/>
                <v:line id="Line 51" o:spid="_x0000_s153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xHBscAAADdAAAADwAAAGRycy9kb3ducmV2LnhtbESPQWvCQBCF70L/wzKFXkR3bbFKdJVS&#10;EKQIperF25Adk9jsbMiuJv77zkHobYb35r1vluve1+pGbawCW5iMDSjiPLiKCwvHw2Y0BxUTssM6&#10;MFm4U4T16mmwxMyFjn/otk+FkhCOGVooU2oyrWNeksc4Dg2xaOfQekyytoV2LXYS7mv9asy79lix&#10;NJTY0GdJ+e/+6i00h+lmN/ke6u7yVc2MGZ7u1+3J2pfn/mMBKlGf/s2P660T/Le5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fEcGxwAAAN0AAAAPAAAAAAAA&#10;AAAAAAAAAKECAABkcnMvZG93bnJldi54bWxQSwUGAAAAAAQABAD5AAAAlQMAAAAA&#10;" strokecolor="#903" strokeweight=".7pt"/>
                <v:line id="Line 52" o:spid="_x0000_s154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0898UAAADdAAAADwAAAGRycy9kb3ducmV2LnhtbERPS2vCQBC+F/wPywje6iZ9iEZXkVKl&#10;IIhGDzkO2WmSmp0N2dWk/fXdQsHbfHzPWax6U4sbta6yrCAeRyCIc6srLhScT5vHKQjnkTXWlknB&#10;NzlYLQcPC0y07fhIt9QXIoSwS1BB6X2TSOnykgy6sW2IA/dpW4M+wLaQusUuhJtaPkXRRBqsODSU&#10;2NBbSfklvRoFr3L38r7Ntodj99XHP7N0v8uyq1KjYb+eg/DU+7v43/2hw/znaQx/34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0898UAAADdAAAADwAAAAAAAAAA&#10;AAAAAAChAgAAZHJzL2Rvd25yZXYueG1sUEsFBgAAAAAEAAQA+QAAAJMDAAAAAA==&#10;" strokecolor="#903" strokeweight=".7pt"/>
                <v:rect id="Rectangle 53" o:spid="_x0000_s1541" style="position:absolute;left:25590;top:18300;width:336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lC8EA&#10;AADdAAAADwAAAGRycy9kb3ducmV2LnhtbERP3WrCMBS+F3yHcITd2XQdSKlGGQNBx26sPsChOf1h&#10;yUlJou3efhkMvDsf3+/ZHWZrxIN8GBwreM1yEMSN0wN3Cm7X47oEESKyRuOYFPxQgMN+udhhpd3E&#10;F3rUsRMphEOFCvoYx0rK0PRkMWRuJE5c67zFmKDvpPY4pXBrZJHnG2lx4NTQ40gfPTXf9d0qkNf6&#10;OJW18bn7LNovcz5dWnJKvazm9y2ISHN8iv/dJ53mv5UF/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QvBAAAA3Q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Hủy</w:t>
                        </w:r>
                      </w:p>
                    </w:txbxContent>
                  </v:textbox>
                </v:rect>
                <v:line id="Line 54" o:spid="_x0000_s154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NLE8QAAADdAAAADwAAAGRycy9kb3ducmV2LnhtbERPTWvCQBC9F/wPyxS81Y0VikbXUISK&#10;0FbR9uBxzI7ZkOxszG5j+u9dodDbPN7nLLLe1qKj1peOFYxHCQji3OmSCwXfX29PUxA+IGusHZOC&#10;X/KQLQcPC0y1u/KeukMoRAxhn6ICE0KTSulzQxb9yDXEkTu71mKIsC2kbvEaw20tn5PkRVosOTYY&#10;bGhlKK8OP1ZBl3RmPeuPl/dTs7Ofldl+jOVWqeFj/zoHEagP/+I/90bH+ZPpBO7fxB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0sTxAAAAN0AAAAPAAAAAAAAAAAA&#10;AAAAAKECAABkcnMvZG93bnJldi54bWxQSwUGAAAAAAQABAD5AAAAkgMAAAAA&#10;" strokecolor="#903" strokeweight="0">
                  <v:stroke dashstyle="3 1"/>
                </v:line>
                <v:line id="Line 55" o:spid="_x0000_s154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Pp/MUAAADdAAAADwAAAGRycy9kb3ducmV2LnhtbERPTWvCQBC9C/0PyxR6003VikRXkYAo&#10;IlRjW+htyI5JaHY2ZLcx6a/vFgre5vE+Z7nuTCVaalxpWcHzKAJBnFldcq7g7bIdzkE4j6yxskwK&#10;enKwXj0Mlhhre+MztanPRQhhF6OCwvs6ltJlBRl0I1sTB+5qG4M+wCaXusFbCDeVHEfRTBosOTQU&#10;WFNSUPaVfhsFL6dXTpKfye69b4+Hz3Of7enjqNTTY7dZgPDU+bv4373XYf5kPoW/b8IJ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Pp/MUAAADdAAAADwAAAAAAAAAA&#10;AAAAAAChAgAAZHJzL2Rvd25yZXYueG1sUEsFBgAAAAAEAAQA+QAAAJMDAAAAAA==&#10;" strokecolor="#903" strokeweight=".7pt"/>
                <v:line id="Line 56" o:spid="_x0000_s154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vknsQAAADdAAAADwAAAGRycy9kb3ducmV2LnhtbERPS4vCMBC+L/gfwgheRBN38UE1iiwI&#10;IsLi4+JtaMa22kxKE2399xthYW/z8T1nsWptKZ5U+8KxhtFQgSBOnSk403A+bQYzED4gGywdk4YX&#10;eVgtOx8LTIxr+EDPY8hEDGGfoIY8hCqR0qc5WfRDVxFH7upqiyHCOpOmxiaG21J+KjWRFguODTlW&#10;9J1Tej8+rIbqNN7sRz992dx2xVSp/uX12F607nXb9RxEoDb8i//cWxPnf83G8P4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C+SexAAAAN0AAAAPAAAAAAAAAAAA&#10;AAAAAKECAABkcnMvZG93bnJldi54bWxQSwUGAAAAAAQABAD5AAAAkgMAAAAA&#10;" strokecolor="#903" strokeweight=".7pt"/>
                <v:rect id="Rectangle 57" o:spid="_x0000_s1545"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jCMAA&#10;AADdAAAADwAAAGRycy9kb3ducmV2LnhtbERP24rCMBB9X/Afwgi+rakKUqpRlgVBl32x+gFDM71g&#10;MilJtPXvNwuCb3M419nuR2vEg3zoHCtYzDMQxJXTHTcKrpfDZw4iRGSNxjEpeFKA/W7yscVCu4HP&#10;9ChjI1IIhwIVtDH2hZShaslimLueOHG18xZjgr6R2uOQwq2RyyxbS4sdp4YWe/puqbqVd6tAXsrD&#10;kJfGZ+5nWf+a0/Fck1NqNh2/NiAijfEtfrmPOs1f5W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3jC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54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NEMUAAADdAAAADwAAAGRycy9kb3ducmV2LnhtbERPS2vCQBC+C/0PyxR6Mxst+EhdRQSl&#10;YGvxcehxmp1mg9nZmN3G9N93BaG3+fieM1t0thItNb50rGCQpCCIc6dLLhScjuv+BIQPyBorx6Tg&#10;lzws5g+9GWbaXXlP7SEUIoawz1CBCaHOpPS5IYs+cTVx5L5dYzFE2BRSN3iN4baSwzQdSYslxwaD&#10;Na0M5efDj1XQpq3ZTLvPy/ar/rDvZ7N7G8idUk+P3fIFRKAu/Ivv7lcd5z9PxnD7Jp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hNEMUAAADdAAAADwAAAAAAAAAA&#10;AAAAAAChAgAAZHJzL2Rvd25yZXYueG1sUEsFBgAAAAAEAAQA+QAAAJMDAAAAAA==&#10;" strokecolor="#903" strokeweight="0">
                  <v:stroke dashstyle="3 1"/>
                </v:line>
                <v:line id="Line 59" o:spid="_x0000_s154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7j+cgAAADdAAAADwAAAGRycy9kb3ducmV2LnhtbESPT0vDQBDF70K/wzIFb3bTFqXEbksJ&#10;FIsUtH/B25Adk2B2NmTXNPHTOwfB2wzvzXu/Wa57V6uO2lB5NjCdJKCIc28rLgycT9uHBagQkS3W&#10;nsnAQAHWq9HdElPrb3yg7hgLJSEcUjRQxtikWoe8JIdh4hti0T596zDK2hbatniTcFfrWZI8aYcV&#10;S0OJDWUl5V/Hb2fg8f2Ns+xn/nIZuv3rx2HId3TdG3M/7jfPoCL18d/8d72zgj9fCK5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7j+cgAAADdAAAADwAAAAAA&#10;AAAAAAAAAAChAgAAZHJzL2Rvd25yZXYueG1sUEsFBgAAAAAEAAQA+QAAAJYDAAAAAA==&#10;" strokecolor="#903" strokeweight=".7pt"/>
                <v:line id="Line 60" o:spid="_x0000_s154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bum8QAAADdAAAADwAAAGRycy9kb3ducmV2LnhtbERPS4vCMBC+L/gfwgheZE1c8bHVKLIg&#10;iCyIuhdvQzPbVptJaaKt/94sCHubj+85i1VrS3Gn2heONQwHCgRx6kzBmYaf0+Z9BsIHZIOlY9Lw&#10;IA+rZedtgYlxDR/ofgyZiCHsE9SQh1AlUvo0J4t+4CriyP262mKIsM6kqbGJ4baUH0pNpMWCY0OO&#10;FX3llF6PN6uhOo0338N9XzaXXTFVqn9+3LZnrXvddj0HEagN/+KXe2vi/NHsE/6+iSf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Ru6bxAAAAN0AAAAPAAAAAAAAAAAA&#10;AAAAAKECAABkcnMvZG93bnJldi54bWxQSwUGAAAAAAQABAD5AAAAkgMAAAAA&#10;" strokecolor="#903" strokeweight=".7pt"/>
                <v:rect id="Rectangle 61" o:spid="_x0000_s1549"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IOsQA&#10;AADdAAAADwAAAGRycy9kb3ducmV2LnhtbESP3WoCMRCF74W+Q5hC7zRbC2K3RikFwYo3rn2AYTP7&#10;Q5PJkqTu9u2dC8G7Gc6Zc77Z7Cbv1JVi6gMbeF0UoIjrYHtuDfxc9vM1qJSRLbrAZOCfEuy2T7MN&#10;ljaMfKZrlVslIZxKNNDlPJRap7ojj2kRBmLRmhA9Zlljq23EUcK908uiWGmPPUtDhwN9dVT/Vn/e&#10;gL5U+3FduViE47I5ue/DuaFgzMvz9PkBKtOUH+b79cEK/tu78Ms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SDr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55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TmIsQAAADdAAAADwAAAGRycy9kb3ducmV2LnhtbERPTWvCQBC9F/wPywi91U1aEI2uUgRF&#10;qFWMPfQ4ZqfZYHY2zW5j+u+7BcHbPN7nzJe9rUVHra8cK0hHCQjiwumKSwUfp/XTBIQPyBprx6Tg&#10;lzwsF4OHOWbaXflIXR5KEUPYZ6jAhNBkUvrCkEU/cg1x5L5cazFE2JZSt3iN4baWz0kylhYrjg0G&#10;G1oZKi75j1XQJZ3ZTPvP77dzc7DvF7PfpXKv1OOwf52BCNSHu/jm3uo4/2Wawv838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OYixAAAAN0AAAAPAAAAAAAAAAAA&#10;AAAAAKECAABkcnMvZG93bnJldi54bWxQSwUGAAAAAAQABAD5AAAAkgMAAAAA&#10;" strokecolor="#903" strokeweight="0">
                  <v:stroke dashstyle="3 1"/>
                </v:line>
                <v:line id="Line 63" o:spid="_x0000_s155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9CzsUAAADdAAAADwAAAGRycy9kb3ducmV2LnhtbERP22rCQBB9F/oPyxT6phuVFhtdRQKi&#10;FKFe2oJvQ3ZMgtnZkN3GxK93CwXf5nCuM1u0phQN1a6wrGA4iEAQp1YXnCn4Oq76ExDOI2ssLZOC&#10;jhws5k+9GcbaXnlPzcFnIoSwi1FB7n0VS+nSnAy6ga2IA3e2tUEfYJ1JXeM1hJtSjqLoTRosODTk&#10;WFGSU3o5/BoFr7tPTpLbeP3dNduP075LN/SzVerluV1OQXhq/UP8797oMH/8PoK/b8IJ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9CzsUAAADdAAAADwAAAAAAAAAA&#10;AAAAAAChAgAAZHJzL2Rvd25yZXYueG1sUEsFBgAAAAAEAAQA+QAAAJMDAAAAAA==&#10;" strokecolor="#903" strokeweight=".7pt"/>
                <v:line id="Line 64" o:spid="_x0000_s155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dPrMUAAADdAAAADwAAAGRycy9kb3ducmV2LnhtbERPTWvCQBC9F/oflil4kbqrorbRVUpB&#10;kFIojb3kNmTHJJqdDdk1if++WxB6m8f7nM1usLXoqPWVYw3TiQJBnDtTcaHh57h/fgHhA7LB2jFp&#10;uJGH3fbxYYOJcT1/U5eGQsQQ9glqKENoEil9XpJFP3ENceROrrUYImwLaVrsY7it5UyppbRYcWwo&#10;saH3kvJLerUamuNi/zn9Gsv+/FGtlBpnt+sh03r0NLytQQQawr/47j6YOH/+Ooe/b+IJ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dPrMUAAADdAAAADwAAAAAAAAAA&#10;AAAAAAChAgAAZHJzL2Rvd25yZXYueG1sUEsFBgAAAAAEAAQA+QAAAJMDAAAAAA==&#10;" strokecolor="#903" strokeweight=".7pt"/>
                <v:rect id="Rectangle 65" o:spid="_x0000_s1553"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OOcEA&#10;AADdAAAADwAAAGRycy9kb3ducmV2LnhtbERP22oCMRB9L/gPYQTfalYtoqtRpCDY4ourHzBsZi+Y&#10;TJYkdbd/3xQE3+ZwrrPdD9aIB/nQOlYwm2YgiEunW64V3K7H9xWIEJE1Gsek4JcC7Hejty3m2vV8&#10;oUcRa5FCOOSooImxy6UMZUMWw9R1xImrnLcYE/S11B77FG6NnGfZUlpsOTU02NFnQ+W9+LEK5LU4&#10;9qvC+Mx9z6uz+TpdKnJKTcbDYQMi0hBf4qf7pNP8xfo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aTjnBAAAA3Q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2D5C33" w:rsidRDefault="00522185" w:rsidP="00522185">
      <w:pPr>
        <w:pStyle w:val="Caption"/>
        <w:ind w:left="720"/>
        <w:jc w:val="center"/>
        <w:rPr>
          <w:sz w:val="28"/>
          <w:szCs w:val="28"/>
        </w:rPr>
      </w:pPr>
      <w:r>
        <w:rPr>
          <w:sz w:val="28"/>
          <w:szCs w:val="28"/>
        </w:rPr>
        <w:t>Hình 10. Biểu đồ trình tự hủy</w:t>
      </w:r>
      <w:r w:rsidRPr="0048052D">
        <w:rPr>
          <w:sz w:val="28"/>
          <w:szCs w:val="28"/>
        </w:rPr>
        <w:t xml:space="preserve"> </w:t>
      </w:r>
      <w:r>
        <w:rPr>
          <w:sz w:val="28"/>
          <w:szCs w:val="28"/>
        </w:rPr>
        <w:t>hồ sơ nhân sự</w:t>
      </w:r>
    </w:p>
    <w:p w:rsidR="00522185" w:rsidRPr="00F46BAE" w:rsidRDefault="00522185" w:rsidP="00522185">
      <w:pPr>
        <w:pStyle w:val="Noidung-Doan"/>
        <w:tabs>
          <w:tab w:val="left" w:pos="709"/>
          <w:tab w:val="left" w:pos="1080"/>
        </w:tabs>
        <w:spacing w:before="0" w:after="0" w:line="312" w:lineRule="auto"/>
        <w:ind w:left="426" w:firstLine="0"/>
        <w:textAlignment w:val="baseline"/>
        <w:rPr>
          <w:color w:val="000000" w:themeColor="text1"/>
          <w:sz w:val="28"/>
          <w:szCs w:val="28"/>
        </w:rPr>
      </w:pPr>
    </w:p>
    <w:p w:rsidR="00522185" w:rsidRDefault="00522185" w:rsidP="00522185">
      <w:pPr>
        <w:pStyle w:val="Noidung-Doan"/>
        <w:tabs>
          <w:tab w:val="left" w:pos="990"/>
          <w:tab w:val="left" w:pos="1620"/>
        </w:tabs>
        <w:spacing w:before="0" w:after="0" w:line="312" w:lineRule="auto"/>
        <w:ind w:left="648" w:firstLine="0"/>
        <w:textAlignment w:val="baseline"/>
        <w:rPr>
          <w:b/>
          <w:color w:val="000000" w:themeColor="text1"/>
          <w:sz w:val="28"/>
          <w:szCs w:val="28"/>
        </w:rPr>
      </w:pPr>
      <w:r>
        <w:rPr>
          <w:b/>
          <w:color w:val="000000" w:themeColor="text1"/>
          <w:sz w:val="28"/>
          <w:szCs w:val="28"/>
        </w:rPr>
        <w:t>c) Quả</w:t>
      </w:r>
      <w:r w:rsidRPr="00F46BAE">
        <w:rPr>
          <w:b/>
          <w:color w:val="000000" w:themeColor="text1"/>
          <w:sz w:val="28"/>
          <w:szCs w:val="28"/>
        </w:rPr>
        <w:t>n lý chấm công</w:t>
      </w:r>
    </w:p>
    <w:p w:rsidR="00522185" w:rsidRDefault="00522185" w:rsidP="00522185">
      <w:pPr>
        <w:pStyle w:val="Noidung-Doan"/>
        <w:tabs>
          <w:tab w:val="left" w:pos="990"/>
          <w:tab w:val="left" w:pos="1620"/>
        </w:tabs>
        <w:spacing w:before="0" w:after="0" w:line="312" w:lineRule="auto"/>
        <w:ind w:left="648" w:firstLine="0"/>
        <w:textAlignment w:val="baseline"/>
        <w:rPr>
          <w:b/>
          <w:color w:val="000000" w:themeColor="text1"/>
          <w:sz w:val="28"/>
          <w:szCs w:val="28"/>
        </w:rPr>
      </w:pPr>
      <w:r w:rsidRPr="00880E0D">
        <w:rPr>
          <w:b/>
          <w:noProof/>
          <w:color w:val="000000" w:themeColor="text1"/>
          <w:sz w:val="28"/>
          <w:szCs w:val="28"/>
          <w:lang w:val="en-AU" w:eastAsia="en-AU"/>
        </w:rPr>
        <mc:AlternateContent>
          <mc:Choice Requires="wps">
            <w:drawing>
              <wp:anchor distT="0" distB="0" distL="114300" distR="114300" simplePos="0" relativeHeight="251728896" behindDoc="0" locked="0" layoutInCell="1" allowOverlap="1" wp14:anchorId="2019C860" wp14:editId="1828C193">
                <wp:simplePos x="0" y="0"/>
                <wp:positionH relativeFrom="column">
                  <wp:posOffset>2419350</wp:posOffset>
                </wp:positionH>
                <wp:positionV relativeFrom="paragraph">
                  <wp:posOffset>265430</wp:posOffset>
                </wp:positionV>
                <wp:extent cx="464641" cy="223586"/>
                <wp:effectExtent l="0" t="0" r="0" b="0"/>
                <wp:wrapNone/>
                <wp:docPr id="20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47EE6966" id="Oval 90" o:spid="_x0000_s1026" style="position:absolute;margin-left:190.5pt;margin-top:20.9pt;width:36.6pt;height:17.6pt;z-index:2517288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" fillcolor="#ffc" strokecolor="#903" strokeweight=".07mm">
                <v:stroke joinstyle="miter" endcap="square"/>
              </v:oval>
            </w:pict>
          </mc:Fallback>
        </mc:AlternateContent>
      </w:r>
    </w:p>
    <w:p w:rsidR="00522185" w:rsidRDefault="00522185" w:rsidP="00522185">
      <w:pPr>
        <w:pStyle w:val="Noidung-Doan"/>
        <w:tabs>
          <w:tab w:val="left" w:pos="990"/>
          <w:tab w:val="left" w:pos="1620"/>
        </w:tabs>
        <w:spacing w:before="0" w:after="0" w:line="312" w:lineRule="auto"/>
        <w:ind w:left="648" w:firstLine="0"/>
        <w:textAlignment w:val="baseline"/>
        <w:rPr>
          <w:b/>
          <w:color w:val="000000" w:themeColor="text1"/>
          <w:sz w:val="28"/>
          <w:szCs w:val="28"/>
        </w:rPr>
      </w:pPr>
      <w:r w:rsidRPr="00880E0D">
        <w:rPr>
          <w:b/>
          <w:noProof/>
          <w:color w:val="000000" w:themeColor="text1"/>
          <w:sz w:val="28"/>
          <w:szCs w:val="28"/>
          <w:lang w:val="en-AU" w:eastAsia="en-AU"/>
        </w:rPr>
        <mc:AlternateContent>
          <mc:Choice Requires="wps">
            <w:drawing>
              <wp:anchor distT="0" distB="0" distL="114300" distR="114300" simplePos="0" relativeHeight="251730944" behindDoc="0" locked="0" layoutInCell="1" allowOverlap="1" wp14:anchorId="6E96EECE" wp14:editId="2F543CD6">
                <wp:simplePos x="0" y="0"/>
                <wp:positionH relativeFrom="column">
                  <wp:posOffset>1211661</wp:posOffset>
                </wp:positionH>
                <wp:positionV relativeFrom="paragraph">
                  <wp:posOffset>11430</wp:posOffset>
                </wp:positionV>
                <wp:extent cx="464641" cy="223586"/>
                <wp:effectExtent l="0" t="0" r="0" b="0"/>
                <wp:wrapNone/>
                <wp:docPr id="833"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4C9CC689" id="Oval 90" o:spid="_x0000_s1026" style="position:absolute;margin-left:95.4pt;margin-top:.9pt;width:36.6pt;height:17.6pt;z-index:2517309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" fillcolor="#ffc" strokecolor="#903" strokeweight=".07mm">
                <v:stroke joinstyle="miter" endcap="square"/>
              </v:oval>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26848" behindDoc="0" locked="0" layoutInCell="1" allowOverlap="1" wp14:anchorId="4DAEBC14" wp14:editId="4372190B">
                <wp:simplePos x="0" y="0"/>
                <wp:positionH relativeFrom="column">
                  <wp:posOffset>3629025</wp:posOffset>
                </wp:positionH>
                <wp:positionV relativeFrom="paragraph">
                  <wp:posOffset>93980</wp:posOffset>
                </wp:positionV>
                <wp:extent cx="464641" cy="223586"/>
                <wp:effectExtent l="0" t="0" r="0" b="0"/>
                <wp:wrapNone/>
                <wp:docPr id="20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5E76DB50" id="Oval 90" o:spid="_x0000_s1026" style="position:absolute;margin-left:285.75pt;margin-top:7.4pt;width:36.6pt;height:17.6pt;z-index:2517268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" fillcolor="#ffc" strokecolor="#903" strokeweight=".07mm">
                <v:stroke joinstyle="miter" endcap="square"/>
              </v:oval>
            </w:pict>
          </mc:Fallback>
        </mc:AlternateContent>
      </w:r>
    </w:p>
    <w:p w:rsidR="00522185" w:rsidRDefault="00522185" w:rsidP="00522185">
      <w:pPr>
        <w:pStyle w:val="Noidung-Doan"/>
        <w:tabs>
          <w:tab w:val="left" w:pos="990"/>
          <w:tab w:val="left" w:pos="1620"/>
        </w:tabs>
        <w:spacing w:before="0" w:after="0" w:line="312" w:lineRule="auto"/>
        <w:ind w:left="648" w:firstLine="0"/>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53472" behindDoc="0" locked="0" layoutInCell="1" allowOverlap="1" wp14:anchorId="0B37834E" wp14:editId="6BB505AD">
                <wp:simplePos x="0" y="0"/>
                <wp:positionH relativeFrom="column">
                  <wp:posOffset>1653540</wp:posOffset>
                </wp:positionH>
                <wp:positionV relativeFrom="paragraph">
                  <wp:posOffset>212725</wp:posOffset>
                </wp:positionV>
                <wp:extent cx="66675" cy="142875"/>
                <wp:effectExtent l="19050" t="19050" r="28575" b="28575"/>
                <wp:wrapNone/>
                <wp:docPr id="85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E16C424" id="Line 148"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135.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MosAIAAJI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2448" behindDoc="0" locked="0" layoutInCell="1" allowOverlap="1" wp14:anchorId="1AA79C7C" wp14:editId="2B2B0469">
                <wp:simplePos x="0" y="0"/>
                <wp:positionH relativeFrom="column">
                  <wp:posOffset>1653540</wp:posOffset>
                </wp:positionH>
                <wp:positionV relativeFrom="paragraph">
                  <wp:posOffset>212725</wp:posOffset>
                </wp:positionV>
                <wp:extent cx="142875" cy="38100"/>
                <wp:effectExtent l="19050" t="19050" r="28575" b="38100"/>
                <wp:wrapNone/>
                <wp:docPr id="85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2875" cy="381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A50E50" id="Line 148"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141.4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1424" behindDoc="0" locked="0" layoutInCell="1" allowOverlap="1" wp14:anchorId="2C54EEF0" wp14:editId="515F28E8">
                <wp:simplePos x="0" y="0"/>
                <wp:positionH relativeFrom="column">
                  <wp:posOffset>1653540</wp:posOffset>
                </wp:positionH>
                <wp:positionV relativeFrom="paragraph">
                  <wp:posOffset>212725</wp:posOffset>
                </wp:positionV>
                <wp:extent cx="1626235" cy="1448435"/>
                <wp:effectExtent l="19050" t="19050" r="31115" b="37465"/>
                <wp:wrapNone/>
                <wp:docPr id="85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26235" cy="144843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49A69A4" id="Line 148" o:spid="_x0000_s1026"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258.2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0400" behindDoc="0" locked="0" layoutInCell="1" allowOverlap="1" wp14:anchorId="4AB11D34" wp14:editId="07BA3454">
                <wp:simplePos x="0" y="0"/>
                <wp:positionH relativeFrom="column">
                  <wp:posOffset>4491990</wp:posOffset>
                </wp:positionH>
                <wp:positionV relativeFrom="paragraph">
                  <wp:posOffset>260350</wp:posOffset>
                </wp:positionV>
                <wp:extent cx="152400" cy="0"/>
                <wp:effectExtent l="19050" t="19050" r="38100" b="38100"/>
                <wp:wrapNone/>
                <wp:docPr id="85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BBD3C59" id="Line 148"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7pt,20.5pt" to="365.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8352" behindDoc="0" locked="0" layoutInCell="1" allowOverlap="1" wp14:anchorId="0D76253A" wp14:editId="087EEA15">
                <wp:simplePos x="0" y="0"/>
                <wp:positionH relativeFrom="column">
                  <wp:posOffset>1948814</wp:posOffset>
                </wp:positionH>
                <wp:positionV relativeFrom="paragraph">
                  <wp:posOffset>260350</wp:posOffset>
                </wp:positionV>
                <wp:extent cx="2733675" cy="1018540"/>
                <wp:effectExtent l="19050" t="19050" r="28575" b="29210"/>
                <wp:wrapNone/>
                <wp:docPr id="85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3675" cy="101854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3A59989" id="Line 14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20.5pt" to="368.7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2208" behindDoc="0" locked="0" layoutInCell="1" allowOverlap="1" wp14:anchorId="07E6CA1A" wp14:editId="3BE3E9D7">
                <wp:simplePos x="0" y="0"/>
                <wp:positionH relativeFrom="column">
                  <wp:posOffset>1624965</wp:posOffset>
                </wp:positionH>
                <wp:positionV relativeFrom="paragraph">
                  <wp:posOffset>136525</wp:posOffset>
                </wp:positionV>
                <wp:extent cx="827405" cy="1028700"/>
                <wp:effectExtent l="19050" t="19050" r="29845" b="38100"/>
                <wp:wrapNone/>
                <wp:docPr id="84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7405" cy="10287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07B0771" id="Line 148"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5pt,10.75pt" to="193.1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3232" behindDoc="0" locked="0" layoutInCell="1" allowOverlap="1" wp14:anchorId="318E9EE5" wp14:editId="47727D19">
                <wp:simplePos x="0" y="0"/>
                <wp:positionH relativeFrom="column">
                  <wp:posOffset>2425700</wp:posOffset>
                </wp:positionH>
                <wp:positionV relativeFrom="paragraph">
                  <wp:posOffset>146050</wp:posOffset>
                </wp:positionV>
                <wp:extent cx="24130" cy="142875"/>
                <wp:effectExtent l="19050" t="19050" r="33020" b="28575"/>
                <wp:wrapNone/>
                <wp:docPr id="84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3A7184D" id="Line 148"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11.5pt" to="192.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4256" behindDoc="0" locked="0" layoutInCell="1" allowOverlap="1" wp14:anchorId="0E3613FB" wp14:editId="4BA94D3D">
                <wp:simplePos x="0" y="0"/>
                <wp:positionH relativeFrom="column">
                  <wp:posOffset>2310765</wp:posOffset>
                </wp:positionH>
                <wp:positionV relativeFrom="paragraph">
                  <wp:posOffset>136525</wp:posOffset>
                </wp:positionV>
                <wp:extent cx="142875" cy="57150"/>
                <wp:effectExtent l="19050" t="19050" r="28575" b="38100"/>
                <wp:wrapNone/>
                <wp:docPr id="84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BB71454" id="Line 148"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95pt,10.75pt" to="193.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" strokecolor="#903" strokeweight=".07mm">
                <v:stroke joinstyle="miter" endcap="square"/>
              </v:lin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29920" behindDoc="0" locked="0" layoutInCell="1" allowOverlap="1" wp14:anchorId="3904FAD2" wp14:editId="0F172614">
                <wp:simplePos x="0" y="0"/>
                <wp:positionH relativeFrom="column">
                  <wp:posOffset>2555240</wp:posOffset>
                </wp:positionH>
                <wp:positionV relativeFrom="paragraph">
                  <wp:posOffset>17145</wp:posOffset>
                </wp:positionV>
                <wp:extent cx="401955" cy="212725"/>
                <wp:effectExtent l="0" t="0" r="0" b="0"/>
                <wp:wrapNone/>
                <wp:docPr id="20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3904FAD2" id="Text Box 91" o:spid="_x0000_s1554" type="#_x0000_t202" style="position:absolute;left:0;text-align:left;margin-left:201.2pt;margin-top:1.35pt;width:31.65pt;height:16.75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Pr>
          <w:noProof/>
          <w:lang w:val="en-AU" w:eastAsia="en-AU"/>
        </w:rPr>
        <mc:AlternateContent>
          <mc:Choice Requires="wps">
            <w:drawing>
              <wp:anchor distT="0" distB="0" distL="114300" distR="114300" simplePos="0" relativeHeight="251739136" behindDoc="0" locked="0" layoutInCell="1" allowOverlap="1" wp14:anchorId="061C944D" wp14:editId="117208F2">
                <wp:simplePos x="0" y="0"/>
                <wp:positionH relativeFrom="column">
                  <wp:posOffset>1428115</wp:posOffset>
                </wp:positionH>
                <wp:positionV relativeFrom="paragraph">
                  <wp:posOffset>212725</wp:posOffset>
                </wp:positionV>
                <wp:extent cx="58420" cy="990600"/>
                <wp:effectExtent l="19050" t="19050" r="36830" b="38100"/>
                <wp:wrapNone/>
                <wp:docPr id="84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20" cy="9906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5E9BCE0" id="Line 148"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45pt,16.75pt" to="117.0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1184" behindDoc="0" locked="0" layoutInCell="1" allowOverlap="1" wp14:anchorId="5ECDDD84" wp14:editId="1AB7F43C">
                <wp:simplePos x="0" y="0"/>
                <wp:positionH relativeFrom="column">
                  <wp:posOffset>1367096</wp:posOffset>
                </wp:positionH>
                <wp:positionV relativeFrom="paragraph">
                  <wp:posOffset>212725</wp:posOffset>
                </wp:positionV>
                <wp:extent cx="57844" cy="142875"/>
                <wp:effectExtent l="19050" t="19050" r="37465" b="28575"/>
                <wp:wrapNone/>
                <wp:docPr id="84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844"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22122C9" id="Line 148"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16.75pt" to="112.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0160" behindDoc="0" locked="0" layoutInCell="1" allowOverlap="1" wp14:anchorId="1E216F20" wp14:editId="03B0E37D">
                <wp:simplePos x="0" y="0"/>
                <wp:positionH relativeFrom="column">
                  <wp:posOffset>1424940</wp:posOffset>
                </wp:positionH>
                <wp:positionV relativeFrom="paragraph">
                  <wp:posOffset>212725</wp:posOffset>
                </wp:positionV>
                <wp:extent cx="61595" cy="152400"/>
                <wp:effectExtent l="19050" t="19050" r="33655" b="38100"/>
                <wp:wrapNone/>
                <wp:docPr id="84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1524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127A150" id="Line 148"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16.75pt" to="117.0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" strokecolor="#903" strokeweight=".07mm">
                <v:stroke joinstyle="miter" endcap="square"/>
              </v:lin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27872" behindDoc="0" locked="0" layoutInCell="1" allowOverlap="1" wp14:anchorId="3413E31D" wp14:editId="79FCABEB">
                <wp:simplePos x="0" y="0"/>
                <wp:positionH relativeFrom="column">
                  <wp:posOffset>3596640</wp:posOffset>
                </wp:positionH>
                <wp:positionV relativeFrom="paragraph">
                  <wp:posOffset>174625</wp:posOffset>
                </wp:positionV>
                <wp:extent cx="825500" cy="136525"/>
                <wp:effectExtent l="0" t="0" r="12700" b="15875"/>
                <wp:wrapNone/>
                <wp:docPr id="21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136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Chi tiết công</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E31D" id="_x0000_s1555" type="#_x0000_t202" style="position:absolute;left:0;text-align:left;margin-left:283.2pt;margin-top:13.75pt;width:65pt;height:1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Chi tiết công</w:t>
                      </w:r>
                    </w:p>
                  </w:txbxContent>
                </v:textbox>
              </v:shap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1968" behindDoc="0" locked="0" layoutInCell="1" allowOverlap="1" wp14:anchorId="6D5C5526" wp14:editId="0A3B7989">
                <wp:simplePos x="0" y="0"/>
                <wp:positionH relativeFrom="column">
                  <wp:posOffset>1365331</wp:posOffset>
                </wp:positionH>
                <wp:positionV relativeFrom="paragraph">
                  <wp:posOffset>19685</wp:posOffset>
                </wp:positionV>
                <wp:extent cx="402304" cy="213143"/>
                <wp:effectExtent l="0" t="0" r="0" b="0"/>
                <wp:wrapNone/>
                <wp:docPr id="83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Xem</w:t>
                            </w:r>
                          </w:p>
                        </w:txbxContent>
                      </wps:txbx>
                      <wps:bodyPr rot="0" vert="horz" wrap="none" lIns="0" tIns="0" rIns="0" bIns="0" anchor="t" anchorCtr="0">
                        <a:noAutofit/>
                      </wps:bodyPr>
                    </wps:wsp>
                  </a:graphicData>
                </a:graphic>
              </wp:anchor>
            </w:drawing>
          </mc:Choice>
          <mc:Fallback>
            <w:pict>
              <v:shape w14:anchorId="6D5C5526" id="_x0000_s1556" type="#_x0000_t202" style="position:absolute;left:0;text-align:left;margin-left:107.5pt;margin-top:1.55pt;width:31.7pt;height:16.8pt;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Xem</w:t>
                      </w:r>
                    </w:p>
                  </w:txbxContent>
                </v:textbox>
              </v:shape>
            </w:pict>
          </mc:Fallback>
        </mc:AlternateContent>
      </w:r>
      <w:r w:rsidRPr="00880E0D">
        <w:rPr>
          <w:noProof/>
          <w:color w:val="000000" w:themeColor="text1"/>
          <w:sz w:val="28"/>
          <w:szCs w:val="28"/>
          <w:lang w:val="en-AU" w:eastAsia="en-AU"/>
        </w:rPr>
        <mc:AlternateContent>
          <mc:Choice Requires="wps">
            <w:drawing>
              <wp:anchor distT="0" distB="0" distL="114300" distR="114300" simplePos="0" relativeHeight="251724800" behindDoc="0" locked="0" layoutInCell="1" allowOverlap="1" wp14:anchorId="26B23172" wp14:editId="1D1FB07E">
                <wp:simplePos x="0" y="0"/>
                <wp:positionH relativeFrom="column">
                  <wp:posOffset>4787265</wp:posOffset>
                </wp:positionH>
                <wp:positionV relativeFrom="paragraph">
                  <wp:posOffset>12700</wp:posOffset>
                </wp:positionV>
                <wp:extent cx="464641" cy="223586"/>
                <wp:effectExtent l="0" t="0" r="0" b="0"/>
                <wp:wrapNone/>
                <wp:docPr id="211"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49B59161" id="Oval 90" o:spid="_x0000_s1026" style="position:absolute;margin-left:376.95pt;margin-top:1pt;width:36.6pt;height:17.6pt;z-index:2517248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" fillcolor="#ffc" strokecolor="#903" strokeweight=".07mm">
                <v:stroke joinstyle="miter" endcap="square"/>
              </v:oval>
            </w:pict>
          </mc:Fallback>
        </mc:AlternateContent>
      </w:r>
    </w:p>
    <w:p w:rsidR="00522185" w:rsidRPr="00F46BAE" w:rsidRDefault="00522185" w:rsidP="00522185">
      <w:pPr>
        <w:pStyle w:val="Noidung-Doan"/>
        <w:tabs>
          <w:tab w:val="left" w:pos="990"/>
          <w:tab w:val="left" w:pos="1620"/>
        </w:tabs>
        <w:spacing w:before="0" w:after="0" w:line="312" w:lineRule="auto"/>
        <w:ind w:left="648" w:firstLine="0"/>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58592" behindDoc="0" locked="0" layoutInCell="1" allowOverlap="1" wp14:anchorId="63C28F96" wp14:editId="3A0B6813">
                <wp:simplePos x="0" y="0"/>
                <wp:positionH relativeFrom="column">
                  <wp:posOffset>3815715</wp:posOffset>
                </wp:positionH>
                <wp:positionV relativeFrom="paragraph">
                  <wp:posOffset>32385</wp:posOffset>
                </wp:positionV>
                <wp:extent cx="19050" cy="114300"/>
                <wp:effectExtent l="19050" t="19050" r="38100" b="38100"/>
                <wp:wrapNone/>
                <wp:docPr id="86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1143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473083C" id="Line 14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5pt,2.55pt" to="30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9616" behindDoc="0" locked="0" layoutInCell="1" allowOverlap="1" wp14:anchorId="62A48109" wp14:editId="5BF711D5">
                <wp:simplePos x="0" y="0"/>
                <wp:positionH relativeFrom="column">
                  <wp:posOffset>3689349</wp:posOffset>
                </wp:positionH>
                <wp:positionV relativeFrom="paragraph">
                  <wp:posOffset>13969</wp:posOffset>
                </wp:positionV>
                <wp:extent cx="104775" cy="75565"/>
                <wp:effectExtent l="19050" t="19050" r="28575" b="38735"/>
                <wp:wrapNone/>
                <wp:docPr id="86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7556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A6EB773" id="Line 148"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1.1pt" to="298.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7568" behindDoc="0" locked="0" layoutInCell="1" allowOverlap="1" wp14:anchorId="3073F0DF" wp14:editId="6AEC6257">
                <wp:simplePos x="0" y="0"/>
                <wp:positionH relativeFrom="column">
                  <wp:posOffset>3558539</wp:posOffset>
                </wp:positionH>
                <wp:positionV relativeFrom="paragraph">
                  <wp:posOffset>32384</wp:posOffset>
                </wp:positionV>
                <wp:extent cx="228600" cy="1266825"/>
                <wp:effectExtent l="19050" t="19050" r="38100" b="28575"/>
                <wp:wrapNone/>
                <wp:docPr id="86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2668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2ECF0C4" id="Line 14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2.55pt" to="298.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5520" behindDoc="0" locked="0" layoutInCell="1" allowOverlap="1" wp14:anchorId="0985A0D0" wp14:editId="6677131E">
                <wp:simplePos x="0" y="0"/>
                <wp:positionH relativeFrom="column">
                  <wp:posOffset>2806065</wp:posOffset>
                </wp:positionH>
                <wp:positionV relativeFrom="paragraph">
                  <wp:posOffset>32385</wp:posOffset>
                </wp:positionV>
                <wp:extent cx="114300" cy="47625"/>
                <wp:effectExtent l="19050" t="19050" r="38100" b="28575"/>
                <wp:wrapNone/>
                <wp:docPr id="85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476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C3D9F36" id="Line 148"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5pt,2.55pt" to="229.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6544" behindDoc="0" locked="0" layoutInCell="1" allowOverlap="1" wp14:anchorId="012551A6" wp14:editId="0FBA086D">
                <wp:simplePos x="0" y="0"/>
                <wp:positionH relativeFrom="column">
                  <wp:posOffset>2787015</wp:posOffset>
                </wp:positionH>
                <wp:positionV relativeFrom="paragraph">
                  <wp:posOffset>32385</wp:posOffset>
                </wp:positionV>
                <wp:extent cx="19050" cy="123825"/>
                <wp:effectExtent l="19050" t="19050" r="38100" b="28575"/>
                <wp:wrapNone/>
                <wp:docPr id="86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1238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F60C147" id="Line 14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2.55pt" to="220.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4496" behindDoc="0" locked="0" layoutInCell="1" allowOverlap="1" wp14:anchorId="6EE1FD23" wp14:editId="6EB90E40">
                <wp:simplePos x="0" y="0"/>
                <wp:positionH relativeFrom="column">
                  <wp:posOffset>2806065</wp:posOffset>
                </wp:positionH>
                <wp:positionV relativeFrom="paragraph">
                  <wp:posOffset>32385</wp:posOffset>
                </wp:positionV>
                <wp:extent cx="568960" cy="1305560"/>
                <wp:effectExtent l="19050" t="19050" r="40640" b="27940"/>
                <wp:wrapNone/>
                <wp:docPr id="85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8960" cy="130556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4BD792B" id="Line 148" o:spid="_x0000_s1026" style="position:absolute;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5pt,2.55pt" to="265.75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9376" behindDoc="0" locked="0" layoutInCell="1" allowOverlap="1" wp14:anchorId="4C64B073" wp14:editId="4DD207B7">
                <wp:simplePos x="0" y="0"/>
                <wp:positionH relativeFrom="column">
                  <wp:posOffset>4568190</wp:posOffset>
                </wp:positionH>
                <wp:positionV relativeFrom="paragraph">
                  <wp:posOffset>13335</wp:posOffset>
                </wp:positionV>
                <wp:extent cx="95250" cy="95250"/>
                <wp:effectExtent l="19050" t="19050" r="38100" b="38100"/>
                <wp:wrapNone/>
                <wp:docPr id="85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952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4CB3562" id="Line 148"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7pt,1.05pt" to="367.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6304" behindDoc="0" locked="0" layoutInCell="1" allowOverlap="1" wp14:anchorId="0D7ECC74" wp14:editId="547630DE">
                <wp:simplePos x="0" y="0"/>
                <wp:positionH relativeFrom="column">
                  <wp:posOffset>3403600</wp:posOffset>
                </wp:positionH>
                <wp:positionV relativeFrom="paragraph">
                  <wp:posOffset>32384</wp:posOffset>
                </wp:positionV>
                <wp:extent cx="52705" cy="114300"/>
                <wp:effectExtent l="19050" t="19050" r="23495" b="38100"/>
                <wp:wrapNone/>
                <wp:docPr id="85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 cy="1143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E4FB62C" id="Line 14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2.55pt" to="272.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7328" behindDoc="0" locked="0" layoutInCell="1" allowOverlap="1" wp14:anchorId="553D8D5D" wp14:editId="35650506">
                <wp:simplePos x="0" y="0"/>
                <wp:positionH relativeFrom="column">
                  <wp:posOffset>3297555</wp:posOffset>
                </wp:positionH>
                <wp:positionV relativeFrom="paragraph">
                  <wp:posOffset>23495</wp:posOffset>
                </wp:positionV>
                <wp:extent cx="153670" cy="21590"/>
                <wp:effectExtent l="19050" t="19050" r="36830" b="35560"/>
                <wp:wrapNone/>
                <wp:docPr id="85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70" cy="2159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2EDA413" id="Line 148"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5pt,1.85pt" to="271.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45280" behindDoc="0" locked="0" layoutInCell="1" allowOverlap="1" wp14:anchorId="7F7E81A8" wp14:editId="3340F900">
                <wp:simplePos x="0" y="0"/>
                <wp:positionH relativeFrom="column">
                  <wp:posOffset>1834515</wp:posOffset>
                </wp:positionH>
                <wp:positionV relativeFrom="paragraph">
                  <wp:posOffset>32385</wp:posOffset>
                </wp:positionV>
                <wp:extent cx="1616710" cy="895350"/>
                <wp:effectExtent l="19050" t="19050" r="40640" b="38100"/>
                <wp:wrapNone/>
                <wp:docPr id="84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6710" cy="8953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CAE1F33" id="Line 14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45pt,2.55pt" to="271.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" strokecolor="#903" strokeweight=".07mm">
                <v:stroke joinstyle="miter" endcap="square"/>
              </v:line>
            </w:pict>
          </mc:Fallback>
        </mc:AlternateContent>
      </w:r>
      <w:r w:rsidRPr="00880E0D">
        <w:rPr>
          <w:noProof/>
          <w:color w:val="000000" w:themeColor="text1"/>
          <w:sz w:val="28"/>
          <w:szCs w:val="28"/>
          <w:lang w:val="en-AU" w:eastAsia="en-AU"/>
        </w:rPr>
        <mc:AlternateContent>
          <mc:Choice Requires="wps">
            <w:drawing>
              <wp:anchor distT="0" distB="0" distL="114300" distR="114300" simplePos="0" relativeHeight="251725824" behindDoc="0" locked="0" layoutInCell="1" allowOverlap="1" wp14:anchorId="5E9D4F49" wp14:editId="53F79F00">
                <wp:simplePos x="0" y="0"/>
                <wp:positionH relativeFrom="column">
                  <wp:posOffset>4940935</wp:posOffset>
                </wp:positionH>
                <wp:positionV relativeFrom="paragraph">
                  <wp:posOffset>20320</wp:posOffset>
                </wp:positionV>
                <wp:extent cx="402304" cy="213143"/>
                <wp:effectExtent l="0" t="0" r="0" b="0"/>
                <wp:wrapNone/>
                <wp:docPr id="21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In báo cáo</w:t>
                            </w:r>
                          </w:p>
                        </w:txbxContent>
                      </wps:txbx>
                      <wps:bodyPr rot="0" vert="horz" wrap="none" lIns="0" tIns="0" rIns="0" bIns="0" anchor="t" anchorCtr="0">
                        <a:noAutofit/>
                      </wps:bodyPr>
                    </wps:wsp>
                  </a:graphicData>
                </a:graphic>
              </wp:anchor>
            </w:drawing>
          </mc:Choice>
          <mc:Fallback>
            <w:pict>
              <v:shape w14:anchorId="5E9D4F49" id="_x0000_s1557" type="#_x0000_t202" style="position:absolute;left:0;text-align:left;margin-left:389.05pt;margin-top:1.6pt;width:31.7pt;height:16.8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In báo cáo</w:t>
                      </w:r>
                    </w:p>
                  </w:txbxContent>
                </v:textbox>
              </v:shape>
            </w:pict>
          </mc:Fallback>
        </mc:AlternateContent>
      </w:r>
    </w:p>
    <w:p w:rsidR="00522185" w:rsidRPr="00F46BAE" w:rsidRDefault="00522185" w:rsidP="00522185">
      <w:pPr>
        <w:pStyle w:val="Noidung-Doan"/>
        <w:tabs>
          <w:tab w:val="left" w:pos="990"/>
          <w:tab w:val="left" w:pos="1620"/>
        </w:tabs>
        <w:spacing w:before="0" w:after="0" w:line="360" w:lineRule="auto"/>
        <w:ind w:left="648" w:firstLine="0"/>
        <w:textAlignment w:val="baseline"/>
        <w:rPr>
          <w:color w:val="000000" w:themeColor="text1"/>
          <w:sz w:val="28"/>
          <w:szCs w:val="28"/>
        </w:rPr>
      </w:pPr>
      <w:r>
        <w:rPr>
          <w:noProof/>
          <w:lang w:val="en-AU" w:eastAsia="en-AU"/>
        </w:rPr>
        <mc:AlternateContent>
          <mc:Choice Requires="wps">
            <w:drawing>
              <wp:anchor distT="0" distB="0" distL="114300" distR="114300" simplePos="0" relativeHeight="251770880" behindDoc="0" locked="0" layoutInCell="1" allowOverlap="1" wp14:anchorId="5D9BAA06" wp14:editId="37D69F04">
                <wp:simplePos x="0" y="0"/>
                <wp:positionH relativeFrom="column">
                  <wp:posOffset>2948940</wp:posOffset>
                </wp:positionH>
                <wp:positionV relativeFrom="paragraph">
                  <wp:posOffset>2556510</wp:posOffset>
                </wp:positionV>
                <wp:extent cx="130810" cy="57785"/>
                <wp:effectExtent l="19050" t="19050" r="40640" b="37465"/>
                <wp:wrapNone/>
                <wp:docPr id="87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810" cy="5778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2BBC2F5" id="Line 148"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201.3pt" to="242.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71904" behindDoc="0" locked="0" layoutInCell="1" allowOverlap="1" wp14:anchorId="3F9F3971" wp14:editId="5A6B677C">
                <wp:simplePos x="0" y="0"/>
                <wp:positionH relativeFrom="column">
                  <wp:posOffset>2977515</wp:posOffset>
                </wp:positionH>
                <wp:positionV relativeFrom="paragraph">
                  <wp:posOffset>2614930</wp:posOffset>
                </wp:positionV>
                <wp:extent cx="114300" cy="76200"/>
                <wp:effectExtent l="19050" t="19050" r="38100" b="38100"/>
                <wp:wrapNone/>
                <wp:docPr id="87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762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0E3C775" id="Line 148"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45pt,205.9pt" to="243.4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9856" behindDoc="0" locked="0" layoutInCell="1" allowOverlap="1" wp14:anchorId="656DEC2B" wp14:editId="450A0B95">
                <wp:simplePos x="0" y="0"/>
                <wp:positionH relativeFrom="column">
                  <wp:posOffset>2705747</wp:posOffset>
                </wp:positionH>
                <wp:positionV relativeFrom="paragraph">
                  <wp:posOffset>2614930</wp:posOffset>
                </wp:positionV>
                <wp:extent cx="390525" cy="9525"/>
                <wp:effectExtent l="19050" t="19050" r="28575" b="28575"/>
                <wp:wrapNone/>
                <wp:docPr id="87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0525" cy="95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1A9886E" id="Line 148"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205.9pt" to="243.8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WlrwIAAJE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8832" behindDoc="0" locked="0" layoutInCell="1" allowOverlap="1" wp14:anchorId="2D6B246D" wp14:editId="02614683">
                <wp:simplePos x="0" y="0"/>
                <wp:positionH relativeFrom="column">
                  <wp:posOffset>1482089</wp:posOffset>
                </wp:positionH>
                <wp:positionV relativeFrom="paragraph">
                  <wp:posOffset>2595880</wp:posOffset>
                </wp:positionV>
                <wp:extent cx="142875" cy="95250"/>
                <wp:effectExtent l="19050" t="19050" r="28575" b="38100"/>
                <wp:wrapNone/>
                <wp:docPr id="87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952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9F2477E" id="Line 1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204.4pt" to="127.9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7808" behindDoc="0" locked="0" layoutInCell="1" allowOverlap="1" wp14:anchorId="68DACC0E" wp14:editId="2CD32555">
                <wp:simplePos x="0" y="0"/>
                <wp:positionH relativeFrom="column">
                  <wp:posOffset>1482090</wp:posOffset>
                </wp:positionH>
                <wp:positionV relativeFrom="paragraph">
                  <wp:posOffset>2691130</wp:posOffset>
                </wp:positionV>
                <wp:extent cx="180975" cy="52070"/>
                <wp:effectExtent l="19050" t="19050" r="28575" b="24130"/>
                <wp:wrapNone/>
                <wp:docPr id="87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975" cy="5207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C942971" id="Line 148"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211.9pt" to="130.95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6784" behindDoc="0" locked="0" layoutInCell="1" allowOverlap="1" wp14:anchorId="3B4BFC1B" wp14:editId="6D13638F">
                <wp:simplePos x="0" y="0"/>
                <wp:positionH relativeFrom="column">
                  <wp:posOffset>1486535</wp:posOffset>
                </wp:positionH>
                <wp:positionV relativeFrom="paragraph">
                  <wp:posOffset>2663190</wp:posOffset>
                </wp:positionV>
                <wp:extent cx="621665" cy="27940"/>
                <wp:effectExtent l="19050" t="19050" r="26035" b="29210"/>
                <wp:wrapNone/>
                <wp:docPr id="87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1665" cy="2794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764CEE7" id="Line 148"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209.7pt" to="166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5760" behindDoc="0" locked="0" layoutInCell="1" allowOverlap="1" wp14:anchorId="1BDF574B" wp14:editId="622492EA">
                <wp:simplePos x="0" y="0"/>
                <wp:positionH relativeFrom="column">
                  <wp:posOffset>1967865</wp:posOffset>
                </wp:positionH>
                <wp:positionV relativeFrom="paragraph">
                  <wp:posOffset>2262505</wp:posOffset>
                </wp:positionV>
                <wp:extent cx="57150" cy="133350"/>
                <wp:effectExtent l="19050" t="19050" r="38100" b="38100"/>
                <wp:wrapNone/>
                <wp:docPr id="86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1333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D14B55D" id="Line 148"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59.4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1urwIAAJI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4736" behindDoc="0" locked="0" layoutInCell="1" allowOverlap="1" wp14:anchorId="3024FD77" wp14:editId="161C8BA2">
                <wp:simplePos x="0" y="0"/>
                <wp:positionH relativeFrom="column">
                  <wp:posOffset>1967865</wp:posOffset>
                </wp:positionH>
                <wp:positionV relativeFrom="paragraph">
                  <wp:posOffset>2262505</wp:posOffset>
                </wp:positionV>
                <wp:extent cx="161925" cy="38100"/>
                <wp:effectExtent l="19050" t="19050" r="28575" b="38100"/>
                <wp:wrapNone/>
                <wp:docPr id="86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1925" cy="381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D4A4A38" id="Line 148"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67.7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3712" behindDoc="0" locked="0" layoutInCell="1" allowOverlap="1" wp14:anchorId="602591AD" wp14:editId="1C529329">
                <wp:simplePos x="0" y="0"/>
                <wp:positionH relativeFrom="column">
                  <wp:posOffset>1967932</wp:posOffset>
                </wp:positionH>
                <wp:positionV relativeFrom="paragraph">
                  <wp:posOffset>2262505</wp:posOffset>
                </wp:positionV>
                <wp:extent cx="311717" cy="238760"/>
                <wp:effectExtent l="19050" t="19050" r="31750" b="27940"/>
                <wp:wrapNone/>
                <wp:docPr id="86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1717" cy="23876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0D464F5" id="Line 148" o:spid="_x0000_s1026" style="position:absolute;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79.5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2688" behindDoc="0" locked="0" layoutInCell="1" allowOverlap="1" wp14:anchorId="26E4424B" wp14:editId="1DD00C24">
                <wp:simplePos x="0" y="0"/>
                <wp:positionH relativeFrom="column">
                  <wp:posOffset>4758689</wp:posOffset>
                </wp:positionH>
                <wp:positionV relativeFrom="paragraph">
                  <wp:posOffset>24130</wp:posOffset>
                </wp:positionV>
                <wp:extent cx="190500" cy="57150"/>
                <wp:effectExtent l="19050" t="19050" r="38100" b="38100"/>
                <wp:wrapNone/>
                <wp:docPr id="86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0B32358" id="Line 148"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7pt,1.9pt" to="38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1664" behindDoc="0" locked="0" layoutInCell="1" allowOverlap="1" wp14:anchorId="516E9333" wp14:editId="1A11E85E">
                <wp:simplePos x="0" y="0"/>
                <wp:positionH relativeFrom="column">
                  <wp:posOffset>4825365</wp:posOffset>
                </wp:positionH>
                <wp:positionV relativeFrom="paragraph">
                  <wp:posOffset>24130</wp:posOffset>
                </wp:positionV>
                <wp:extent cx="95250" cy="152400"/>
                <wp:effectExtent l="19050" t="19050" r="38100" b="38100"/>
                <wp:wrapNone/>
                <wp:docPr id="86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524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36CB4A3" id="Line 148"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95pt,1.9pt" to="387.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0640" behindDoc="0" locked="0" layoutInCell="1" allowOverlap="1" wp14:anchorId="3C0C13A6" wp14:editId="365A954E">
                <wp:simplePos x="0" y="0"/>
                <wp:positionH relativeFrom="column">
                  <wp:posOffset>3724349</wp:posOffset>
                </wp:positionH>
                <wp:positionV relativeFrom="paragraph">
                  <wp:posOffset>24130</wp:posOffset>
                </wp:positionV>
                <wp:extent cx="1196266" cy="1047583"/>
                <wp:effectExtent l="19050" t="19050" r="23495" b="38735"/>
                <wp:wrapNone/>
                <wp:docPr id="86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6266" cy="1047583"/>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0BF40DF" id="Line 148"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1.9pt" to="387.4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" strokecolor="#903" strokeweight=".07mm">
                <v:stroke joinstyle="miter" endcap="square"/>
              </v:lin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8112" behindDoc="0" locked="0" layoutInCell="1" allowOverlap="1" wp14:anchorId="4C1EAE8C" wp14:editId="501B0933">
                <wp:simplePos x="0" y="0"/>
                <wp:positionH relativeFrom="column">
                  <wp:posOffset>1098550</wp:posOffset>
                </wp:positionH>
                <wp:positionV relativeFrom="paragraph">
                  <wp:posOffset>2829560</wp:posOffset>
                </wp:positionV>
                <wp:extent cx="401955" cy="212725"/>
                <wp:effectExtent l="0" t="0" r="0" b="0"/>
                <wp:wrapNone/>
                <wp:docPr id="84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Xóa</w:t>
                            </w:r>
                          </w:p>
                        </w:txbxContent>
                      </wps:txbx>
                      <wps:bodyPr rot="0" vert="horz" wrap="none" lIns="0" tIns="0" rIns="0" bIns="0" anchor="t" anchorCtr="0">
                        <a:noAutofit/>
                      </wps:bodyPr>
                    </wps:wsp>
                  </a:graphicData>
                </a:graphic>
              </wp:anchor>
            </w:drawing>
          </mc:Choice>
          <mc:Fallback>
            <w:pict>
              <v:shape w14:anchorId="4C1EAE8C" id="_x0000_s1558" type="#_x0000_t202" style="position:absolute;left:0;text-align:left;margin-left:86.5pt;margin-top:222.8pt;width:31.65pt;height:16.7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Xóa</w:t>
                      </w:r>
                    </w:p>
                  </w:txbxContent>
                </v:textbox>
              </v:shap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7088" behindDoc="0" locked="0" layoutInCell="1" allowOverlap="1" wp14:anchorId="383CC949" wp14:editId="0F02D49B">
                <wp:simplePos x="0" y="0"/>
                <wp:positionH relativeFrom="column">
                  <wp:posOffset>944880</wp:posOffset>
                </wp:positionH>
                <wp:positionV relativeFrom="paragraph">
                  <wp:posOffset>2555875</wp:posOffset>
                </wp:positionV>
                <wp:extent cx="464641" cy="223586"/>
                <wp:effectExtent l="0" t="0" r="0" b="0"/>
                <wp:wrapNone/>
                <wp:docPr id="841"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0C4C4320" id="Oval 90" o:spid="_x0000_s1026" style="position:absolute;margin-left:74.4pt;margin-top:201.25pt;width:36.6pt;height:17.6pt;z-index:2517370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" fillcolor="#ffc" strokecolor="#903" strokeweight=".07mm">
                <v:stroke joinstyle="miter" endcap="square"/>
              </v:oval>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6064" behindDoc="0" locked="0" layoutInCell="1" allowOverlap="1" wp14:anchorId="7AA3050A" wp14:editId="5B053C74">
                <wp:simplePos x="0" y="0"/>
                <wp:positionH relativeFrom="column">
                  <wp:posOffset>3380105</wp:posOffset>
                </wp:positionH>
                <wp:positionV relativeFrom="paragraph">
                  <wp:posOffset>2789555</wp:posOffset>
                </wp:positionV>
                <wp:extent cx="401955" cy="212725"/>
                <wp:effectExtent l="0" t="0" r="0" b="0"/>
                <wp:wrapNone/>
                <wp:docPr id="83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nhập</w:t>
                            </w:r>
                          </w:p>
                        </w:txbxContent>
                      </wps:txbx>
                      <wps:bodyPr rot="0" vert="horz" wrap="none" lIns="0" tIns="0" rIns="0" bIns="0" anchor="t" anchorCtr="0">
                        <a:noAutofit/>
                      </wps:bodyPr>
                    </wps:wsp>
                  </a:graphicData>
                </a:graphic>
              </wp:anchor>
            </w:drawing>
          </mc:Choice>
          <mc:Fallback>
            <w:pict>
              <v:shape w14:anchorId="7AA3050A" id="_x0000_s1559" type="#_x0000_t202" style="position:absolute;left:0;text-align:left;margin-left:266.15pt;margin-top:219.65pt;width:31.65pt;height:16.7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nhập</w:t>
                      </w:r>
                    </w:p>
                  </w:txbxContent>
                </v:textbox>
              </v:shape>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5040" behindDoc="0" locked="0" layoutInCell="1" allowOverlap="1" wp14:anchorId="72ED16AA" wp14:editId="0C8B6083">
                <wp:simplePos x="0" y="0"/>
                <wp:positionH relativeFrom="column">
                  <wp:posOffset>3226435</wp:posOffset>
                </wp:positionH>
                <wp:positionV relativeFrom="paragraph">
                  <wp:posOffset>2516098</wp:posOffset>
                </wp:positionV>
                <wp:extent cx="464641" cy="223586"/>
                <wp:effectExtent l="0" t="0" r="0" b="0"/>
                <wp:wrapNone/>
                <wp:docPr id="83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2B9C652C" id="Oval 90" o:spid="_x0000_s1026" style="position:absolute;margin-left:254.05pt;margin-top:198.1pt;width:36.6pt;height:17.6pt;z-index:2517350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" fillcolor="#ffc" strokecolor="#903" strokeweight=".07mm">
                <v:stroke joinstyle="miter" endcap="square"/>
              </v:oval>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2992" behindDoc="0" locked="0" layoutInCell="1" allowOverlap="1" wp14:anchorId="5A0232AB" wp14:editId="215EA2FD">
                <wp:simplePos x="0" y="0"/>
                <wp:positionH relativeFrom="column">
                  <wp:posOffset>1467485</wp:posOffset>
                </wp:positionH>
                <wp:positionV relativeFrom="paragraph">
                  <wp:posOffset>2026920</wp:posOffset>
                </wp:positionV>
                <wp:extent cx="464185" cy="223520"/>
                <wp:effectExtent l="0" t="0" r="0" b="0"/>
                <wp:wrapNone/>
                <wp:docPr id="835"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185" cy="2235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1BBC298A" id="Oval 90" o:spid="_x0000_s1026" style="position:absolute;margin-left:115.55pt;margin-top:159.6pt;width:36.55pt;height:17.6pt;z-index:2517329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" fillcolor="#ffc" strokecolor="#903" strokeweight=".07mm">
                <v:stroke joinstyle="miter" endcap="square"/>
              </v:oval>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4016" behindDoc="0" locked="0" layoutInCell="1" allowOverlap="1" wp14:anchorId="469F87B8" wp14:editId="71268671">
                <wp:simplePos x="0" y="0"/>
                <wp:positionH relativeFrom="column">
                  <wp:posOffset>1621417</wp:posOffset>
                </wp:positionH>
                <wp:positionV relativeFrom="paragraph">
                  <wp:posOffset>2300842</wp:posOffset>
                </wp:positionV>
                <wp:extent cx="402304" cy="213143"/>
                <wp:effectExtent l="0" t="0" r="0" b="0"/>
                <wp:wrapNone/>
                <wp:docPr id="83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469F87B8" id="_x0000_s1560" type="#_x0000_t202" style="position:absolute;left:0;text-align:left;margin-left:127.65pt;margin-top:181.15pt;width:31.7pt;height:16.8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Pr>
          <w:noProof/>
          <w:lang w:val="en-AU" w:eastAsia="en-AU"/>
        </w:rPr>
        <mc:AlternateContent>
          <mc:Choice Requires="wps">
            <w:drawing>
              <wp:anchor distT="0" distB="0" distL="114300" distR="114300" simplePos="0" relativeHeight="251723776" behindDoc="0" locked="0" layoutInCell="1" allowOverlap="1" wp14:anchorId="6E008CC4" wp14:editId="262534D0">
                <wp:simplePos x="0" y="0"/>
                <wp:positionH relativeFrom="column">
                  <wp:posOffset>3110230</wp:posOffset>
                </wp:positionH>
                <wp:positionV relativeFrom="paragraph">
                  <wp:posOffset>1182847</wp:posOffset>
                </wp:positionV>
                <wp:extent cx="97155" cy="57150"/>
                <wp:effectExtent l="19050" t="19050" r="36195" b="38100"/>
                <wp:wrapNone/>
                <wp:docPr id="21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C5910AD" id="Line 135"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pt,93.15pt" to="252.5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" strokecolor="#903" strokeweight=".07mm">
                <v:stroke joinstyle="miter" endcap="square"/>
              </v:line>
            </w:pict>
          </mc:Fallback>
        </mc:AlternateContent>
      </w:r>
      <w:r w:rsidRPr="00F46BAE">
        <w:rPr>
          <w:noProof/>
          <w:color w:val="000000" w:themeColor="text1"/>
          <w:sz w:val="28"/>
          <w:szCs w:val="28"/>
          <w:lang w:val="en-AU" w:eastAsia="en-AU"/>
        </w:rPr>
        <mc:AlternateContent>
          <mc:Choice Requires="wpg">
            <w:drawing>
              <wp:inline distT="0" distB="0" distL="0" distR="0" wp14:anchorId="7C67E1E8" wp14:editId="38527306">
                <wp:extent cx="4252499" cy="3025947"/>
                <wp:effectExtent l="0" t="0" r="0" b="3175"/>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2499" cy="3025947"/>
                          <a:chOff x="1" y="0"/>
                          <a:chExt cx="8117" cy="6374"/>
                        </a:xfrm>
                      </wpg:grpSpPr>
                      <wps:wsp>
                        <wps:cNvPr id="261" name="Rectangle 77"/>
                        <wps:cNvSpPr>
                          <a:spLocks noChangeArrowheads="1"/>
                        </wps:cNvSpPr>
                        <wps:spPr bwMode="auto">
                          <a:xfrm>
                            <a:off x="1" y="0"/>
                            <a:ext cx="8117" cy="63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62" name="Oval 78"/>
                        <wps:cNvSpPr>
                          <a:spLocks noChangeArrowheads="1"/>
                        </wps:cNvSpPr>
                        <wps:spPr bwMode="auto">
                          <a:xfrm>
                            <a:off x="3372" y="5295"/>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3" name="Text Box 79"/>
                        <wps:cNvSpPr txBox="1">
                          <a:spLocks noChangeArrowheads="1"/>
                        </wps:cNvSpPr>
                        <wps:spPr bwMode="auto">
                          <a:xfrm>
                            <a:off x="3411" y="5925"/>
                            <a:ext cx="7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Phụ cấp</w:t>
                              </w:r>
                            </w:p>
                          </w:txbxContent>
                        </wps:txbx>
                        <wps:bodyPr rot="0" vert="horz" wrap="none" lIns="0" tIns="0" rIns="0" bIns="0" anchor="t" anchorCtr="0">
                          <a:noAutofit/>
                        </wps:bodyPr>
                      </wps:wsp>
                      <wps:wsp>
                        <wps:cNvPr id="274" name="Oval 90"/>
                        <wps:cNvSpPr>
                          <a:spLocks noChangeArrowheads="1"/>
                        </wps:cNvSpPr>
                        <wps:spPr bwMode="auto">
                          <a:xfrm>
                            <a:off x="5431" y="2362"/>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75" name="Text Box 91"/>
                        <wps:cNvSpPr txBox="1">
                          <a:spLocks noChangeArrowheads="1"/>
                        </wps:cNvSpPr>
                        <wps:spPr bwMode="auto">
                          <a:xfrm>
                            <a:off x="5724" y="2938"/>
                            <a:ext cx="7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Tăng ca</w:t>
                              </w:r>
                            </w:p>
                          </w:txbxContent>
                        </wps:txbx>
                        <wps:bodyPr rot="0" vert="horz" wrap="none" lIns="0" tIns="0" rIns="0" bIns="0" anchor="t" anchorCtr="0">
                          <a:noAutofit/>
                        </wps:bodyPr>
                      </wps:wsp>
                      <wps:wsp>
                        <wps:cNvPr id="282" name="Oval 98"/>
                        <wps:cNvSpPr>
                          <a:spLocks noChangeArrowheads="1"/>
                        </wps:cNvSpPr>
                        <wps:spPr bwMode="auto">
                          <a:xfrm>
                            <a:off x="1818" y="1511"/>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83" name="Text Box 99"/>
                        <wps:cNvSpPr txBox="1">
                          <a:spLocks noChangeArrowheads="1"/>
                        </wps:cNvSpPr>
                        <wps:spPr bwMode="auto">
                          <a:xfrm>
                            <a:off x="1019" y="2107"/>
                            <a:ext cx="1857" cy="3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Quản lý chấm công</w:t>
                              </w:r>
                            </w:p>
                          </w:txbxContent>
                        </wps:txbx>
                        <wps:bodyPr rot="0" vert="horz" wrap="none" lIns="0" tIns="0" rIns="0" bIns="0" anchor="t" anchorCtr="0">
                          <a:noAutofit/>
                        </wps:bodyPr>
                      </wps:wsp>
                      <wpg:grpSp>
                        <wpg:cNvPr id="375" name="Group 106"/>
                        <wpg:cNvGrpSpPr>
                          <a:grpSpLocks/>
                        </wpg:cNvGrpSpPr>
                        <wpg:grpSpPr bwMode="auto">
                          <a:xfrm>
                            <a:off x="3744" y="2630"/>
                            <a:ext cx="462" cy="622"/>
                            <a:chOff x="3744" y="2630"/>
                            <a:chExt cx="462" cy="622"/>
                          </a:xfrm>
                        </wpg:grpSpPr>
                        <wps:wsp>
                          <wps:cNvPr id="376" name="Oval 107"/>
                          <wps:cNvSpPr>
                            <a:spLocks noChangeArrowheads="1"/>
                          </wps:cNvSpPr>
                          <wps:spPr bwMode="auto">
                            <a:xfrm>
                              <a:off x="3874" y="2630"/>
                              <a:ext cx="209" cy="204"/>
                            </a:xfrm>
                            <a:prstGeom prst="ellipse">
                              <a:avLst/>
                            </a:prstGeom>
                            <a:noFill/>
                            <a:ln w="252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377" name="Line 108"/>
                          <wps:cNvCnPr>
                            <a:cxnSpLocks noChangeShapeType="1"/>
                          </wps:cNvCnPr>
                          <wps:spPr bwMode="auto">
                            <a:xfrm>
                              <a:off x="3975" y="2833"/>
                              <a:ext cx="0" cy="19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109"/>
                          <wps:cNvCnPr>
                            <a:cxnSpLocks noChangeShapeType="1"/>
                          </wps:cNvCnPr>
                          <wps:spPr bwMode="auto">
                            <a:xfrm>
                              <a:off x="3808" y="2888"/>
                              <a:ext cx="333" cy="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Freeform 110"/>
                          <wps:cNvSpPr>
                            <a:spLocks noChangeArrowheads="1"/>
                          </wps:cNvSpPr>
                          <wps:spPr bwMode="auto">
                            <a:xfrm>
                              <a:off x="3744" y="3026"/>
                              <a:ext cx="461" cy="225"/>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380" name="Text Box 111"/>
                        <wps:cNvSpPr txBox="1">
                          <a:spLocks noChangeArrowheads="1"/>
                        </wps:cNvSpPr>
                        <wps:spPr bwMode="auto">
                          <a:xfrm>
                            <a:off x="3770" y="3375"/>
                            <a:ext cx="544"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QTCC</w:t>
                              </w:r>
                            </w:p>
                          </w:txbxContent>
                        </wps:txbx>
                        <wps:bodyPr rot="0" vert="horz" wrap="none" lIns="0" tIns="0" rIns="0" bIns="0" anchor="t" anchorCtr="0">
                          <a:noAutofit/>
                        </wps:bodyPr>
                      </wps:wsp>
                      <wps:wsp>
                        <wps:cNvPr id="404" name="Line 133"/>
                        <wps:cNvCnPr>
                          <a:cxnSpLocks noChangeShapeType="1"/>
                        </wps:cNvCnPr>
                        <wps:spPr bwMode="auto">
                          <a:xfrm flipV="1">
                            <a:off x="4259" y="2630"/>
                            <a:ext cx="1081" cy="6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135"/>
                        <wps:cNvCnPr>
                          <a:cxnSpLocks noChangeShapeType="1"/>
                        </wps:cNvCnPr>
                        <wps:spPr bwMode="auto">
                          <a:xfrm flipV="1">
                            <a:off x="5119" y="2666"/>
                            <a:ext cx="213" cy="123"/>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Line 148"/>
                        <wps:cNvCnPr>
                          <a:cxnSpLocks noChangeShapeType="1"/>
                          <a:stCxn id="376" idx="0"/>
                        </wps:cNvCnPr>
                        <wps:spPr bwMode="auto">
                          <a:xfrm flipH="1" flipV="1">
                            <a:off x="2855" y="1926"/>
                            <a:ext cx="1123" cy="70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Line 149"/>
                        <wps:cNvCnPr>
                          <a:cxnSpLocks noChangeShapeType="1"/>
                        </wps:cNvCnPr>
                        <wps:spPr bwMode="auto">
                          <a:xfrm>
                            <a:off x="2856" y="1926"/>
                            <a:ext cx="109" cy="341"/>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3" name="Line 150"/>
                        <wps:cNvCnPr>
                          <a:cxnSpLocks noChangeShapeType="1"/>
                        </wps:cNvCnPr>
                        <wps:spPr bwMode="auto">
                          <a:xfrm flipH="1" flipV="1">
                            <a:off x="2889" y="1923"/>
                            <a:ext cx="275" cy="59"/>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160"/>
                        <wps:cNvCnPr>
                          <a:cxnSpLocks noChangeShapeType="1"/>
                        </wps:cNvCnPr>
                        <wps:spPr bwMode="auto">
                          <a:xfrm flipH="1">
                            <a:off x="3824" y="4477"/>
                            <a:ext cx="47" cy="80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161"/>
                        <wps:cNvCnPr>
                          <a:cxnSpLocks noChangeShapeType="1"/>
                        </wps:cNvCnPr>
                        <wps:spPr bwMode="auto">
                          <a:xfrm flipV="1">
                            <a:off x="3824" y="5140"/>
                            <a:ext cx="66" cy="13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162"/>
                        <wps:cNvCnPr>
                          <a:cxnSpLocks noChangeShapeType="1"/>
                        </wps:cNvCnPr>
                        <wps:spPr bwMode="auto">
                          <a:xfrm flipH="1" flipV="1">
                            <a:off x="3772" y="5132"/>
                            <a:ext cx="51" cy="146"/>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163"/>
                        <wps:cNvCnPr>
                          <a:cxnSpLocks noChangeShapeType="1"/>
                        </wps:cNvCnPr>
                        <wps:spPr bwMode="auto">
                          <a:xfrm flipV="1">
                            <a:off x="3872" y="3673"/>
                            <a:ext cx="46" cy="80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167"/>
                        <wps:cNvCnPr>
                          <a:cxnSpLocks noChangeShapeType="1"/>
                        </wps:cNvCnPr>
                        <wps:spPr bwMode="auto">
                          <a:xfrm flipH="1" flipV="1">
                            <a:off x="1477" y="1107"/>
                            <a:ext cx="37" cy="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C67E1E8" id="Group 260" o:spid="_x0000_s1561" style="width:334.85pt;height:238.25pt;mso-position-horizontal-relative:char;mso-position-vertical-relative:line" coordorigin="1" coordsize="8117,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">
                <v:rect id="Rectangle 77" o:spid="_x0000_s1562" style="position:absolute;left:1;width:8117;height:632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r8MYA&#10;AADcAAAADwAAAGRycy9kb3ducmV2LnhtbESPT2vCQBTE74LfYXmCN93EQihpNuIfhOql1Ra8PrPP&#10;JJp9G7Krpv303UKhx2FmfsNk89404k6dqy0riKcRCOLC6ppLBZ8fm8kzCOeRNTaWScEXOZjnw0GG&#10;qbYP3tP94EsRIOxSVFB536ZSuqIig25qW+LgnW1n0AfZlVJ3+Ahw08hZFCXSYM1hocKWVhUV18PN&#10;KEjKY7x9++bosj492eX7ZXfUMlFqPOoXLyA89f4//Nd+1QpmSQy/Z8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9r8MYAAADcAAAADwAAAAAAAAAAAAAAAACYAgAAZHJz&#10;L2Rvd25yZXYueG1sUEsFBgAAAAAEAAQA9QAAAIsDAAAAAA==&#10;" filled="f" stroked="f" strokecolor="gray">
                  <v:stroke joinstyle="round"/>
                </v:rect>
                <v:oval id="Oval 78" o:spid="_x0000_s1563" style="position:absolute;left:3372;top:5295;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kccIA&#10;AADcAAAADwAAAGRycy9kb3ducmV2LnhtbESPQYvCMBSE74L/ITzBm6ZWEKlGEVFQxIVV8fxsnm2x&#10;eSlNrPXfG2Fhj8PMfMPMl60pRUO1KywrGA0jEMSp1QVnCi7n7WAKwnlkjaVlUvAmB8tFtzPHRNsX&#10;/1Jz8pkIEHYJKsi9rxIpXZqTQTe0FXHw7rY26IOsM6lrfAW4KWUcRRNpsOCwkGNF65zSx+lpFDhz&#10;ja7HUXu4bczPdBevx82+GCvV77WrGQhPrf8P/7V3WkE8ieF7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eRxwgAAANwAAAAPAAAAAAAAAAAAAAAAAJgCAABkcnMvZG93&#10;bnJldi54bWxQSwUGAAAAAAQABAD1AAAAhwMAAAAA&#10;" fillcolor="#ffc" strokecolor="#903" strokeweight=".07mm">
                  <v:stroke joinstyle="miter" endcap="square"/>
                </v:oval>
                <v:shape id="Text Box 79" o:spid="_x0000_s1564" type="#_x0000_t202" style="position:absolute;left:3411;top:5925;width:7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h08QA&#10;AADcAAAADwAAAGRycy9kb3ducmV2LnhtbESPQWuDQBSE74H+h+UVeotrbZDGZBPaQiGHgGh76e3h&#10;vqjUfWvdrZp/nw0Echxm5htmu59NJ0YaXGtZwXMUgyCurG65VvD99bl8BeE8ssbOMik4k4P97mGx&#10;xUzbiQsaS1+LAGGXoYLG+z6T0lUNGXSR7YmDd7KDQR/kUEs94BTgppNJHKfSYMthocGePhqqfst/&#10;o+CY1+u8mH/+fCmLd0rSnHh1UurpcX7bgPA0+3v41j5oBUn6Atcz4QjI3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84dPEAAAA3AAAAA8AAAAAAAAAAAAAAAAAmAIAAGRycy9k&#10;b3ducmV2LnhtbFBLBQYAAAAABAAEAPUAAACJ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Phụ cấp</w:t>
                        </w:r>
                      </w:p>
                    </w:txbxContent>
                  </v:textbox>
                </v:shape>
                <v:oval id="Oval 90" o:spid="_x0000_s1565" style="position:absolute;left:5431;top:2362;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PQ8QA&#10;AADcAAAADwAAAGRycy9kb3ducmV2LnhtbESPQYvCMBSE7wv+h/AEb5paF5VqFBEFl8WFVfH8bJ5t&#10;sXkpTaz135sFYY/DzHzDzJetKUVDtSssKxgOIhDEqdUFZwpOx21/CsJ5ZI2lZVLwJAfLRedjjom2&#10;D/6l5uAzESDsElSQe18lUro0J4NuYCvi4F1tbdAHWWdS1/gIcFPKOIrG0mDBYSHHitY5pbfD3Shw&#10;5hyd98P2+7IxP9NdvB41X8VIqV63Xc1AeGr9f/jd3mkF8eQT/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5T0PEAAAA3AAAAA8AAAAAAAAAAAAAAAAAmAIAAGRycy9k&#10;b3ducmV2LnhtbFBLBQYAAAAABAAEAPUAAACJAwAAAAA=&#10;" fillcolor="#ffc" strokecolor="#903" strokeweight=".07mm">
                  <v:stroke joinstyle="miter" endcap="square"/>
                </v:oval>
                <v:shape id="_x0000_s1566" type="#_x0000_t202" style="position:absolute;left:5724;top:2938;width:7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K4cUA&#10;AADcAAAADwAAAGRycy9kb3ducmV2LnhtbESPT2vCQBTE74V+h+UVvDWbBrUas4oWCh4KIakXb4/s&#10;yx/Mvk2zW02/fbdQ8DjMzG+YbDeZXlxpdJ1lBS9RDIK4srrjRsHp8/15BcJ5ZI29ZVLwQw5228eH&#10;DFNtb1zQtfSNCBB2KSpovR9SKV3VkkEX2YE4eLUdDfogx0bqEW8BbnqZxPFSGuw4LLQ40FtL1aX8&#10;Ngo+8madF9P5y5eyOFCyzInntVKzp2m/AeFp8vfwf/uoFSSvC/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ErhxQAAANwAAAAPAAAAAAAAAAAAAAAAAJgCAABkcnMv&#10;ZG93bnJldi54bWxQSwUGAAAAAAQABAD1AAAAig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Tăng ca</w:t>
                        </w:r>
                      </w:p>
                    </w:txbxContent>
                  </v:textbox>
                </v:shape>
                <v:oval id="Oval 98" o:spid="_x0000_s1567" style="position:absolute;left:1818;top:1511;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i8MA&#10;AADcAAAADwAAAGRycy9kb3ducmV2LnhtbESPQYvCMBSE74L/ITxhb5paYSnVKCIKLouC3cXzs3m2&#10;xealNLF2/71ZEDwOM/MNs1j1phYdta6yrGA6iUAQ51ZXXCj4/dmNExDOI2usLZOCP3KwWg4HC0y1&#10;ffCJuswXIkDYpaig9L5JpXR5SQbdxDbEwbva1qAPsi2kbvER4KaWcRR9SoMVh4USG9qUlN+yu1Hg&#10;zDk6H6b992Vrjsk+3sy6r2qm1MeoX89BeOr9O/xq77WCOInh/0w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Ci8MAAADcAAAADwAAAAAAAAAAAAAAAACYAgAAZHJzL2Rv&#10;d25yZXYueG1sUEsFBgAAAAAEAAQA9QAAAIgDAAAAAA==&#10;" fillcolor="#ffc" strokecolor="#903" strokeweight=".07mm">
                  <v:stroke joinstyle="miter" endcap="square"/>
                </v:oval>
                <v:shape id="Text Box 99" o:spid="_x0000_s1568" type="#_x0000_t202" style="position:absolute;left:1019;top:2107;width:1857;height:3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HKcUA&#10;AADcAAAADwAAAGRycy9kb3ducmV2LnhtbESPQWuDQBSE74H+h+UVeotrbAjWZpUmUOghIJpeenu4&#10;Lypx31p3m9h/nw0Uehxm5htmW8xmEBeaXG9ZwSqKQRA3VvfcKvg8vi9TEM4jaxwsk4JfclDkD4st&#10;ZtpeuaJL7VsRIOwyVNB5P2ZSuqYjgy6yI3HwTnYy6IOcWqknvAa4GWQSxxtpsOew0OFI+46ac/1j&#10;FBzK9qWs5q9vX8tqR8mmJF6flHp6nN9eQXia/X/4r/2hFSTpM9zPh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AcpxQAAANwAAAAPAAAAAAAAAAAAAAAAAJgCAABkcnMv&#10;ZG93bnJldi54bWxQSwUGAAAAAAQABAD1AAAAig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Quản lý chấm công</w:t>
                        </w:r>
                      </w:p>
                    </w:txbxContent>
                  </v:textbox>
                </v:shape>
                <v:group id="Group 106" o:spid="_x0000_s1569" style="position:absolute;left:3744;top:2630;width:462;height:622" coordorigin="3744,2630" coordsize="462,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oval id="Oval 107" o:spid="_x0000_s1570" style="position:absolute;left:3874;top:2630;width:209;height:2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Yx8YA&#10;AADcAAAADwAAAGRycy9kb3ducmV2LnhtbESPzWrCQBSF94W+w3ALbqROUkHb6BiKRZRiF7XF9SVz&#10;TWIzd2JmTOLbO4LQ5eH8fJx52ptKtNS40rKCeBSBIM6sLjlX8Puzen4F4TyyxsoyKbiQg3Tx+DDH&#10;RNuOv6nd+VyEEXYJKii8rxMpXVaQQTeyNXHwDrYx6INscqkb7MK4qeRLFE2kwZIDocCalgVlf7uz&#10;CdzPt8PF7E9j+hhucZoPj/HX+qjU4Kl/n4Hw1Pv/8L290QrG0wnczo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6Yx8YAAADcAAAADwAAAAAAAAAAAAAAAACYAgAAZHJz&#10;L2Rvd25yZXYueG1sUEsFBgAAAAAEAAQA9QAAAIsDAAAAAA==&#10;" filled="f" strokecolor="#903" strokeweight=".07mm">
                    <v:stroke joinstyle="miter" endcap="square"/>
                  </v:oval>
                  <v:line id="Line 108" o:spid="_x0000_s1571" style="position:absolute;visibility:visible;mso-wrap-style:square" from="3975,2833" to="3975,3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911sUAAADcAAAADwAAAGRycy9kb3ducmV2LnhtbESPW2sCMRSE3wv+h3AE32pWLSqrUdpC&#10;oUWkeH89bs5ecHOybFJ3/fdGEPo4zMw3zHzZmlJcqXaFZQWDfgSCOLG64EzBfvf1OgXhPLLG0jIp&#10;uJGD5aLzMsdY24Y3dN36TAQIuxgV5N5XsZQuycmg69uKOHiprQ36IOtM6hqbADelHEbRWBosOCzk&#10;WNFnTsll+2cU+PTtpziPV3z6aA7NPk2O5nc9VKrXbd9nIDy1/j/8bH9rBaPJBB5nw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911sUAAADcAAAADwAAAAAAAAAA&#10;AAAAAAChAgAAZHJzL2Rvd25yZXYueG1sUEsFBgAAAAAEAAQA+QAAAJMDAAAAAA==&#10;" strokecolor="#903" strokeweight=".07mm">
                    <v:stroke joinstyle="miter" endcap="square"/>
                  </v:line>
                  <v:line id="Line 109" o:spid="_x0000_s1572" style="position:absolute;visibility:visible;mso-wrap-style:square" from="3808,2888" to="414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hpMEAAADcAAAADwAAAGRycy9kb3ducmV2LnhtbERPy2oCMRTdF/yHcAV3NaMWldEorSBY&#10;REp9bq+TOw+c3AyT6Ix/bxaFLg/nPV+2phQPql1hWcGgH4EgTqwuOFNwPKzfpyCcR9ZYWiYFT3Kw&#10;XHTe5hhr2/AvPfY+EyGEXYwKcu+rWEqX5GTQ9W1FHLjU1gZ9gHUmdY1NCDelHEbRWBosODTkWNEq&#10;p+S2vxsFPv34Lq7jLV++mlNzTJOz+dkNlep1288ZCE+t/xf/uTdawWgS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4OGkwQAAANwAAAAPAAAAAAAAAAAAAAAA&#10;AKECAABkcnMvZG93bnJldi54bWxQSwUGAAAAAAQABAD5AAAAjwMAAAAA&#10;" strokecolor="#903" strokeweight=".07mm">
                    <v:stroke joinstyle="miter" endcap="square"/>
                  </v:line>
                  <v:shape id="Freeform 110" o:spid="_x0000_s1573" style="position:absolute;left:3744;top:3026;width:461;height:225;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MhKscA&#10;AADcAAAADwAAAGRycy9kb3ducmV2LnhtbESPT0sDMRTE7wW/Q3iCtzbbKtquTUsprAoeiv2jeHts&#10;Xne33bysSWzjtzeC0OMwM79hpvNoWnEi5xvLCoaDDARxaXXDlYLtpuiPQfiArLG1TAp+yMN8dtWb&#10;Yq7tmd/otA6VSBD2OSqoQ+hyKX1Zk0E/sB1x8vbWGQxJukpqh+cEN60cZdm9NNhwWqixo2VN5XH9&#10;bRS8P60+vbZ3+vj1Kg+7In7Ewj0rdXMdF48gAsVwCf+3X7SC24cJ/J1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DISrHAAAA3AAAAA8AAAAAAAAAAAAAAAAAmAIAAGRy&#10;cy9kb3ducmV2LnhtbFBLBQYAAAAABAAEAPUAAACMAwAAAAA=&#10;" path="m,54l54,r54,54e" filled="f" strokecolor="#903" strokeweight=".07mm">
                    <v:stroke endcap="square"/>
                    <v:path o:connecttype="custom" o:connectlocs="0,225;230,0;461,225" o:connectangles="0,0,0"/>
                  </v:shape>
                </v:group>
                <v:shape id="Text Box 111" o:spid="_x0000_s1574" type="#_x0000_t202" style="position:absolute;left:3770;top:3375;width:544;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Ww78A&#10;AADcAAAADwAAAGRycy9kb3ducmV2LnhtbERPTYvCMBC9C/sfwgjeNNUV0WqUVVjwIJRWL96GZmyL&#10;zaQ2Ueu/NwfB4+N9rzadqcWDWldZVjAeRSCIc6srLhScjv/DOQjnkTXWlknBixxs1j+9FcbaPjml&#10;R+YLEULYxaig9L6JpXR5SQbdyDbEgbvY1qAPsC2kbvEZwk0tJ1E0kwYrDg0lNrQrKb9md6PgkBSL&#10;JO3ON5/JdEuTWUI8vSg16Hd/SxCeOv8Vf9x7reB3HuaHM+EI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5bDvwAAANwAAAAPAAAAAAAAAAAAAAAAAJgCAABkcnMvZG93bnJl&#10;di54bWxQSwUGAAAAAAQABAD1AAAAhAM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QTCC</w:t>
                        </w:r>
                      </w:p>
                    </w:txbxContent>
                  </v:textbox>
                </v:shape>
                <v:line id="Line 133" o:spid="_x0000_s1575" style="position:absolute;flip:y;visibility:visible;mso-wrap-style:square" from="4259,2630" to="5340,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7Io8AAAADcAAAADwAAAGRycy9kb3ducmV2LnhtbESPzarCMBSE9xd8h3AEd9dUEblWo4ha&#10;dOvfwt2hObbF5KQ0UevbG0G4y2FmvmFmi9Ya8aDGV44VDPoJCOLc6YoLBadj9vsHwgdkjcYxKXiR&#10;h8W88zPDVLsn7+lxCIWIEPYpKihDqFMpfV6SRd93NXH0rq6xGKJsCqkbfEa4NXKYJGNpseK4UGJN&#10;q5Ly2+FuFWSIdlL4wSUfrnnTns02MxNWqtdtl1MQgdrwH/62d1rBKBnB50w8AnL+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OyKPAAAAA3AAAAA8AAAAAAAAAAAAAAAAA&#10;oQIAAGRycy9kb3ducmV2LnhtbFBLBQYAAAAABAAEAPkAAACOAwAAAAA=&#10;" strokecolor="#903" strokeweight=".07mm">
                  <v:stroke joinstyle="miter" endcap="square"/>
                </v:line>
                <v:line id="Line 135" o:spid="_x0000_s1576" style="position:absolute;flip:y;visibility:visible;mso-wrap-style:square" from="5119,2666" to="5332,2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zT8MAAADcAAAADwAAAGRycy9kb3ducmV2LnhtbESPzWrDMBCE74G8g9hCb4nsUEziWjYl&#10;rWmvzc+ht8Xa2CbSylhq7L59VSjkOMzMN0xRzdaIG42+d6wgXScgiBune24VnI71agvCB2SNxjEp&#10;+CEPVblcFJhrN/En3Q6hFRHCPkcFXQhDLqVvOrLo124gjt7FjRZDlGMr9YhThFsjN0mSSYs9x4UO&#10;B9p31FwP31ZBjWh3rU+/ms0rv81n816bHSv1+DC/PIMINId7+L/9oRU8JRn8nY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80/DAAAA3AAAAA8AAAAAAAAAAAAA&#10;AAAAoQIAAGRycy9kb3ducmV2LnhtbFBLBQYAAAAABAAEAPkAAACRAwAAAAA=&#10;" strokecolor="#903" strokeweight=".07mm">
                  <v:stroke joinstyle="miter" endcap="square"/>
                </v:line>
                <v:line id="Line 148" o:spid="_x0000_s1577" style="position:absolute;flip:x y;visibility:visible;mso-wrap-style:square" from="2855,1926" to="3978,2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7+3MQAAADcAAAADwAAAGRycy9kb3ducmV2LnhtbESPQWvCQBSE74L/YXmCF6kbbZEaXaUV&#10;Wnspoq2eH9lnEsy+DdlnTP+9Wyj0OMzMN8xy3blKtdSE0rOByTgBRZx5W3Ju4Pvr7eEZVBBki5Vn&#10;MvBDAdarfm+JqfU33lN7kFxFCIcUDRQidap1yApyGMa+Jo7e2TcOJcom17bBW4S7Sk+TZKYdlhwX&#10;CqxpU1B2OVydgetWqtDS4+70mc/9K83kOHoXY4aD7mUBSqiT//Bf+8MaeJpO4PdMPAJ6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v7cxAAAANwAAAAPAAAAAAAAAAAA&#10;AAAAAKECAABkcnMvZG93bnJldi54bWxQSwUGAAAAAAQABAD5AAAAkgMAAAAA&#10;" strokecolor="#903" strokeweight=".07mm">
                  <v:stroke joinstyle="miter" endcap="square"/>
                </v:line>
                <v:line id="Line 149" o:spid="_x0000_s1578" style="position:absolute;visibility:visible;mso-wrap-style:square" from="2856,1926" to="2965,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0NsUAAADcAAAADwAAAGRycy9kb3ducmV2LnhtbESP3WrCQBSE74W+w3IKvdNNg4hEN6EW&#10;Ci0iRRvb29PsyQ9mz4bsauLbdwWhl8PMfMOss9G04kK9aywreJ5FIIgLqxuuFORfb9MlCOeRNbaW&#10;ScGVHGTpw2SNibYD7+ly8JUIEHYJKqi97xIpXVGTQTezHXHwStsb9EH2ldQ9DgFuWhlH0UIabDgs&#10;1NjRa03F6XA2Cnw5/2h+F1v+2QzHIS+Lb/O5i5V6ehxfViA8jf4/fG+/awXzOIbbmXAEZ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E0NsUAAADcAAAADwAAAAAAAAAA&#10;AAAAAAChAgAAZHJzL2Rvd25yZXYueG1sUEsFBgAAAAAEAAQA+QAAAJMDAAAAAA==&#10;" strokecolor="#903" strokeweight=".07mm">
                  <v:stroke joinstyle="miter" endcap="square"/>
                </v:line>
                <v:line id="Line 150" o:spid="_x0000_s1579" style="position:absolute;flip:x y;visibility:visible;mso-wrap-style:square" from="2889,1923" to="3164,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FMMQAAADcAAAADwAAAGRycy9kb3ducmV2LnhtbESPQWvCQBSE74L/YXmFXkQ3VRGbukoV&#10;Wr2UUrU9P7KvSTD7NmSfMf33riD0OMzMN8xi1blKtdSE0rOBp1ECijjztuTcwPHwNpyDCoJssfJM&#10;Bv4owGrZ7y0wtf7CX9TuJVcRwiFFA4VInWodsoIchpGviaP36xuHEmWTa9vgJcJdpcdJMtMOS44L&#10;Bda0KSg77c/OwHkrVWhp8vnzkT/7Nc3ke/Auxjw+dK8voIQ6+Q/f2ztrYDqewO1MPAJ6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UwxAAAANwAAAAPAAAAAAAAAAAA&#10;AAAAAKECAABkcnMvZG93bnJldi54bWxQSwUGAAAAAAQABAD5AAAAkgMAAAAA&#10;" strokecolor="#903" strokeweight=".07mm">
                  <v:stroke joinstyle="miter" endcap="square"/>
                </v:line>
                <v:line id="Line 160" o:spid="_x0000_s1580" style="position:absolute;flip:x;visibility:visible;mso-wrap-style:square" from="3824,4477" to="3871,5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pVcMAAADcAAAADwAAAGRycy9kb3ducmV2LnhtbESPQWvCQBSE7wX/w/IEb3VjoNLEbERs&#10;g71W24O3R/aZBHffhuw2xn/vFgo9DjPzDVNsJ2vESIPvHCtYLRMQxLXTHTcKvk7V8ysIH5A1Gsek&#10;4E4etuXsqcBcuxt/0ngMjYgQ9jkqaEPocyl93ZJFv3Q9cfQubrAYohwaqQe8Rbg1Mk2StbTYcVxo&#10;sad9S/X1+GMVVIg2a/zqXKdv/D59m0NlMlZqMZ92GxCBpvAf/mt/aAUv2Rp+z8QjI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7aVXDAAAA3AAAAA8AAAAAAAAAAAAA&#10;AAAAoQIAAGRycy9kb3ducmV2LnhtbFBLBQYAAAAABAAEAPkAAACRAwAAAAA=&#10;" strokecolor="#903" strokeweight=".07mm">
                  <v:stroke joinstyle="miter" endcap="square"/>
                </v:line>
                <v:line id="Line 161" o:spid="_x0000_s1581" style="position:absolute;flip:y;visibility:visible;mso-wrap-style:square" from="3824,5140" to="3890,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MzsIAAADcAAAADwAAAGRycy9kb3ducmV2LnhtbESPT4vCMBTE74LfITxhb5oqrNquUUQt&#10;evXPHvb2aN62xeSlNFG7334jCB6HmfkNs1h11og7tb52rGA8SkAQF07XXCq4nPPhHIQPyBqNY1Lw&#10;Rx5Wy35vgZl2Dz7S/RRKESHsM1RQhdBkUvqiIot+5Bri6P261mKIsi2lbvER4dbISZJMpcWa40KF&#10;DW0qKq6nm1WQI9q09OOfYrLlXfdt9rlJWamPQbf+AhGoC+/wq33QCj7TGTzPx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fMzsIAAADcAAAADwAAAAAAAAAAAAAA&#10;AAChAgAAZHJzL2Rvd25yZXYueG1sUEsFBgAAAAAEAAQA+QAAAJADAAAAAA==&#10;" strokecolor="#903" strokeweight=".07mm">
                  <v:stroke joinstyle="miter" endcap="square"/>
                </v:line>
                <v:line id="Line 162" o:spid="_x0000_s1582" style="position:absolute;flip:x y;visibility:visible;mso-wrap-style:square" from="3772,5132" to="3823,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RO8EAAADcAAAADwAAAGRycy9kb3ducmV2LnhtbERPS2vCQBC+F/wPywi9iG5sqWh0FRX6&#10;uJTi8zxkxySYnQ3ZMab/vnsQevz43otV5yrVUhNKzwbGowQUceZtybmB4+F9OAUVBNli5ZkM/FKA&#10;1bL3tMDU+jvvqN1LrmIIhxQNFCJ1qnXICnIYRr4mjtzFNw4lwibXtsF7DHeVfkmSiXZYcmwosKZt&#10;Qdl1f3MGbp9ShZZef87f+cxvaCKnwYcY89zv1nNQQp38ix/uL2vgbRbXxjPxCO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GpE7wQAAANwAAAAPAAAAAAAAAAAAAAAA&#10;AKECAABkcnMvZG93bnJldi54bWxQSwUGAAAAAAQABAD5AAAAjwMAAAAA&#10;" strokecolor="#903" strokeweight=".07mm">
                  <v:stroke joinstyle="miter" endcap="square"/>
                </v:line>
                <v:line id="Line 163" o:spid="_x0000_s1583" style="position:absolute;flip:y;visibility:visible;mso-wrap-style:square" from="3872,3673" to="3918,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T9J8EAAADcAAAADwAAAGRycy9kb3ducmV2LnhtbESPT4vCMBTE74LfITzBm6YKLrYaRdTi&#10;Xtc/B2+P5tkWk5fSRK3ffrOw4HGYmd8wy3VnjXhS62vHCibjBARx4XTNpYLzKR/NQfiArNE4JgVv&#10;8rBe9XtLzLR78Q89j6EUEcI+QwVVCE0mpS8qsujHriGO3s21FkOUbSl1i68It0ZOk+RLWqw5LlTY&#10;0Lai4n58WAU5ok1LP7kW0x3vu4s55CZlpYaDbrMAEagLn/B/+1srmKUp/J2JR0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JP0nwQAAANwAAAAPAAAAAAAAAAAAAAAA&#10;AKECAABkcnMvZG93bnJldi54bWxQSwUGAAAAAAQABAD5AAAAjwMAAAAA&#10;" strokecolor="#903" strokeweight=".07mm">
                  <v:stroke joinstyle="miter" endcap="square"/>
                </v:line>
                <v:line id="Line 167" o:spid="_x0000_s1584" style="position:absolute;flip:x y;visibility:visible;mso-wrap-style:square" from="1477,1107" to="1514,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3scQAAADcAAAADwAAAGRycy9kb3ducmV2LnhtbESPQWvCQBSE70L/w/IKXopurBBq6iqt&#10;UOtFRKs9P7KvSWj2bcg+Y/rvXaHgcZiZb5j5sne16qgNlWcDk3ECijj3tuLCwPHrY/QCKgiyxdoz&#10;GfijAMvFw2COmfUX3lN3kEJFCIcMDZQiTaZ1yEtyGMa+IY7ej28dSpRtoW2Llwh3tX5OklQ7rDgu&#10;lNjQqqT893B2Bs6fUoeOprvvbTHz75TK6Wktxgwf+7dXUEK93MP/7Y01kCZTuJ2JR0A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kfexxAAAANwAAAAPAAAAAAAAAAAA&#10;AAAAAKECAABkcnMvZG93bnJldi54bWxQSwUGAAAAAAQABAD5AAAAkgMAAAAA&#10;" strokecolor="#903" strokeweight=".07mm">
                  <v:stroke joinstyle="miter" endcap="square"/>
                </v:line>
                <w10:anchorlock/>
              </v:group>
            </w:pict>
          </mc:Fallback>
        </mc:AlternateContent>
      </w:r>
    </w:p>
    <w:p w:rsidR="00522185" w:rsidRPr="00F46BAE" w:rsidRDefault="00522185" w:rsidP="00522185">
      <w:pPr>
        <w:pStyle w:val="Noidung-Doan"/>
        <w:tabs>
          <w:tab w:val="left" w:pos="990"/>
          <w:tab w:val="left" w:pos="1620"/>
        </w:tabs>
        <w:spacing w:before="0" w:after="0" w:line="360" w:lineRule="auto"/>
        <w:ind w:left="648" w:firstLine="0"/>
        <w:textAlignment w:val="baseline"/>
        <w:rPr>
          <w:b/>
          <w:color w:val="000000" w:themeColor="text1"/>
          <w:sz w:val="28"/>
          <w:szCs w:val="28"/>
        </w:rPr>
      </w:pPr>
      <w:r w:rsidRPr="00F46BAE">
        <w:rPr>
          <w:b/>
          <w:color w:val="000000" w:themeColor="text1"/>
          <w:sz w:val="28"/>
          <w:szCs w:val="28"/>
        </w:rPr>
        <w:t xml:space="preserve">                    Hình </w:t>
      </w:r>
      <w:r>
        <w:rPr>
          <w:b/>
          <w:color w:val="000000" w:themeColor="text1"/>
          <w:sz w:val="28"/>
          <w:szCs w:val="28"/>
        </w:rPr>
        <w:t>11</w:t>
      </w:r>
      <w:r w:rsidRPr="00F46BAE">
        <w:rPr>
          <w:b/>
          <w:color w:val="000000" w:themeColor="text1"/>
          <w:sz w:val="28"/>
          <w:szCs w:val="28"/>
        </w:rPr>
        <w:t>:Usecase quản lý chấm công</w:t>
      </w:r>
    </w:p>
    <w:p w:rsidR="00522185" w:rsidRPr="00E05517" w:rsidRDefault="00522185" w:rsidP="00522185">
      <w:pPr>
        <w:pStyle w:val="Noidung-Doan"/>
        <w:numPr>
          <w:ilvl w:val="1"/>
          <w:numId w:val="27"/>
        </w:numPr>
        <w:tabs>
          <w:tab w:val="left" w:pos="851"/>
          <w:tab w:val="left" w:pos="993"/>
          <w:tab w:val="left" w:pos="1276"/>
        </w:tabs>
        <w:spacing w:after="0" w:line="360" w:lineRule="auto"/>
        <w:textAlignment w:val="baseline"/>
        <w:rPr>
          <w:color w:val="000000" w:themeColor="text1"/>
          <w:sz w:val="28"/>
          <w:szCs w:val="28"/>
        </w:rPr>
      </w:pPr>
      <w:r w:rsidRPr="00E05517">
        <w:rPr>
          <w:i/>
          <w:color w:val="000000" w:themeColor="text1"/>
          <w:sz w:val="28"/>
          <w:szCs w:val="28"/>
        </w:rPr>
        <w:lastRenderedPageBreak/>
        <w:t>Quản lý chấm công</w:t>
      </w:r>
      <w:r w:rsidRPr="00E05517">
        <w:rPr>
          <w:color w:val="000000" w:themeColor="text1"/>
          <w:sz w:val="28"/>
          <w:szCs w:val="28"/>
        </w:rPr>
        <w:t>: tức là quản lý số ngày làm của từng nhân viên đó được bao nhiêu ngày trong 1 tháng, cũng có thể xem bảng công, thêm công cho từng nhân viên, xem chi tiết bảng công của nhân viên muốn xem, in báo cáo để làm đối chứng giữa nhân viên đó với người trả lương.</w:t>
      </w:r>
    </w:p>
    <w:p w:rsidR="00522185" w:rsidRPr="00E05517" w:rsidRDefault="00522185" w:rsidP="00522185">
      <w:pPr>
        <w:pStyle w:val="Noidung-Doan"/>
        <w:tabs>
          <w:tab w:val="left" w:pos="851"/>
          <w:tab w:val="left" w:pos="993"/>
          <w:tab w:val="left" w:pos="1276"/>
        </w:tabs>
        <w:spacing w:after="0" w:line="360" w:lineRule="auto"/>
        <w:ind w:left="720" w:firstLine="0"/>
        <w:textAlignment w:val="baseline"/>
        <w:rPr>
          <w:color w:val="000000" w:themeColor="text1"/>
          <w:sz w:val="28"/>
          <w:szCs w:val="28"/>
        </w:rPr>
      </w:pPr>
      <w:r w:rsidRPr="00E05517">
        <w:rPr>
          <w:i/>
          <w:color w:val="000000" w:themeColor="text1"/>
          <w:sz w:val="28"/>
          <w:szCs w:val="28"/>
        </w:rPr>
        <w:t>-</w:t>
      </w:r>
      <w:r w:rsidRPr="00E05517">
        <w:rPr>
          <w:color w:val="000000" w:themeColor="text1"/>
          <w:sz w:val="28"/>
          <w:szCs w:val="28"/>
        </w:rPr>
        <w:t>Tăng ca: tức là số giờ làm thêm ngoài giờ hành chính của từng nhân viên trong công ty và được tính theo một mức giá tiền khác. Tương tự như quản lý chấm công về tang ca cũng có thêm chức năng thêm tăng ca, xem chi tiết bảng tăng ca cho nhân viên và in báo cáo.</w:t>
      </w:r>
    </w:p>
    <w:p w:rsidR="00522185" w:rsidRDefault="00522185" w:rsidP="00522185">
      <w:pPr>
        <w:pStyle w:val="Noidung-Doan"/>
        <w:tabs>
          <w:tab w:val="left" w:pos="851"/>
          <w:tab w:val="left" w:pos="993"/>
          <w:tab w:val="left" w:pos="1276"/>
        </w:tabs>
        <w:spacing w:before="0" w:after="0" w:line="360" w:lineRule="auto"/>
        <w:ind w:left="720" w:firstLine="0"/>
        <w:textAlignment w:val="baseline"/>
        <w:rPr>
          <w:color w:val="000000" w:themeColor="text1"/>
          <w:sz w:val="28"/>
          <w:szCs w:val="28"/>
        </w:rPr>
      </w:pPr>
      <w:r w:rsidRPr="00E05517">
        <w:rPr>
          <w:color w:val="000000" w:themeColor="text1"/>
          <w:sz w:val="28"/>
          <w:szCs w:val="28"/>
        </w:rPr>
        <w:t>-Phụ cấp: chính là những trợ cấp mà nhân viên được quyền thừa hưởng do công ty đặt ra theo quy định. Và cũng có các chức năng thêm phụ cấp cho những nhân viên mới hoặc nhân viên lâu năm như đổi bằng…, xóa phụ cấp cho những nhân viên đã thôi việc, cập nhật lại tất cả các phụ cấp cho các nhân viên được load lên.</w:t>
      </w:r>
    </w:p>
    <w:p w:rsidR="00522185" w:rsidRPr="00E05517" w:rsidRDefault="00522185" w:rsidP="00522185">
      <w:pPr>
        <w:pStyle w:val="Noidung-Doan"/>
        <w:tabs>
          <w:tab w:val="left" w:pos="851"/>
          <w:tab w:val="left" w:pos="993"/>
          <w:tab w:val="left" w:pos="1276"/>
        </w:tabs>
        <w:spacing w:before="0" w:after="0" w:line="360" w:lineRule="auto"/>
        <w:ind w:left="720" w:firstLine="0"/>
        <w:textAlignment w:val="baseline"/>
        <w:rPr>
          <w:color w:val="000000" w:themeColor="text1"/>
          <w:sz w:val="28"/>
          <w:szCs w:val="28"/>
        </w:rPr>
      </w:pPr>
      <w:r>
        <w:rPr>
          <w:noProof/>
          <w:lang w:val="en-AU" w:eastAsia="en-AU"/>
        </w:rPr>
        <mc:AlternateContent>
          <mc:Choice Requires="wpc">
            <w:drawing>
              <wp:inline distT="0" distB="0" distL="0" distR="0" wp14:anchorId="4E137CD4" wp14:editId="5CA8AE13">
                <wp:extent cx="6064885" cy="2967990"/>
                <wp:effectExtent l="0" t="0" r="0" b="232410"/>
                <wp:docPr id="1883" name="Canvas 1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95" name="Group 68"/>
                        <wpg:cNvGrpSpPr>
                          <a:grpSpLocks/>
                        </wpg:cNvGrpSpPr>
                        <wpg:grpSpPr bwMode="auto">
                          <a:xfrm>
                            <a:off x="1447800" y="0"/>
                            <a:ext cx="368935" cy="377825"/>
                            <a:chOff x="2280" y="-15"/>
                            <a:chExt cx="581" cy="595"/>
                          </a:xfrm>
                        </wpg:grpSpPr>
                        <wps:wsp>
                          <wps:cNvPr id="1396" name="Oval 69"/>
                          <wps:cNvSpPr>
                            <a:spLocks noChangeArrowheads="1"/>
                          </wps:cNvSpPr>
                          <wps:spPr bwMode="auto">
                            <a:xfrm>
                              <a:off x="2280" y="31"/>
                              <a:ext cx="581" cy="549"/>
                            </a:xfrm>
                            <a:prstGeom prst="ellipse">
                              <a:avLst/>
                            </a:prstGeom>
                            <a:solidFill>
                              <a:srgbClr val="FFFFCC"/>
                            </a:solidFill>
                            <a:ln w="635">
                              <a:solidFill>
                                <a:srgbClr val="1F1A17"/>
                              </a:solidFill>
                              <a:round/>
                              <a:headEnd/>
                              <a:tailEnd/>
                            </a:ln>
                          </wps:spPr>
                          <wps:bodyPr rot="0" vert="horz" wrap="square" lIns="91440" tIns="45720" rIns="91440" bIns="45720" anchor="t" anchorCtr="0" upright="1">
                            <a:noAutofit/>
                          </wps:bodyPr>
                        </wps:wsp>
                        <wps:wsp>
                          <wps:cNvPr id="1397" name="Line 70"/>
                          <wps:cNvCnPr>
                            <a:cxnSpLocks noChangeShapeType="1"/>
                          </wps:cNvCnPr>
                          <wps:spPr bwMode="auto">
                            <a:xfrm flipH="1">
                              <a:off x="2510" y="-15"/>
                              <a:ext cx="127" cy="52"/>
                            </a:xfrm>
                            <a:prstGeom prst="line">
                              <a:avLst/>
                            </a:prstGeom>
                            <a:noFill/>
                            <a:ln w="635">
                              <a:solidFill>
                                <a:srgbClr val="1F1A17"/>
                              </a:solidFill>
                              <a:round/>
                              <a:headEnd/>
                              <a:tailEnd/>
                            </a:ln>
                            <a:extLst>
                              <a:ext uri="{909E8E84-426E-40DD-AFC4-6F175D3DCCD1}">
                                <a14:hiddenFill xmlns:a14="http://schemas.microsoft.com/office/drawing/2010/main">
                                  <a:noFill/>
                                </a14:hiddenFill>
                              </a:ext>
                            </a:extLst>
                          </wps:spPr>
                          <wps:bodyPr/>
                        </wps:wsp>
                        <wps:wsp>
                          <wps:cNvPr id="1398" name="Line 71"/>
                          <wps:cNvCnPr>
                            <a:cxnSpLocks noChangeShapeType="1"/>
                          </wps:cNvCnPr>
                          <wps:spPr bwMode="auto">
                            <a:xfrm flipH="1" flipV="1">
                              <a:off x="2511" y="36"/>
                              <a:ext cx="126" cy="52"/>
                            </a:xfrm>
                            <a:prstGeom prst="line">
                              <a:avLst/>
                            </a:prstGeom>
                            <a:noFill/>
                            <a:ln w="635">
                              <a:solidFill>
                                <a:srgbClr val="1F1A17"/>
                              </a:solidFill>
                              <a:round/>
                              <a:headEnd/>
                              <a:tailEnd/>
                            </a:ln>
                            <a:extLst>
                              <a:ext uri="{909E8E84-426E-40DD-AFC4-6F175D3DCCD1}">
                                <a14:hiddenFill xmlns:a14="http://schemas.microsoft.com/office/drawing/2010/main">
                                  <a:noFill/>
                                </a14:hiddenFill>
                              </a:ext>
                            </a:extLst>
                          </wps:spPr>
                          <wps:bodyPr/>
                        </wps:wsp>
                      </wpg:wgp>
                      <wps:wsp>
                        <wps:cNvPr id="1399" name="Rectangle 72"/>
                        <wps:cNvSpPr>
                          <a:spLocks noChangeArrowheads="1"/>
                        </wps:cNvSpPr>
                        <wps:spPr bwMode="auto">
                          <a:xfrm>
                            <a:off x="1073150" y="454660"/>
                            <a:ext cx="11557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3D4925" w:rsidRDefault="000610D4" w:rsidP="00522185">
                              <w:pPr>
                                <w:rPr>
                                  <w:sz w:val="16"/>
                                  <w:szCs w:val="16"/>
                                </w:rPr>
                              </w:pPr>
                              <w:r w:rsidRPr="003D4925">
                                <w:rPr>
                                  <w:rFonts w:ascii="Tahoma" w:hAnsi="Tahoma" w:cs="Tahoma"/>
                                  <w:color w:val="000000"/>
                                  <w:sz w:val="16"/>
                                  <w:szCs w:val="16"/>
                                </w:rPr>
                                <w:t xml:space="preserve"> : Ctr TongHopChamCong</w:t>
                              </w:r>
                            </w:p>
                          </w:txbxContent>
                        </wps:txbx>
                        <wps:bodyPr rot="0" vert="horz" wrap="none" lIns="0" tIns="0" rIns="0" bIns="0" anchor="t" anchorCtr="0" upright="1">
                          <a:spAutoFit/>
                        </wps:bodyPr>
                      </wps:wsp>
                      <wps:wsp>
                        <wps:cNvPr id="1400" name="Line 73"/>
                        <wps:cNvCnPr>
                          <a:cxnSpLocks noChangeShapeType="1"/>
                        </wps:cNvCnPr>
                        <wps:spPr bwMode="auto">
                          <a:xfrm>
                            <a:off x="163068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01" name="Rectangle 74"/>
                        <wps:cNvSpPr>
                          <a:spLocks noChangeArrowheads="1"/>
                        </wps:cNvSpPr>
                        <wps:spPr bwMode="auto">
                          <a:xfrm>
                            <a:off x="1592580" y="1270635"/>
                            <a:ext cx="68580" cy="16230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402" name="Group 75"/>
                        <wpg:cNvGrpSpPr>
                          <a:grpSpLocks/>
                        </wpg:cNvGrpSpPr>
                        <wpg:grpSpPr bwMode="auto">
                          <a:xfrm>
                            <a:off x="73660" y="8255"/>
                            <a:ext cx="274955" cy="369570"/>
                            <a:chOff x="116" y="-2"/>
                            <a:chExt cx="433" cy="582"/>
                          </a:xfrm>
                        </wpg:grpSpPr>
                        <wps:wsp>
                          <wps:cNvPr id="1403" name="Oval 76"/>
                          <wps:cNvSpPr>
                            <a:spLocks noChangeArrowheads="1"/>
                          </wps:cNvSpPr>
                          <wps:spPr bwMode="auto">
                            <a:xfrm>
                              <a:off x="239" y="-2"/>
                              <a:ext cx="196" cy="192"/>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Line 77"/>
                          <wps:cNvCnPr>
                            <a:cxnSpLocks noChangeShapeType="1"/>
                          </wps:cNvCnPr>
                          <wps:spPr bwMode="auto">
                            <a:xfrm>
                              <a:off x="333" y="188"/>
                              <a:ext cx="1" cy="18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05" name="Line 78"/>
                          <wps:cNvCnPr>
                            <a:cxnSpLocks noChangeShapeType="1"/>
                          </wps:cNvCnPr>
                          <wps:spPr bwMode="auto">
                            <a:xfrm>
                              <a:off x="176" y="239"/>
                              <a:ext cx="313"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06" name="Freeform 79"/>
                          <wps:cNvSpPr>
                            <a:spLocks/>
                          </wps:cNvSpPr>
                          <wps:spPr bwMode="auto">
                            <a:xfrm>
                              <a:off x="116" y="368"/>
                              <a:ext cx="433" cy="21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07" name="Rectangle 80"/>
                        <wps:cNvSpPr>
                          <a:spLocks noChangeArrowheads="1"/>
                        </wps:cNvSpPr>
                        <wps:spPr bwMode="auto">
                          <a:xfrm>
                            <a:off x="27940" y="454660"/>
                            <a:ext cx="3968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sz w:val="18"/>
                                  <w:szCs w:val="18"/>
                                </w:rPr>
                              </w:pPr>
                              <w:r w:rsidRPr="00851FEB">
                                <w:rPr>
                                  <w:rFonts w:ascii="Tahoma" w:hAnsi="Tahoma" w:cs="Tahoma"/>
                                  <w:color w:val="000000"/>
                                  <w:sz w:val="18"/>
                                  <w:szCs w:val="18"/>
                                </w:rPr>
                                <w:t xml:space="preserve"> : QTCC</w:t>
                              </w:r>
                            </w:p>
                          </w:txbxContent>
                        </wps:txbx>
                        <wps:bodyPr rot="0" vert="horz" wrap="none" lIns="0" tIns="0" rIns="0" bIns="0" anchor="t" anchorCtr="0" upright="1">
                          <a:spAutoFit/>
                        </wps:bodyPr>
                      </wps:wsp>
                      <wps:wsp>
                        <wps:cNvPr id="832" name="Line 81"/>
                        <wps:cNvCnPr>
                          <a:cxnSpLocks noChangeShapeType="1"/>
                        </wps:cNvCnPr>
                        <wps:spPr bwMode="auto">
                          <a:xfrm>
                            <a:off x="211455"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Rectangle 82"/>
                        <wps:cNvSpPr>
                          <a:spLocks noChangeArrowheads="1"/>
                        </wps:cNvSpPr>
                        <wps:spPr bwMode="auto">
                          <a:xfrm>
                            <a:off x="174625" y="1010285"/>
                            <a:ext cx="66040" cy="191706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40" name="Rectangle 83"/>
                        <wps:cNvSpPr>
                          <a:spLocks noChangeArrowheads="1"/>
                        </wps:cNvSpPr>
                        <wps:spPr bwMode="auto">
                          <a:xfrm>
                            <a:off x="174625" y="1010285"/>
                            <a:ext cx="66040" cy="191706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76" name="Group 84"/>
                        <wpg:cNvGrpSpPr>
                          <a:grpSpLocks/>
                        </wpg:cNvGrpSpPr>
                        <wpg:grpSpPr bwMode="auto">
                          <a:xfrm>
                            <a:off x="531495" y="29210"/>
                            <a:ext cx="551815" cy="350520"/>
                            <a:chOff x="837" y="31"/>
                            <a:chExt cx="869" cy="552"/>
                          </a:xfrm>
                        </wpg:grpSpPr>
                        <wps:wsp>
                          <wps:cNvPr id="877" name="Oval 85"/>
                          <wps:cNvSpPr>
                            <a:spLocks noChangeArrowheads="1"/>
                          </wps:cNvSpPr>
                          <wps:spPr bwMode="auto">
                            <a:xfrm>
                              <a:off x="1127" y="31"/>
                              <a:ext cx="579" cy="552"/>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878" name="Line 86"/>
                          <wps:cNvCnPr>
                            <a:cxnSpLocks noChangeShapeType="1"/>
                          </wps:cNvCnPr>
                          <wps:spPr bwMode="auto">
                            <a:xfrm flipH="1">
                              <a:off x="837" y="161"/>
                              <a:ext cx="1" cy="298"/>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879" name="Line 87"/>
                          <wps:cNvCnPr>
                            <a:cxnSpLocks noChangeShapeType="1"/>
                          </wps:cNvCnPr>
                          <wps:spPr bwMode="auto">
                            <a:xfrm>
                              <a:off x="839" y="308"/>
                              <a:ext cx="287"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880" name="Rectangle 88"/>
                        <wps:cNvSpPr>
                          <a:spLocks noChangeArrowheads="1"/>
                        </wps:cNvSpPr>
                        <wps:spPr bwMode="auto">
                          <a:xfrm>
                            <a:off x="588010" y="457200"/>
                            <a:ext cx="4457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3D4925" w:rsidRDefault="000610D4" w:rsidP="00522185">
                              <w:pPr>
                                <w:rPr>
                                  <w:sz w:val="16"/>
                                  <w:szCs w:val="16"/>
                                </w:rPr>
                              </w:pPr>
                              <w:r w:rsidRPr="003D4925">
                                <w:rPr>
                                  <w:rFonts w:ascii="Tahoma" w:hAnsi="Tahoma" w:cs="Tahoma"/>
                                  <w:color w:val="000000"/>
                                  <w:sz w:val="16"/>
                                  <w:szCs w:val="16"/>
                                </w:rPr>
                                <w:t xml:space="preserve"> : UI HRM</w:t>
                              </w:r>
                            </w:p>
                          </w:txbxContent>
                        </wps:txbx>
                        <wps:bodyPr rot="0" vert="horz" wrap="none" lIns="0" tIns="0" rIns="0" bIns="0" anchor="t" anchorCtr="0" upright="1">
                          <a:spAutoFit/>
                        </wps:bodyPr>
                      </wps:wsp>
                      <wps:wsp>
                        <wps:cNvPr id="881" name="Line 89"/>
                        <wps:cNvCnPr>
                          <a:cxnSpLocks noChangeShapeType="1"/>
                        </wps:cNvCnPr>
                        <wps:spPr bwMode="auto">
                          <a:xfrm>
                            <a:off x="80645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Rectangle 90"/>
                        <wps:cNvSpPr>
                          <a:spLocks noChangeArrowheads="1"/>
                        </wps:cNvSpPr>
                        <wps:spPr bwMode="auto">
                          <a:xfrm>
                            <a:off x="769620" y="1010285"/>
                            <a:ext cx="66040" cy="19024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83" name="Rectangle 91"/>
                        <wps:cNvSpPr>
                          <a:spLocks noChangeArrowheads="1"/>
                        </wps:cNvSpPr>
                        <wps:spPr bwMode="auto">
                          <a:xfrm>
                            <a:off x="769620" y="1010285"/>
                            <a:ext cx="66040" cy="19024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84" name="Rectangle 92"/>
                        <wps:cNvSpPr>
                          <a:spLocks noChangeArrowheads="1"/>
                        </wps:cNvSpPr>
                        <wps:spPr bwMode="auto">
                          <a:xfrm>
                            <a:off x="1593850" y="1271905"/>
                            <a:ext cx="66040" cy="162052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85" name="Group 93"/>
                        <wpg:cNvGrpSpPr>
                          <a:grpSpLocks/>
                        </wpg:cNvGrpSpPr>
                        <wpg:grpSpPr bwMode="auto">
                          <a:xfrm>
                            <a:off x="2477770" y="0"/>
                            <a:ext cx="368935" cy="377825"/>
                            <a:chOff x="3902" y="-15"/>
                            <a:chExt cx="581" cy="595"/>
                          </a:xfrm>
                        </wpg:grpSpPr>
                        <wps:wsp>
                          <wps:cNvPr id="886" name="Oval 94"/>
                          <wps:cNvSpPr>
                            <a:spLocks noChangeArrowheads="1"/>
                          </wps:cNvSpPr>
                          <wps:spPr bwMode="auto">
                            <a:xfrm>
                              <a:off x="3902"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887" name="Line 95"/>
                          <wps:cNvCnPr>
                            <a:cxnSpLocks noChangeShapeType="1"/>
                          </wps:cNvCnPr>
                          <wps:spPr bwMode="auto">
                            <a:xfrm flipH="1">
                              <a:off x="4133"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888" name="Line 96"/>
                          <wps:cNvCnPr>
                            <a:cxnSpLocks noChangeShapeType="1"/>
                          </wps:cNvCnPr>
                          <wps:spPr bwMode="auto">
                            <a:xfrm flipH="1" flipV="1">
                              <a:off x="4133"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889" name="Rectangle 97"/>
                        <wps:cNvSpPr>
                          <a:spLocks noChangeArrowheads="1"/>
                        </wps:cNvSpPr>
                        <wps:spPr bwMode="auto">
                          <a:xfrm>
                            <a:off x="2286000" y="454660"/>
                            <a:ext cx="89852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3D4925" w:rsidRDefault="000610D4" w:rsidP="00522185">
                              <w:pPr>
                                <w:rPr>
                                  <w:sz w:val="16"/>
                                  <w:szCs w:val="16"/>
                                </w:rPr>
                              </w:pPr>
                              <w:r w:rsidRPr="003D4925">
                                <w:rPr>
                                  <w:rFonts w:ascii="Tahoma" w:hAnsi="Tahoma" w:cs="Tahoma"/>
                                  <w:color w:val="000000"/>
                                  <w:sz w:val="16"/>
                                  <w:szCs w:val="16"/>
                                </w:rPr>
                                <w:t xml:space="preserve"> : Ctr Vao/RaChiTiet</w:t>
                              </w:r>
                            </w:p>
                          </w:txbxContent>
                        </wps:txbx>
                        <wps:bodyPr rot="0" vert="horz" wrap="none" lIns="0" tIns="0" rIns="0" bIns="0" anchor="t" anchorCtr="0" upright="1">
                          <a:spAutoFit/>
                        </wps:bodyPr>
                      </wps:wsp>
                      <wps:wsp>
                        <wps:cNvPr id="890" name="Line 98"/>
                        <wps:cNvCnPr>
                          <a:cxnSpLocks noChangeShapeType="1"/>
                        </wps:cNvCnPr>
                        <wps:spPr bwMode="auto">
                          <a:xfrm>
                            <a:off x="266065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Rectangle 99"/>
                        <wps:cNvSpPr>
                          <a:spLocks noChangeArrowheads="1"/>
                        </wps:cNvSpPr>
                        <wps:spPr bwMode="auto">
                          <a:xfrm>
                            <a:off x="2623820" y="1532890"/>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92" name="Rectangle 100"/>
                        <wps:cNvSpPr>
                          <a:spLocks noChangeArrowheads="1"/>
                        </wps:cNvSpPr>
                        <wps:spPr bwMode="auto">
                          <a:xfrm>
                            <a:off x="2623820" y="1532890"/>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93" name="Group 101"/>
                        <wpg:cNvGrpSpPr>
                          <a:grpSpLocks/>
                        </wpg:cNvGrpSpPr>
                        <wpg:grpSpPr bwMode="auto">
                          <a:xfrm>
                            <a:off x="3462020" y="0"/>
                            <a:ext cx="368935" cy="377825"/>
                            <a:chOff x="5452" y="-15"/>
                            <a:chExt cx="581" cy="595"/>
                          </a:xfrm>
                        </wpg:grpSpPr>
                        <wps:wsp>
                          <wps:cNvPr id="894" name="Oval 102"/>
                          <wps:cNvSpPr>
                            <a:spLocks noChangeArrowheads="1"/>
                          </wps:cNvSpPr>
                          <wps:spPr bwMode="auto">
                            <a:xfrm>
                              <a:off x="5452"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895" name="Line 103"/>
                          <wps:cNvCnPr>
                            <a:cxnSpLocks noChangeShapeType="1"/>
                          </wps:cNvCnPr>
                          <wps:spPr bwMode="auto">
                            <a:xfrm flipH="1">
                              <a:off x="5683"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408" name="Line 104"/>
                          <wps:cNvCnPr>
                            <a:cxnSpLocks noChangeShapeType="1"/>
                          </wps:cNvCnPr>
                          <wps:spPr bwMode="auto">
                            <a:xfrm flipH="1" flipV="1">
                              <a:off x="5683"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409" name="Rectangle 105"/>
                        <wps:cNvSpPr>
                          <a:spLocks noChangeArrowheads="1"/>
                        </wps:cNvSpPr>
                        <wps:spPr bwMode="auto">
                          <a:xfrm>
                            <a:off x="3188335" y="454660"/>
                            <a:ext cx="99631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3D4925" w:rsidRDefault="000610D4" w:rsidP="00522185">
                              <w:pPr>
                                <w:rPr>
                                  <w:sz w:val="16"/>
                                  <w:szCs w:val="16"/>
                                </w:rPr>
                              </w:pPr>
                              <w:r>
                                <w:rPr>
                                  <w:rFonts w:ascii="Tahoma" w:hAnsi="Tahoma" w:cs="Tahoma"/>
                                  <w:color w:val="000000"/>
                                  <w:sz w:val="16"/>
                                  <w:szCs w:val="16"/>
                                </w:rPr>
                                <w:t xml:space="preserve"> : Ctr XacNhanTangCa</w:t>
                              </w:r>
                            </w:p>
                          </w:txbxContent>
                        </wps:txbx>
                        <wps:bodyPr rot="0" vert="horz" wrap="none" lIns="0" tIns="0" rIns="0" bIns="0" anchor="t" anchorCtr="0" upright="1">
                          <a:spAutoFit/>
                        </wps:bodyPr>
                      </wps:wsp>
                      <wps:wsp>
                        <wps:cNvPr id="1410" name="Line 106"/>
                        <wps:cNvCnPr>
                          <a:cxnSpLocks noChangeShapeType="1"/>
                        </wps:cNvCnPr>
                        <wps:spPr bwMode="auto">
                          <a:xfrm>
                            <a:off x="364490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11" name="Rectangle 107"/>
                        <wps:cNvSpPr>
                          <a:spLocks noChangeArrowheads="1"/>
                        </wps:cNvSpPr>
                        <wps:spPr bwMode="auto">
                          <a:xfrm>
                            <a:off x="3608070" y="1793875"/>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12" name="Rectangle 108"/>
                        <wps:cNvSpPr>
                          <a:spLocks noChangeArrowheads="1"/>
                        </wps:cNvSpPr>
                        <wps:spPr bwMode="auto">
                          <a:xfrm>
                            <a:off x="3608070" y="1793875"/>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413" name="Group 109"/>
                        <wpg:cNvGrpSpPr>
                          <a:grpSpLocks/>
                        </wpg:cNvGrpSpPr>
                        <wpg:grpSpPr bwMode="auto">
                          <a:xfrm>
                            <a:off x="4377690" y="0"/>
                            <a:ext cx="368935" cy="377825"/>
                            <a:chOff x="6894" y="-15"/>
                            <a:chExt cx="581" cy="595"/>
                          </a:xfrm>
                        </wpg:grpSpPr>
                        <wps:wsp>
                          <wps:cNvPr id="1414" name="Oval 110"/>
                          <wps:cNvSpPr>
                            <a:spLocks noChangeArrowheads="1"/>
                          </wps:cNvSpPr>
                          <wps:spPr bwMode="auto">
                            <a:xfrm>
                              <a:off x="6894"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415" name="Line 111"/>
                          <wps:cNvCnPr>
                            <a:cxnSpLocks noChangeShapeType="1"/>
                          </wps:cNvCnPr>
                          <wps:spPr bwMode="auto">
                            <a:xfrm flipH="1">
                              <a:off x="7125"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416" name="Line 112"/>
                          <wps:cNvCnPr>
                            <a:cxnSpLocks noChangeShapeType="1"/>
                          </wps:cNvCnPr>
                          <wps:spPr bwMode="auto">
                            <a:xfrm flipH="1" flipV="1">
                              <a:off x="7125"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417" name="Rectangle 113"/>
                        <wps:cNvSpPr>
                          <a:spLocks noChangeArrowheads="1"/>
                        </wps:cNvSpPr>
                        <wps:spPr bwMode="auto">
                          <a:xfrm>
                            <a:off x="4309745" y="454660"/>
                            <a:ext cx="60261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3D4925" w:rsidRDefault="000610D4" w:rsidP="00522185">
                              <w:pPr>
                                <w:rPr>
                                  <w:sz w:val="16"/>
                                  <w:szCs w:val="16"/>
                                </w:rPr>
                              </w:pPr>
                              <w:r>
                                <w:rPr>
                                  <w:rFonts w:ascii="Tahoma" w:hAnsi="Tahoma" w:cs="Tahoma"/>
                                  <w:color w:val="000000"/>
                                  <w:sz w:val="16"/>
                                  <w:szCs w:val="16"/>
                                </w:rPr>
                                <w:t xml:space="preserve"> : Ctr PhuCap</w:t>
                              </w:r>
                            </w:p>
                          </w:txbxContent>
                        </wps:txbx>
                        <wps:bodyPr rot="0" vert="horz" wrap="none" lIns="0" tIns="0" rIns="0" bIns="0" anchor="t" anchorCtr="0" upright="1">
                          <a:spAutoFit/>
                        </wps:bodyPr>
                      </wps:wsp>
                      <wps:wsp>
                        <wps:cNvPr id="1418" name="Line 114"/>
                        <wps:cNvCnPr>
                          <a:cxnSpLocks noChangeShapeType="1"/>
                        </wps:cNvCnPr>
                        <wps:spPr bwMode="auto">
                          <a:xfrm>
                            <a:off x="456057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19" name="Rectangle 115"/>
                        <wps:cNvSpPr>
                          <a:spLocks noChangeArrowheads="1"/>
                        </wps:cNvSpPr>
                        <wps:spPr bwMode="auto">
                          <a:xfrm>
                            <a:off x="4523740" y="2054860"/>
                            <a:ext cx="66040" cy="21399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20" name="Rectangle 116"/>
                        <wps:cNvSpPr>
                          <a:spLocks noChangeArrowheads="1"/>
                        </wps:cNvSpPr>
                        <wps:spPr bwMode="auto">
                          <a:xfrm>
                            <a:off x="4523740" y="2054860"/>
                            <a:ext cx="66040" cy="60261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21" name="Line 125"/>
                        <wps:cNvCnPr>
                          <a:cxnSpLocks noChangeShapeType="1"/>
                        </wps:cNvCnPr>
                        <wps:spPr bwMode="auto">
                          <a:xfrm>
                            <a:off x="249555" y="1009015"/>
                            <a:ext cx="51625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22" name="Line 126"/>
                        <wps:cNvCnPr>
                          <a:cxnSpLocks noChangeShapeType="1"/>
                        </wps:cNvCnPr>
                        <wps:spPr bwMode="auto">
                          <a:xfrm flipH="1">
                            <a:off x="674370" y="100901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23" name="Line 127"/>
                        <wps:cNvCnPr>
                          <a:cxnSpLocks noChangeShapeType="1"/>
                        </wps:cNvCnPr>
                        <wps:spPr bwMode="auto">
                          <a:xfrm flipH="1" flipV="1">
                            <a:off x="674370" y="972185"/>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24" name="Rectangle 128"/>
                        <wps:cNvSpPr>
                          <a:spLocks noChangeArrowheads="1"/>
                        </wps:cNvSpPr>
                        <wps:spPr bwMode="auto">
                          <a:xfrm>
                            <a:off x="236855" y="817880"/>
                            <a:ext cx="12071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1: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1425" name="Line 129"/>
                        <wps:cNvCnPr>
                          <a:cxnSpLocks noChangeShapeType="1"/>
                        </wps:cNvCnPr>
                        <wps:spPr bwMode="auto">
                          <a:xfrm>
                            <a:off x="844550" y="1270635"/>
                            <a:ext cx="7454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26" name="Line 130"/>
                        <wps:cNvCnPr>
                          <a:cxnSpLocks noChangeShapeType="1"/>
                        </wps:cNvCnPr>
                        <wps:spPr bwMode="auto">
                          <a:xfrm flipH="1">
                            <a:off x="1497965" y="1270635"/>
                            <a:ext cx="92075"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27" name="Line 131"/>
                        <wps:cNvCnPr>
                          <a:cxnSpLocks noChangeShapeType="1"/>
                        </wps:cNvCnPr>
                        <wps:spPr bwMode="auto">
                          <a:xfrm flipH="1" flipV="1">
                            <a:off x="1497965" y="1233170"/>
                            <a:ext cx="92075"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28" name="Rectangle 132"/>
                        <wps:cNvSpPr>
                          <a:spLocks noChangeArrowheads="1"/>
                        </wps:cNvSpPr>
                        <wps:spPr bwMode="auto">
                          <a:xfrm>
                            <a:off x="897890" y="1096010"/>
                            <a:ext cx="12071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2: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1429" name="Line 133"/>
                        <wps:cNvCnPr>
                          <a:cxnSpLocks noChangeShapeType="1"/>
                        </wps:cNvCnPr>
                        <wps:spPr bwMode="auto">
                          <a:xfrm>
                            <a:off x="1668780" y="1531620"/>
                            <a:ext cx="9512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30" name="Line 134"/>
                        <wps:cNvCnPr>
                          <a:cxnSpLocks noChangeShapeType="1"/>
                        </wps:cNvCnPr>
                        <wps:spPr bwMode="auto">
                          <a:xfrm flipH="1">
                            <a:off x="2528570" y="1531620"/>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31" name="Line 135"/>
                        <wps:cNvCnPr>
                          <a:cxnSpLocks noChangeShapeType="1"/>
                        </wps:cNvCnPr>
                        <wps:spPr bwMode="auto">
                          <a:xfrm flipH="1" flipV="1">
                            <a:off x="2528570" y="149415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32" name="Rectangle 136"/>
                        <wps:cNvSpPr>
                          <a:spLocks noChangeArrowheads="1"/>
                        </wps:cNvSpPr>
                        <wps:spPr bwMode="auto">
                          <a:xfrm>
                            <a:off x="1826260" y="1355090"/>
                            <a:ext cx="15392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3: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v</w:t>
                              </w:r>
                              <w:r w:rsidRPr="00851FEB">
                                <w:rPr>
                                  <w:rFonts w:ascii="Tahoma" w:hAnsi="Tahoma" w:cs="Tahoma"/>
                                  <w:color w:val="000000"/>
                                  <w:sz w:val="18"/>
                                  <w:szCs w:val="18"/>
                                </w:rPr>
                                <w:t>ào</w:t>
                              </w:r>
                              <w:r>
                                <w:rPr>
                                  <w:rFonts w:ascii="Tahoma" w:hAnsi="Tahoma" w:cs="Tahoma"/>
                                  <w:color w:val="000000"/>
                                  <w:sz w:val="18"/>
                                  <w:szCs w:val="18"/>
                                </w:rPr>
                                <w:t>/ra chi ti</w:t>
                              </w:r>
                              <w:r w:rsidRPr="00851FEB">
                                <w:rPr>
                                  <w:rFonts w:ascii="Tahoma" w:hAnsi="Tahoma" w:cs="Tahoma"/>
                                  <w:color w:val="000000"/>
                                  <w:sz w:val="18"/>
                                  <w:szCs w:val="18"/>
                                </w:rPr>
                                <w:t>ết</w:t>
                              </w:r>
                            </w:p>
                          </w:txbxContent>
                        </wps:txbx>
                        <wps:bodyPr rot="0" vert="horz" wrap="none" lIns="0" tIns="0" rIns="0" bIns="0" anchor="t" anchorCtr="0" upright="1">
                          <a:spAutoFit/>
                        </wps:bodyPr>
                      </wps:wsp>
                      <wps:wsp>
                        <wps:cNvPr id="1433" name="Line 137"/>
                        <wps:cNvCnPr>
                          <a:cxnSpLocks noChangeShapeType="1"/>
                        </wps:cNvCnPr>
                        <wps:spPr bwMode="auto">
                          <a:xfrm>
                            <a:off x="1668780" y="1792605"/>
                            <a:ext cx="193548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34" name="Line 138"/>
                        <wps:cNvCnPr>
                          <a:cxnSpLocks noChangeShapeType="1"/>
                        </wps:cNvCnPr>
                        <wps:spPr bwMode="auto">
                          <a:xfrm flipH="1">
                            <a:off x="3512820" y="179260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35" name="Line 139"/>
                        <wps:cNvCnPr>
                          <a:cxnSpLocks noChangeShapeType="1"/>
                        </wps:cNvCnPr>
                        <wps:spPr bwMode="auto">
                          <a:xfrm flipH="1" flipV="1">
                            <a:off x="3512820" y="175514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36" name="Rectangle 140"/>
                        <wps:cNvSpPr>
                          <a:spLocks noChangeArrowheads="1"/>
                        </wps:cNvSpPr>
                        <wps:spPr bwMode="auto">
                          <a:xfrm>
                            <a:off x="2840990" y="1610995"/>
                            <a:ext cx="1676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4: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 xml:space="preserve">ng tin </w:t>
                              </w:r>
                              <w:r w:rsidRPr="00851FEB">
                                <w:rPr>
                                  <w:rFonts w:ascii="Tahoma" w:hAnsi="Tahoma" w:cs="Tahoma"/>
                                  <w:color w:val="000000"/>
                                  <w:sz w:val="18"/>
                                  <w:szCs w:val="18"/>
                                </w:rPr>
                                <w:t>đă</w:t>
                              </w:r>
                              <w:r>
                                <w:rPr>
                                  <w:rFonts w:ascii="Tahoma" w:hAnsi="Tahoma" w:cs="Tahoma"/>
                                  <w:color w:val="000000"/>
                                  <w:sz w:val="18"/>
                                  <w:szCs w:val="18"/>
                                </w:rPr>
                                <w:t>ng k</w:t>
                              </w:r>
                              <w:r w:rsidRPr="00851FEB">
                                <w:rPr>
                                  <w:rFonts w:ascii="Tahoma" w:hAnsi="Tahoma" w:cs="Tahoma"/>
                                  <w:color w:val="000000"/>
                                  <w:sz w:val="18"/>
                                  <w:szCs w:val="18"/>
                                </w:rPr>
                                <w:t>ý</w:t>
                              </w:r>
                              <w:r>
                                <w:rPr>
                                  <w:rFonts w:ascii="Tahoma" w:hAnsi="Tahoma" w:cs="Tahoma"/>
                                  <w:color w:val="000000"/>
                                  <w:sz w:val="18"/>
                                  <w:szCs w:val="18"/>
                                </w:rPr>
                                <w:t xml:space="preserve"> ltăng ca</w:t>
                              </w:r>
                            </w:p>
                          </w:txbxContent>
                        </wps:txbx>
                        <wps:bodyPr rot="0" vert="horz" wrap="none" lIns="0" tIns="0" rIns="0" bIns="0" anchor="t" anchorCtr="0" upright="1">
                          <a:spAutoFit/>
                        </wps:bodyPr>
                      </wps:wsp>
                      <wps:wsp>
                        <wps:cNvPr id="1437" name="Line 141"/>
                        <wps:cNvCnPr>
                          <a:cxnSpLocks noChangeShapeType="1"/>
                        </wps:cNvCnPr>
                        <wps:spPr bwMode="auto">
                          <a:xfrm>
                            <a:off x="1668780" y="2053590"/>
                            <a:ext cx="2851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38" name="Line 142"/>
                        <wps:cNvCnPr>
                          <a:cxnSpLocks noChangeShapeType="1"/>
                        </wps:cNvCnPr>
                        <wps:spPr bwMode="auto">
                          <a:xfrm flipH="1">
                            <a:off x="4428490" y="205359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39" name="Line 143"/>
                        <wps:cNvCnPr>
                          <a:cxnSpLocks noChangeShapeType="1"/>
                        </wps:cNvCnPr>
                        <wps:spPr bwMode="auto">
                          <a:xfrm flipH="1" flipV="1">
                            <a:off x="4428490" y="201612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40" name="Rectangle 144"/>
                        <wps:cNvSpPr>
                          <a:spLocks noChangeArrowheads="1"/>
                        </wps:cNvSpPr>
                        <wps:spPr bwMode="auto">
                          <a:xfrm>
                            <a:off x="3774440" y="1879600"/>
                            <a:ext cx="12407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5: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phụ cấp</w:t>
                              </w:r>
                            </w:p>
                          </w:txbxContent>
                        </wps:txbx>
                        <wps:bodyPr rot="0" vert="horz" wrap="none" lIns="0" tIns="0" rIns="0" bIns="0" anchor="t" anchorCtr="0" upright="1">
                          <a:spAutoFit/>
                        </wps:bodyPr>
                      </wps:wsp>
                      <wps:wsp>
                        <wps:cNvPr id="1441" name="Line 149"/>
                        <wps:cNvCnPr>
                          <a:cxnSpLocks noChangeShapeType="1"/>
                        </wps:cNvCnPr>
                        <wps:spPr bwMode="auto">
                          <a:xfrm flipH="1">
                            <a:off x="1671320" y="2657475"/>
                            <a:ext cx="2805430" cy="2857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42" name="Line 150"/>
                        <wps:cNvCnPr>
                          <a:cxnSpLocks noChangeShapeType="1"/>
                        </wps:cNvCnPr>
                        <wps:spPr bwMode="auto">
                          <a:xfrm>
                            <a:off x="1671320" y="2685415"/>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43" name="Line 151"/>
                        <wps:cNvCnPr>
                          <a:cxnSpLocks noChangeShapeType="1"/>
                        </wps:cNvCnPr>
                        <wps:spPr bwMode="auto">
                          <a:xfrm flipV="1">
                            <a:off x="1671320" y="264795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1444" name="Rectangle 152"/>
                        <wps:cNvSpPr>
                          <a:spLocks noChangeArrowheads="1"/>
                        </wps:cNvSpPr>
                        <wps:spPr bwMode="auto">
                          <a:xfrm>
                            <a:off x="2675890" y="2518410"/>
                            <a:ext cx="9436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51FEB" w:rsidRDefault="000610D4" w:rsidP="00522185">
                              <w:pPr>
                                <w:rPr>
                                  <w:rFonts w:ascii="Tahoma" w:hAnsi="Tahoma" w:cs="Tahoma"/>
                                  <w:color w:val="000000"/>
                                  <w:sz w:val="18"/>
                                  <w:szCs w:val="18"/>
                                </w:rPr>
                              </w:pPr>
                              <w:r>
                                <w:rPr>
                                  <w:rFonts w:ascii="Tahoma" w:hAnsi="Tahoma" w:cs="Tahoma"/>
                                  <w:color w:val="000000"/>
                                  <w:sz w:val="18"/>
                                  <w:szCs w:val="18"/>
                                </w:rPr>
                                <w:t>6: Hiển thị k</w:t>
                              </w:r>
                              <w:r w:rsidRPr="00851FEB">
                                <w:rPr>
                                  <w:rFonts w:ascii="Tahoma" w:hAnsi="Tahoma" w:cs="Tahoma"/>
                                  <w:color w:val="000000"/>
                                  <w:sz w:val="18"/>
                                  <w:szCs w:val="18"/>
                                </w:rPr>
                                <w:t>ết</w:t>
                              </w:r>
                              <w:r>
                                <w:rPr>
                                  <w:rFonts w:ascii="Tahoma" w:hAnsi="Tahoma" w:cs="Tahoma"/>
                                  <w:color w:val="000000"/>
                                  <w:sz w:val="18"/>
                                  <w:szCs w:val="18"/>
                                </w:rPr>
                                <w:t xml:space="preserve"> qu</w:t>
                              </w:r>
                              <w:r w:rsidRPr="00851FEB">
                                <w:rPr>
                                  <w:rFonts w:ascii="Tahoma" w:hAnsi="Tahoma" w:cs="Tahoma"/>
                                  <w:color w:val="000000"/>
                                  <w:sz w:val="18"/>
                                  <w:szCs w:val="18"/>
                                </w:rPr>
                                <w:t>ả</w:t>
                              </w:r>
                            </w:p>
                          </w:txbxContent>
                        </wps:txbx>
                        <wps:bodyPr rot="0" vert="horz" wrap="none" lIns="0" tIns="0" rIns="0" bIns="0" anchor="t" anchorCtr="0" upright="1">
                          <a:spAutoFit/>
                        </wps:bodyPr>
                      </wps:wsp>
                    </wpc:wpc>
                  </a:graphicData>
                </a:graphic>
              </wp:inline>
            </w:drawing>
          </mc:Choice>
          <mc:Fallback>
            <w:pict>
              <v:group w14:anchorId="4E137CD4" id="Canvas 1883" o:spid="_x0000_s1585" editas="canvas" style="width:477.55pt;height:233.7pt;mso-position-horizontal-relative:char;mso-position-vertical-relative:line" coordsize="60648,2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">
                <v:shape id="_x0000_s1586" type="#_x0000_t75" style="position:absolute;width:60648;height:29679;visibility:visible;mso-wrap-style:square">
                  <v:fill o:detectmouseclick="t"/>
                  <v:path o:connecttype="none"/>
                </v:shape>
                <v:group id="Group 68" o:spid="_x0000_s1587" style="position:absolute;left:14478;width:3689;height:3778" coordorigin="2280,-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oval id="Oval 69" o:spid="_x0000_s1588" style="position:absolute;left:2280;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wbsIA&#10;AADdAAAADwAAAGRycy9kb3ducmV2LnhtbERPTYvCMBC9C/6HMMLeNF0V0a5RlgWXKohYBfE2NLNt&#10;2WZSmqj13xtB8DaP9znzZWsqcaXGlZYVfA4iEMSZ1SXnCo6HVX8KwnlkjZVlUnAnB8tFtzPHWNsb&#10;7+ma+lyEEHYxKii8r2MpXVaQQTewNXHg/mxj0AfY5FI3eAvhppLDKJpIgyWHhgJr+iko+08vRsFp&#10;nNLenpP19qJ3OErKDf3ajVIfvfb7C4Sn1r/FL3eiw/zRbAL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hzBuwgAAAN0AAAAPAAAAAAAAAAAAAAAAAJgCAABkcnMvZG93&#10;bnJldi54bWxQSwUGAAAAAAQABAD1AAAAhwMAAAAA&#10;" fillcolor="#ffc" strokecolor="#1f1a17" strokeweight=".05pt"/>
                  <v:line id="Line 70" o:spid="_x0000_s1589" style="position:absolute;flip:x;visibility:visible;mso-wrap-style:square" from="2510,-15" to="26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ky78AAADdAAAADwAAAGRycy9kb3ducmV2LnhtbERPTYvCMBC9C/6HMAveNF1FV6tRRBAE&#10;8aAunodmbIvNpDRR039vBMHbPN7nLFbBVOJBjSstK/gdJCCIM6tLzhX8n7f9KQjnkTVWlklBSw5W&#10;y25ngam2Tz7S4+RzEUPYpaig8L5OpXRZQQbdwNbEkbvaxqCPsMmlbvAZw00lh0kykQZLjg0F1rQp&#10;KLud7kbBeLhvg7Zt2LaZrg6XYEu92SnV+wnrOQhPwX/FH/dOx/mj2R+8v4kn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dGky78AAADdAAAADwAAAAAAAAAAAAAAAACh&#10;AgAAZHJzL2Rvd25yZXYueG1sUEsFBgAAAAAEAAQA+QAAAI0DAAAAAA==&#10;" strokecolor="#1f1a17" strokeweight=".05pt"/>
                  <v:line id="Line 71" o:spid="_x0000_s1590" style="position:absolute;flip:x y;visibility:visible;mso-wrap-style:square" from="2511,36" to="26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fsccAAADdAAAADwAAAGRycy9kb3ducmV2LnhtbESPT2vCQBDF74V+h2UKvRTdpELR6Cqp&#10;IvTSQ/2D1zE7JkuzsyG7avrtO4dCbzO8N+/9ZrEafKtu1EcX2EA+zkARV8E6rg0c9tvRFFRMyBbb&#10;wGTghyKslo8PCyxsuPMX3XapVhLCsUADTUpdoXWsGvIYx6EjFu0Seo9J1r7Wtse7hPtWv2bZm/bo&#10;WBoa7GjdUPW9u3oDp/dNPTm7l2NWfh5dvl3HvByiMc9PQzkHlWhI/+a/6w8r+JOZ4Mo3MoJ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iV+xxwAAAN0AAAAPAAAAAAAA&#10;AAAAAAAAAKECAABkcnMvZG93bnJldi54bWxQSwUGAAAAAAQABAD5AAAAlQMAAAAA&#10;" strokecolor="#1f1a17" strokeweight=".05pt"/>
                </v:group>
                <v:rect id="Rectangle 72" o:spid="_x0000_s1591" style="position:absolute;left:10731;top:4546;width:11557;height:26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hp8AA&#10;AADdAAAADwAAAGRycy9kb3ducmV2LnhtbERP24rCMBB9F/yHMIJvmqqwaNcoIgi6+GLdDxia6QWT&#10;SUmytvv3ZkHYtzmc62z3gzXiST60jhUs5hkI4tLplmsF3/fTbA0iRGSNxjEp+KUA+914tMVcu55v&#10;9CxiLVIIhxwVNDF2uZShbMhimLuOOHGV8xZjgr6W2mOfwq2Ryyz7kBZbTg0NdnRsqHwUP1aBvBen&#10;fl0Yn7mvZXU1l/OtIqfUdDIcPkFEGuK/+O0+6zR/tdn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vhp8AAAADdAAAADwAAAAAAAAAAAAAAAACYAgAAZHJzL2Rvd25y&#10;ZXYueG1sUEsFBgAAAAAEAAQA9QAAAIUDAAAAAA==&#10;" filled="f" stroked="f">
                  <v:textbox style="mso-fit-shape-to-text:t" inset="0,0,0,0">
                    <w:txbxContent>
                      <w:p w:rsidR="000610D4" w:rsidRPr="003D4925" w:rsidRDefault="000610D4" w:rsidP="00522185">
                        <w:pPr>
                          <w:rPr>
                            <w:sz w:val="16"/>
                            <w:szCs w:val="16"/>
                          </w:rPr>
                        </w:pPr>
                        <w:r w:rsidRPr="003D4925">
                          <w:rPr>
                            <w:rFonts w:ascii="Tahoma" w:hAnsi="Tahoma" w:cs="Tahoma"/>
                            <w:color w:val="000000"/>
                            <w:sz w:val="16"/>
                            <w:szCs w:val="16"/>
                          </w:rPr>
                          <w:t xml:space="preserve"> : Ctr TongHopChamCong</w:t>
                        </w:r>
                      </w:p>
                    </w:txbxContent>
                  </v:textbox>
                </v:rect>
                <v:line id="Line 73" o:spid="_x0000_s1592" style="position:absolute;visibility:visible;mso-wrap-style:square" from="16306,7156" to="16313,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bMUAAADdAAAADwAAAGRycy9kb3ducmV2LnhtbESPQWsCMRCF74X+hzCF3mrSUkS2RimF&#10;LdqT2l56Gzbj7uJmkm6ipv/eOQjeZnhv3vtmvix+UCcaUx/YwvPEgCJuguu5tfDzXT/NQKWM7HAI&#10;TBb+KcFycX83x8qFM2/ptMutkhBOFVroco6V1qnpyGOahEgs2j6MHrOsY6vdiGcJ94N+MWaqPfYs&#10;DR1G+uioOeyO3kJ9iMVt9n1xfyYOq/rzt/mara19fCjvb6AylXwzX69XTvBfjfDLNzKC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QbMUAAADdAAAADwAAAAAAAAAA&#10;AAAAAAChAgAAZHJzL2Rvd25yZXYueG1sUEsFBgAAAAAEAAQA+QAAAJMDAAAAAA==&#10;" strokeweight="0">
                  <v:stroke dashstyle="3 1"/>
                </v:line>
                <v:rect id="Rectangle 74" o:spid="_x0000_s1593" style="position:absolute;left:15925;top:12706;width:686;height:1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VJ2MEA&#10;AADdAAAADwAAAGRycy9kb3ducmV2LnhtbERPS4vCMBC+C/6HMII3TX2waNcoIgiiB9/sdWhmm7LN&#10;pDRR6/76jbDgbT6+58wWjS3FnWpfOFYw6CcgiDOnC84VXM7r3gSED8gaS8ek4EkeFvN2a4apdg8+&#10;0v0UchFD2KeowIRQpVL6zJBF33cVceS+XW0xRFjnUtf4iOG2lMMk+ZAWC44NBitaGcp+Tjer4It+&#10;d1O/vVy3fDCj63HPh1XGSnU7zfITRKAmvMX/7o2O88fJAF7fxB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VSdjBAAAA3QAAAA8AAAAAAAAAAAAAAAAAmAIAAGRycy9kb3du&#10;cmV2LnhtbFBLBQYAAAAABAAEAPUAAACGAwAAAAA=&#10;" strokecolor="#903" strokeweight=".2pt"/>
                <v:group id="Group 75" o:spid="_x0000_s1594" style="position:absolute;left:736;top:82;width:2750;height:3696" coordorigin="116,-2" coordsize="43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4v+lsUAAADdAAAADwAAAGRycy9kb3ducmV2LnhtbERPS2vCQBC+F/wPywi9&#10;1U1iKyV1FREtPUjBRCi9DdkxCWZnQ3bN4993C4Xe5uN7zno7mkb01LnasoJ4EYEgLqyuuVRwyY9P&#10;ryCcR9bYWCYFEznYbmYPa0y1HfhMfeZLEULYpaig8r5NpXRFRQbdwrbEgbvazqAPsCul7nAI4aaR&#10;SRStpMGaQ0OFLe0rKm7Z3Sh4H3DYLeNDf7pd99N3/vL5dYpJqcf5uHsD4Wn0/+I/94cO85+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uL/pbFAAAA3QAA&#10;AA8AAAAAAAAAAAAAAAAAqgIAAGRycy9kb3ducmV2LnhtbFBLBQYAAAAABAAEAPoAAACcAwAAAAA=&#10;">
                  <v:oval id="Oval 76" o:spid="_x0000_s1595" style="position:absolute;left:239;top:-2;width:196;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49N8IA&#10;AADdAAAADwAAAGRycy9kb3ducmV2LnhtbERPzYrCMBC+C75DmIW92XStuGs1ii6I4sXd6gMMzdgW&#10;m0lpota3N4LgbT6+35ktOlOLK7WusqzgK4pBEOdWV1woOB7Wgx8QziNrrC2Tgjs5WMz7vRmm2t74&#10;n66ZL0QIYZeigtL7JpXS5SUZdJFtiAN3sq1BH2BbSN3iLYSbWg7jeCwNVhwaSmzot6T8nF2Mgkm1&#10;+TuPss2323U7v8oSOUxOe6U+P7rlFISnzr/FL/dWh/mjOIH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03wgAAAN0AAAAPAAAAAAAAAAAAAAAAAJgCAABkcnMvZG93&#10;bnJldi54bWxQSwUGAAAAAAQABAD1AAAAhwMAAAAA&#10;" filled="f" strokecolor="#903" strokeweight=".2pt"/>
                  <v:line id="Line 77" o:spid="_x0000_s1596" style="position:absolute;visibility:visible;mso-wrap-style:square" from="333,188" to="33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scIAAADdAAAADwAAAGRycy9kb3ducmV2LnhtbERPS4vCMBC+L/gfwgje1lQRka5RFh+g&#10;BwUfsHgbmrHp2kxqE7X77zeC4G0+vueMp40txZ1qXzhW0OsmIIgzpwvOFRwPy88RCB+QNZaOScEf&#10;eZhOWh9jTLV78I7u+5CLGMI+RQUmhCqV0meGLPquq4gjd3a1xRBhnUtd4yOG21L2k2QoLRYcGwxW&#10;NDOUXfY3qwBLc/1ZzreLk9wMt5rk6ded10p12s33F4hATXiLX+6VjvMHyQCe38QT5O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C/scIAAADdAAAADwAAAAAAAAAAAAAA&#10;AAChAgAAZHJzL2Rvd25yZXYueG1sUEsFBgAAAAAEAAQA+QAAAJADAAAAAA==&#10;" strokecolor="#903" strokeweight=".2pt"/>
                  <v:line id="Line 78" o:spid="_x0000_s1597" style="position:absolute;visibility:visible;mso-wrap-style:square" from="176,239" to="48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waKsQAAADdAAAADwAAAGRycy9kb3ducmV2LnhtbERPS2vCQBC+F/wPywi91Y3FikQ3Ij6g&#10;PVTwAeJtyE6y0exsmt1q+u+7hYK3+fieM5t3thY3an3lWMFwkIAgzp2uuFRwPGxeJiB8QNZYOyYF&#10;P+RhnvWeZphqd+cd3fahFDGEfYoKTAhNKqXPDVn0A9cQR65wrcUQYVtK3eI9httavibJWFqsODYY&#10;bGhpKL/uv60CrM3XabPars/yc7zVJM8XV3wo9dzvFlMQgbrwEP+733WcP0re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BoqxAAAAN0AAAAPAAAAAAAAAAAA&#10;AAAAAKECAABkcnMvZG93bnJldi54bWxQSwUGAAAAAAQABAD5AAAAkgMAAAAA&#10;" strokecolor="#903" strokeweight=".2pt"/>
                  <v:shape id="Freeform 79" o:spid="_x0000_s1598" style="position:absolute;left:116;top:368;width:433;height:212;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XusIA&#10;AADdAAAADwAAAGRycy9kb3ducmV2LnhtbERP32vCMBB+F/Y/hBvsTdMNlVGNUjYGwkCwOp/P5mzL&#10;mktJYlv/eyMIvt3H9/OW68E0oiPna8sK3icJCOLC6ppLBYf9z/gThA/IGhvLpOBKHtarl9ESU217&#10;3lGXh1LEEPYpKqhCaFMpfVGRQT+xLXHkztYZDBG6UmqHfQw3jfxIkrk0WHNsqLClr4qK//xiFHTF&#10;8Bs2eXZ01v5lh2bWb79PvVJvr0O2ABFoCE/xw73Rcf40mcP9m3iC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1e6wgAAAN0AAAAPAAAAAAAAAAAAAAAAAJgCAABkcnMvZG93&#10;bnJldi54bWxQSwUGAAAAAAQABAD1AAAAhwMAAAAA&#10;" path="m,54l54,r54,54e" filled="f" strokecolor="#903" strokeweight=".2pt">
                    <v:path arrowok="t" o:connecttype="custom" o:connectlocs="0,212;217,0;433,212" o:connectangles="0,0,0"/>
                  </v:shape>
                </v:group>
                <v:rect id="Rectangle 80" o:spid="_x0000_s1599" style="position:absolute;left:279;top:4546;width:396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IrMAA&#10;AADdAAAADwAAAGRycy9kb3ducmV2LnhtbERP22oCMRB9F/oPYQp900QpVrZGEUGw4ourHzBsZi80&#10;mSxJdLd/bwqFvs3hXGe9HZ0VDwqx86xhPlMgiCtvOm403K6H6QpETMgGrWfS8EMRtpuXyRoL4we+&#10;0KNMjcghHAvU0KbUF1LGqiWHceZ74szVPjhMGYZGmoBDDndWLpRaSocd54YWe9q3VH2Xd6dBXsvD&#10;sCptUP60qM/263ipyWv99jruPkEkGtO/+M99NHn+u/q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iIrMAAAADdAAAADwAAAAAAAAAAAAAAAACYAgAAZHJzL2Rvd25y&#10;ZXYueG1sUEsFBgAAAAAEAAQA9QAAAIUDAAAAAA==&#10;" filled="f" stroked="f">
                  <v:textbox style="mso-fit-shape-to-text:t" inset="0,0,0,0">
                    <w:txbxContent>
                      <w:p w:rsidR="000610D4" w:rsidRPr="00851FEB" w:rsidRDefault="000610D4" w:rsidP="00522185">
                        <w:pPr>
                          <w:rPr>
                            <w:sz w:val="18"/>
                            <w:szCs w:val="18"/>
                          </w:rPr>
                        </w:pPr>
                        <w:r w:rsidRPr="00851FEB">
                          <w:rPr>
                            <w:rFonts w:ascii="Tahoma" w:hAnsi="Tahoma" w:cs="Tahoma"/>
                            <w:color w:val="000000"/>
                            <w:sz w:val="18"/>
                            <w:szCs w:val="18"/>
                          </w:rPr>
                          <w:t xml:space="preserve"> : QTCC</w:t>
                        </w:r>
                      </w:p>
                    </w:txbxContent>
                  </v:textbox>
                </v:rect>
                <v:line id="Line 81" o:spid="_x0000_s1600" style="position:absolute;visibility:visible;mso-wrap-style:square" from="2114,7156" to="2120,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PGsQAAADcAAAADwAAAGRycy9kb3ducmV2LnhtbESPQWsCMRSE70L/Q3iF3txsLciyGkWE&#10;FduT2l68PTbP3cXNS7qJmv77RhA8DjPzDTNfRtOLKw2+s6zgPctBENdWd9wo+PmuxgUIH5A19pZJ&#10;wR95WC5eRnMstb3xnq6H0IgEYV+igjYEV0rp65YM+sw64uSd7GAwJDk0Ug94S3DTy0meT6XBjtNC&#10;i47WLdXnw8UoqM4u6t2pi/o3d/222hzrr+JTqbfXuJqBCBTDM/xob7WC4mMC9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w8axAAAANwAAAAPAAAAAAAAAAAA&#10;AAAAAKECAABkcnMvZG93bnJldi54bWxQSwUGAAAAAAQABAD5AAAAkgMAAAAA&#10;" strokeweight="0">
                  <v:stroke dashstyle="3 1"/>
                </v:line>
                <v:rect id="Rectangle 82" o:spid="_x0000_s1601" style="position:absolute;left:1746;top:10102;width:660;height:19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eQ+MUA&#10;AADcAAAADwAAAGRycy9kb3ducmV2LnhtbESPT2vCQBTE74V+h+UJ3urGCmJSVylCoaSH+ifi9ZF9&#10;zYZm34bsGtN+elcQPA4z8xtmuR5sI3rqfO1YwXSSgCAuna65UlAcPl4WIHxA1tg4JgV/5GG9en5a&#10;YqbdhXfU70MlIoR9hgpMCG0mpS8NWfQT1xJH78d1FkOUXSV1h5cIt418TZK5tFhzXDDY0sZQ+bs/&#10;WwUn+v9KfV4cc96a2XH3zdtNyUqNR8P7G4hAQ3iE7+1PrWAxS+F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5D4xQAAANwAAAAPAAAAAAAAAAAAAAAAAJgCAABkcnMv&#10;ZG93bnJldi54bWxQSwUGAAAAAAQABAD1AAAAigMAAAAA&#10;" strokecolor="#903" strokeweight=".2pt"/>
                <v:rect id="Rectangle 83" o:spid="_x0000_s1602" style="position:absolute;left:1746;top:10102;width:660;height:19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KGMMA&#10;AADcAAAADwAAAGRycy9kb3ducmV2LnhtbERPy2rCQBTdC/2H4Ra600mtSEwzkSIIJV3U+KDbS+Y2&#10;E5q5EzJTTf36zkJweTjvfD3aTpxp8K1jBc+zBARx7XTLjYLjYTtNQfiArLFzTAr+yMO6eJjkmGl3&#10;4YrO+9CIGMI+QwUmhD6T0teGLPqZ64kj9+0GiyHCoZF6wEsMt52cJ8lSWmw5NhjsaWOo/tn/WgVf&#10;dP1Y+fJ4KnlnXk7VJ+82NSv19Di+vYIINIa7+OZ+1wrSRZwfz8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tKGMMAAADcAAAADwAAAAAAAAAAAAAAAACYAgAAZHJzL2Rv&#10;d25yZXYueG1sUEsFBgAAAAAEAAQA9QAAAIgDAAAAAA==&#10;" strokecolor="#903" strokeweight=".2pt"/>
                <v:group id="Group 84" o:spid="_x0000_s1603" style="position:absolute;left:5314;top:292;width:5519;height:3505" coordorigin="837,31" coordsize="869,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oval id="Oval 85" o:spid="_x0000_s1604" style="position:absolute;left:1127;top:31;width:579;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qN8UA&#10;AADcAAAADwAAAGRycy9kb3ducmV2LnhtbESPQWvCQBSE7wX/w/KE3urGQFSiq4ggBixIter1kX0m&#10;wezbkN3G+O+7QqHHYWa+YRar3tSio9ZVlhWMRxEI4tzqigsF36ftxwyE88gaa8uk4EkOVsvB2wJT&#10;bR/8Rd3RFyJA2KWooPS+SaV0eUkG3cg2xMG72dagD7ItpG7xEeCmlnEUTaTBisNCiQ1tSsrvxx+j&#10;4JR8Jsn1nIzj7DLprnGzy/aHnVLvw349B+Gp9//hv3amFcymU3id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qo3xQAAANwAAAAPAAAAAAAAAAAAAAAAAJgCAABkcnMv&#10;ZG93bnJldi54bWxQSwUGAAAAAAQABAD1AAAAigMAAAAA&#10;" fillcolor="#ffc" strokecolor="#1f1a17" strokeweight="0"/>
                  <v:line id="Line 86" o:spid="_x0000_s1605" style="position:absolute;flip:x;visibility:visible;mso-wrap-style:square" from="837,161" to="83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eI8AAAADcAAAADwAAAGRycy9kb3ducmV2LnhtbERPTYvCMBC9L/gfwgje1lQP2q1GEVHw&#10;omBd70MztsVmUptoq7/eHASPj/c9X3amEg9qXGlZwWgYgSDOrC45V/B/2v7GIJxH1lhZJgVPcrBc&#10;9H7mmGjb8pEeqc9FCGGXoILC+zqR0mUFGXRDWxMH7mIbgz7AJpe6wTaEm0qOo2giDZYcGgqsaV1Q&#10;dk3vRsFqE+PfrVufj/t0fNjUu1O7v7+UGvS71QyEp85/xR/3TiuIp2Ft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nHiPAAAAA3AAAAA8AAAAAAAAAAAAAAAAA&#10;oQIAAGRycy9kb3ducmV2LnhtbFBLBQYAAAAABAAEAPkAAACOAwAAAAA=&#10;" strokecolor="#1f1a17" strokeweight="0"/>
                  <v:line id="Line 87" o:spid="_x0000_s1606" style="position:absolute;visibility:visible;mso-wrap-style:square" from="839,308" to="112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SP/cAAAADcAAAADwAAAGRycy9kb3ducmV2LnhtbESPzarCMBSE94LvEI7gTlNdaK1G8QfB&#10;7dXLXR+aY1tsTkITtfXpzQXB5TAz3zCrTWtq8aDGV5YVTMYJCOLc6ooLBb+X4ygF4QOyxtoyKejI&#10;w2bd760w0/bJP/Q4h0JECPsMFZQhuExKn5dk0I+tI47e1TYGQ5RNIXWDzwg3tZwmyUwarDgulOho&#10;X1J+O9+Ngn3nmLzbtTa1f7tXx6/Q1QelhoN2uwQRqA3f8Kd90grS+QL+z8QjIN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Ej/3AAAAA3AAAAA8AAAAAAAAAAAAAAAAA&#10;oQIAAGRycy9kb3ducmV2LnhtbFBLBQYAAAAABAAEAPkAAACOAwAAAAA=&#10;" strokecolor="#1f1a17" strokeweight="0"/>
                </v:group>
                <v:rect id="Rectangle 88" o:spid="_x0000_s1607" style="position:absolute;left:5880;top:4572;width:4457;height:26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qGr8A&#10;AADcAAAADwAAAGRycy9kb3ducmV2LnhtbERPS2rDMBDdF3oHMYHuGjlZFONENiEQSEo3tnuAwRp/&#10;iDQykho7t68WhS4f73+sVmvEg3yYHCvYbTMQxJ3TEw8KvtvLew4iRGSNxjEpeFKAqnx9OWKh3cI1&#10;PZo4iBTCoUAFY4xzIWXoRrIYtm4mTlzvvMWYoB+k9rikcGvkPss+pMWJU8OIM51H6u7Nj1Ug2+ay&#10;5I3xmfvc91/mdq17ckq9bdbTAUSkNf6L/9xX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oavwAAANwAAAAPAAAAAAAAAAAAAAAAAJgCAABkcnMvZG93bnJl&#10;di54bWxQSwUGAAAAAAQABAD1AAAAhAMAAAAA&#10;" filled="f" stroked="f">
                  <v:textbox style="mso-fit-shape-to-text:t" inset="0,0,0,0">
                    <w:txbxContent>
                      <w:p w:rsidR="000610D4" w:rsidRPr="003D4925" w:rsidRDefault="000610D4" w:rsidP="00522185">
                        <w:pPr>
                          <w:rPr>
                            <w:sz w:val="16"/>
                            <w:szCs w:val="16"/>
                          </w:rPr>
                        </w:pPr>
                        <w:r w:rsidRPr="003D4925">
                          <w:rPr>
                            <w:rFonts w:ascii="Tahoma" w:hAnsi="Tahoma" w:cs="Tahoma"/>
                            <w:color w:val="000000"/>
                            <w:sz w:val="16"/>
                            <w:szCs w:val="16"/>
                          </w:rPr>
                          <w:t xml:space="preserve"> : UI HRM</w:t>
                        </w:r>
                      </w:p>
                    </w:txbxContent>
                  </v:textbox>
                </v:rect>
                <v:line id="Line 89" o:spid="_x0000_s1608" style="position:absolute;visibility:visible;mso-wrap-style:square" from="8064,7156" to="8070,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JYisQAAADcAAAADwAAAGRycy9kb3ducmV2LnhtbESPwWrDMBBE74X8g9hAb7XsHopxrYRS&#10;cHByatNcelusjW1irRRLTZS/jwqFHoeZecPU62gmcaHZj5YVFFkOgrizeuReweGreSpB+ICscbJM&#10;Cm7kYb1aPNRYaXvlT7rsQy8ShH2FCoYQXCWl7wYy6DPriJN3tLPBkOTcSz3jNcHNJJ/z/EUaHDkt&#10;DOjofaDutP8xCpqTi/rjOEZ9zt3UNpvvbldulXpcxrdXEIFi+A//tVutoCwL+D2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4liKxAAAANwAAAAPAAAAAAAAAAAA&#10;AAAAAKECAABkcnMvZG93bnJldi54bWxQSwUGAAAAAAQABAD5AAAAkgMAAAAA&#10;" strokeweight="0">
                  <v:stroke dashstyle="3 1"/>
                </v:line>
                <v:rect id="Rectangle 90" o:spid="_x0000_s1609" style="position:absolute;left:7696;top:10102;width:660;height:19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LbsMA&#10;AADcAAAADwAAAGRycy9kb3ducmV2LnhtbESPT4vCMBTE78J+h/AWvGm6CtKtRlmEBdGD/9nro3k2&#10;ZZuX0kStfnojCB6HmfkNM5m1thIXanzpWMFXPwFBnDtdcqHgsP/tpSB8QNZYOSYFN/Iwm350Jphp&#10;d+UtXXahEBHCPkMFJoQ6k9Lnhiz6vquJo3dyjcUQZVNI3eA1wm0lB0kykhZLjgsGa5obyv93Z6vg&#10;j+6rb788HJe8McPjds2bec5KdT/bnzGIQG14h1/thVaQpg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zLbsMAAADcAAAADwAAAAAAAAAAAAAAAACYAgAAZHJzL2Rv&#10;d25yZXYueG1sUEsFBgAAAAAEAAQA9QAAAIgDAAAAAA==&#10;" strokecolor="#903" strokeweight=".2pt"/>
                <v:rect id="Rectangle 91" o:spid="_x0000_s1610" style="position:absolute;left:7696;top:10102;width:660;height:19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u9cMA&#10;AADcAAAADwAAAGRycy9kb3ducmV2LnhtbESPQYvCMBSE7wv+h/AEb2uqwlKrUUQQRA+rruL10Tyb&#10;YvNSmqh1f/1GEPY4zMw3zHTe2krcqfGlYwWDfgKCOHe65ELB8Wf1mYLwAVlj5ZgUPMnDfNb5mGKm&#10;3YP3dD+EQkQI+wwVmBDqTEqfG7Lo+64mjt7FNRZDlE0hdYOPCLeVHCbJl7RYclwwWNPSUH493KyC&#10;M/1ux35zPG14Z0an/Tfvljkr1eu2iwmIQG34D7/ba60gTUfwOh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u9cMAAADcAAAADwAAAAAAAAAAAAAAAACYAgAAZHJzL2Rv&#10;d25yZXYueG1sUEsFBgAAAAAEAAQA9QAAAIgDAAAAAA==&#10;" strokecolor="#903" strokeweight=".2pt"/>
                <v:rect id="Rectangle 92" o:spid="_x0000_s1611" style="position:absolute;left:15938;top:12719;width:66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gcQA&#10;AADcAAAADwAAAGRycy9kb3ducmV2LnhtbESPQWvCQBSE74L/YXlCb7rRlpJGVxFBEHtQU8XrI/ua&#10;Dc2+DdlV0/56tyB4HGbmG2a26GwtrtT6yrGC8SgBQVw4XXGp4Pi1HqYgfEDWWDsmBb/kYTHv92aY&#10;aXfjA13zUIoIYZ+hAhNCk0npC0MW/cg1xNH7dq3FEGVbSt3iLcJtLSdJ8i4tVhwXDDa0MlT85Ber&#10;4Ex/nx9+ezxteW9eT4cd71cFK/Uy6JZTEIG68Aw/2hutIE3f4P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9oHEAAAA3AAAAA8AAAAAAAAAAAAAAAAAmAIAAGRycy9k&#10;b3ducmV2LnhtbFBLBQYAAAAABAAEAPUAAACJAwAAAAA=&#10;" strokecolor="#903" strokeweight=".2pt"/>
                <v:group id="Group 93" o:spid="_x0000_s1612" style="position:absolute;left:24777;width:3690;height:3778" coordorigin="3902,-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oval id="Oval 94" o:spid="_x0000_s1613" style="position:absolute;left:3902;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i8UA&#10;AADcAAAADwAAAGRycy9kb3ducmV2LnhtbESP3WrCQBSE7wu+w3KE3tWNgYSQukopiIEK4l+9PWRP&#10;k9Ds2ZBdY3x7Vyj0cpiZb5jFajStGKh3jWUF81kEgri0uuFKwem4fstAOI+ssbVMCu7kYLWcvCww&#10;1/bGexoOvhIBwi5HBbX3XS6lK2sy6Ga2Iw7ej+0N+iD7SuoebwFuWhlHUSoNNhwWauzos6by93A1&#10;Co7JNkku52QeF9/pcIm7TfG12yj1Oh0/3kF4Gv1/+K9daAVZlsL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3+LxQAAANwAAAAPAAAAAAAAAAAAAAAAAJgCAABkcnMv&#10;ZG93bnJldi54bWxQSwUGAAAAAAQABAD1AAAAigMAAAAA&#10;" fillcolor="#ffc" strokecolor="#1f1a17" strokeweight="0"/>
                  <v:line id="Line 95" o:spid="_x0000_s1614" style="position:absolute;flip:x;visibility:visible;mso-wrap-style:square" from="4133,-15" to="42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36dsMAAADcAAAADwAAAGRycy9kb3ducmV2LnhtbESPQYvCMBSE7wv+h/AEb2uqB63VKCIK&#10;Xlyw6v3RPNti81KbaKu/fiMs7HGYmW+YxaozlXhS40rLCkbDCARxZnXJuYLzafcdg3AeWWNlmRS8&#10;yMFq2ftaYKJty0d6pj4XAcIuQQWF93UipcsKMuiGtiYO3tU2Bn2QTS51g22Am0qOo2giDZYcFgqs&#10;aVNQdksfRsF6G+Ps3m0ux0M6/tnW+1N7eLyVGvS79RyEp87/h//ae60gjqfwOR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t+nbDAAAA3AAAAA8AAAAAAAAAAAAA&#10;AAAAoQIAAGRycy9kb3ducmV2LnhtbFBLBQYAAAAABAAEAPkAAACRAwAAAAA=&#10;" strokecolor="#1f1a17" strokeweight="0"/>
                  <v:line id="Line 96" o:spid="_x0000_s1615" style="position:absolute;flip:x y;visibility:visible;mso-wrap-style:square" from="4133,36" to="42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5UnsEAAADcAAAADwAAAGRycy9kb3ducmV2LnhtbERPPW/CMBDdK/U/WFepW3HI0EYBEyEQ&#10;iLW0A2wn+5qkic9RbJI0v74ekBif3ve6mGwrBup97VjBcpGAINbO1Fwq+P46vGUgfEA22DomBX/k&#10;odg8P60xN27kTxrOoRQxhH2OCqoQulxKryuy6BeuI47cj+sthgj7UpoexxhuW5kmybu0WHNsqLCj&#10;XUW6Od+sAh5uzUeZXP1+COnuqNO5vsy/Sr2+TNsViEBTeIjv7pNRkGVxbTwTj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nlSewQAAANwAAAAPAAAAAAAAAAAAAAAA&#10;AKECAABkcnMvZG93bnJldi54bWxQSwUGAAAAAAQABAD5AAAAjwMAAAAA&#10;" strokecolor="#1f1a17" strokeweight="0"/>
                </v:group>
                <v:rect id="Rectangle 97" o:spid="_x0000_s1616" style="position:absolute;left:22860;top:4546;width:8985;height:26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1Dh8IA&#10;AADcAAAADwAAAGRycy9kb3ducmV2LnhtbESPzYoCMRCE74LvEFrYm2bWg4yjUZYFQWUvjj5AM+n5&#10;YZPOkERnfHuzsOCxqKqvqO1+tEY8yIfOsYLPRQaCuHK640bB7XqY5yBCRNZoHJOCJwXY76aTLRba&#10;DXyhRxkbkSAcClTQxtgXUoaqJYth4Xri5NXOW4xJ+kZqj0OCWyOXWbaSFjtOCy329N1S9VverQJ5&#10;LQ9DXhqfufOy/jGn46Ump9THbPzagIg0xnf4v33UCvJ8DX9n0hGQu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UOHwgAAANwAAAAPAAAAAAAAAAAAAAAAAJgCAABkcnMvZG93&#10;bnJldi54bWxQSwUGAAAAAAQABAD1AAAAhwMAAAAA&#10;" filled="f" stroked="f">
                  <v:textbox style="mso-fit-shape-to-text:t" inset="0,0,0,0">
                    <w:txbxContent>
                      <w:p w:rsidR="000610D4" w:rsidRPr="003D4925" w:rsidRDefault="000610D4" w:rsidP="00522185">
                        <w:pPr>
                          <w:rPr>
                            <w:sz w:val="16"/>
                            <w:szCs w:val="16"/>
                          </w:rPr>
                        </w:pPr>
                        <w:r w:rsidRPr="003D4925">
                          <w:rPr>
                            <w:rFonts w:ascii="Tahoma" w:hAnsi="Tahoma" w:cs="Tahoma"/>
                            <w:color w:val="000000"/>
                            <w:sz w:val="16"/>
                            <w:szCs w:val="16"/>
                          </w:rPr>
                          <w:t xml:space="preserve"> : Ctr Vao/RaChiTiet</w:t>
                        </w:r>
                      </w:p>
                    </w:txbxContent>
                  </v:textbox>
                </v:rect>
                <v:line id="Line 98" o:spid="_x0000_s1617" style="position:absolute;visibility:visible;mso-wrap-style:square" from="26606,7156" to="26612,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rzMAAAADcAAAADwAAAGRycy9kb3ducmV2LnhtbERPu27CMBTdkfoP1kXqBg4MVQgYhJCC&#10;aCdeC9tVfEki4ms3dsH9ezwgMR6d92IVTSfu1PvWsoLJOANBXFndcq3gfCpHOQgfkDV2lknBP3lY&#10;LT8GCyy0ffCB7sdQixTCvkAFTQiukNJXDRn0Y+uIE3e1vcGQYF9L3eMjhZtOTrPsSxpsOTU06GjT&#10;UHU7/hkF5c1Fvb+2Uf9mrtuV20v1k38r9TmM6zmIQDG8xS/3TivIZ2l+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3a8zAAAAA3AAAAA8AAAAAAAAAAAAAAAAA&#10;oQIAAGRycy9kb3ducmV2LnhtbFBLBQYAAAAABAAEAPkAAACOAwAAAAA=&#10;" strokeweight="0">
                  <v:stroke dashstyle="3 1"/>
                </v:line>
                <v:rect id="Rectangle 99" o:spid="_x0000_s1618" style="position:absolute;left:26238;top:15328;width:66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fDxMQA&#10;AADcAAAADwAAAGRycy9kb3ducmV2LnhtbESPT4vCMBTE78J+h/AWvNnUFUSrUURYED34Z5W9Pppn&#10;U2xeShO1+unNwoLHYWZ+w0znra3EjRpfOlbQT1IQxLnTJRcKjj/fvREIH5A1Vo5JwYM8zGcfnSlm&#10;2t15T7dDKESEsM9QgQmhzqT0uSGLPnE1cfTOrrEYomwKqRu8R7it5FeaDqXFkuOCwZqWhvLL4WoV&#10;/NJzM/br42nNOzM47be8W+asVPezXUxABGrDO/zfXmkFo3Ef/s7EI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3w8TEAAAA3AAAAA8AAAAAAAAAAAAAAAAAmAIAAGRycy9k&#10;b3ducmV2LnhtbFBLBQYAAAAABAAEAPUAAACJAwAAAAA=&#10;" strokecolor="#903" strokeweight=".2pt"/>
                <v:rect id="Rectangle 100" o:spid="_x0000_s1619" style="position:absolute;left:26238;top:15328;width:66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Vds8QA&#10;AADcAAAADwAAAGRycy9kb3ducmV2LnhtbESPT4vCMBTE74LfIbwFbzZdBdGuURZBED34Z5W9Ppq3&#10;TdnmpTRRq5/eCILHYWZ+w0znra3EhRpfOlbwmaQgiHOnSy4UHH+W/TEIH5A1Vo5JwY08zGfdzhQz&#10;7a68p8shFCJC2GeowIRQZ1L63JBFn7iaOHp/rrEYomwKqRu8Rrit5CBNR9JiyXHBYE0LQ/n/4WwV&#10;/NJ9M/Hr42nNOzM87be8W+SsVO+j/f4CEagN7/CrvdIKxpMB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XbPEAAAA3AAAAA8AAAAAAAAAAAAAAAAAmAIAAGRycy9k&#10;b3ducmV2LnhtbFBLBQYAAAAABAAEAPUAAACJAwAAAAA=&#10;" strokecolor="#903" strokeweight=".2pt"/>
                <v:group id="Group 101" o:spid="_x0000_s1620" style="position:absolute;left:34620;width:3689;height:3778" coordorigin="5452,-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oval id="Oval 102" o:spid="_x0000_s1621" style="position:absolute;left:5452;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DSusUA&#10;AADcAAAADwAAAGRycy9kb3ducmV2LnhtbESP3WrCQBSE7wu+w3IKvasbQyOauooUigEF8f/2kD1N&#10;QrNnQ3aN6dt3BcHLYWa+YWaL3tSio9ZVlhWMhhEI4tzqigsFx8P3+wSE88gaa8uk4I8cLOaDlxmm&#10;2t54R93eFyJA2KWooPS+SaV0eUkG3dA2xMH7sa1BH2RbSN3iLcBNLeMoGkuDFYeFEhv6Kin/3V+N&#10;gkOySZLLKRnF2XncXeJmla23K6XeXvvlJwhPvX+GH+1MK5hMP+B+Jh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NK6xQAAANwAAAAPAAAAAAAAAAAAAAAAAJgCAABkcnMv&#10;ZG93bnJldi54bWxQSwUGAAAAAAQABAD1AAAAigMAAAAA&#10;" fillcolor="#ffc" strokecolor="#1f1a17" strokeweight="0"/>
                  <v:line id="Line 103" o:spid="_x0000_s1622" style="position:absolute;flip:x;visibility:visible;mso-wrap-style:square" from="5683,-15" to="58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XR8UAAADcAAAADwAAAGRycy9kb3ducmV2LnhtbESPQWvCQBSE7wX/w/IEb82mAUsSXUWC&#10;ghcLxvb+yD6T0OzbmF1N2l/fLRR6HGbmG2a9nUwnHjS41rKClygGQVxZ3XKt4P1yeE5BOI+ssbNM&#10;Cr7IwXYze1pjru3IZ3qUvhYBwi5HBY33fS6lqxoy6CLbEwfvageDPsihlnrAMcBNJ5M4fpUGWw4L&#10;DfZUNFR9lnejYLdPMbtNxcf5VCZv+/54GU/3b6UW82m3AuFp8v/hv/ZRK0izJfyeC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pXR8UAAADcAAAADwAAAAAAAAAA&#10;AAAAAAChAgAAZHJzL2Rvd25yZXYueG1sUEsFBgAAAAAEAAQA+QAAAJMDAAAAAA==&#10;" strokecolor="#1f1a17" strokeweight="0"/>
                  <v:line id="Line 104" o:spid="_x0000_s1623" style="position:absolute;flip:x y;visibility:visible;mso-wrap-style:square" from="5683,36" to="580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z3ncUAAADdAAAADwAAAGRycy9kb3ducmV2LnhtbESPQW/CMAyF75P2HyJP2m0kqyY2FQKa&#10;QExcYRzGzWpMW2icqgml49fjAxI3W+/5vc/T+eAb1VMX68AW3kcGFHERXM2lhd3v6u0LVEzIDpvA&#10;ZOGfIsxnz09TzF248Ib6bSqVhHDM0UKVUptrHYuKPMZRaIlFO4TOY5K1K7Xr8CLhvtGZMWPtsWZp&#10;qLClRUXFaXv2Frg/nz5Ls4/LPmWLnyK71n/Xo7WvL8P3BFSiIT3M9+u1E/wPI7jyjYy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z3ncUAAADdAAAADwAAAAAAAAAA&#10;AAAAAAChAgAAZHJzL2Rvd25yZXYueG1sUEsFBgAAAAAEAAQA+QAAAJMDAAAAAA==&#10;" strokecolor="#1f1a17" strokeweight="0"/>
                </v:group>
                <v:rect id="Rectangle 105" o:spid="_x0000_s1624" style="position:absolute;left:31883;top:4546;width:9963;height:26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5RcAA&#10;AADdAAAADwAAAGRycy9kb3ducmV2LnhtbERP22oCMRB9F/oPYQq+aVIpYrdGkYJgpS+ufsCwmb1g&#10;MlmS1N3+vREKvs3hXGe9HZ0VNwqx86zhba5AEFfedNxouJz3sxWImJANWs+k4Y8ibDcvkzUWxg98&#10;oluZGpFDOBaooU2pL6SMVUsO49z3xJmrfXCYMgyNNAGHHO6sXCi1lA47zg0t9vTVUnUtf50GeS73&#10;w6q0Qfnjov6x34dTTV7r6eu4+wSRaExP8b/7YPL8d/U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u5RcAAAADdAAAADwAAAAAAAAAAAAAAAACYAgAAZHJzL2Rvd25y&#10;ZXYueG1sUEsFBgAAAAAEAAQA9QAAAIUDAAAAAA==&#10;" filled="f" stroked="f">
                  <v:textbox style="mso-fit-shape-to-text:t" inset="0,0,0,0">
                    <w:txbxContent>
                      <w:p w:rsidR="000610D4" w:rsidRPr="003D4925" w:rsidRDefault="000610D4" w:rsidP="00522185">
                        <w:pPr>
                          <w:rPr>
                            <w:sz w:val="16"/>
                            <w:szCs w:val="16"/>
                          </w:rPr>
                        </w:pPr>
                        <w:r>
                          <w:rPr>
                            <w:rFonts w:ascii="Tahoma" w:hAnsi="Tahoma" w:cs="Tahoma"/>
                            <w:color w:val="000000"/>
                            <w:sz w:val="16"/>
                            <w:szCs w:val="16"/>
                          </w:rPr>
                          <w:t xml:space="preserve"> : Ctr XacNhanTangCa</w:t>
                        </w:r>
                      </w:p>
                    </w:txbxContent>
                  </v:textbox>
                </v:rect>
                <v:line id="Line 106" o:spid="_x0000_s1625" style="position:absolute;visibility:visible;mso-wrap-style:square" from="36449,7156" to="36455,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GGscUAAADdAAAADwAAAGRycy9kb3ducmV2LnhtbESPT2sCMRDF74V+hzBCbzVrKSKrUUTY&#10;Ynuqfy7ehs24u7iZpJtU02/fOQjeZnhv3vvNYpVdr640xM6zgcm4AEVce9txY+B4qF5noGJCtth7&#10;JgN/FGG1fH5aYGn9jXd03adGSQjHEg20KYVS61i35DCOfSAW7ewHh0nWodF2wJuEu16/FcVUO+xY&#10;GloMtGmpvux/nYHqErL9PnfZ/hSh31Yfp/pr9mnMyyiv56AS5fQw36+3VvDfJ8Iv38gIe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GGscUAAADdAAAADwAAAAAAAAAA&#10;AAAAAAChAgAAZHJzL2Rvd25yZXYueG1sUEsFBgAAAAAEAAQA+QAAAJMDAAAAAA==&#10;" strokeweight="0">
                  <v:stroke dashstyle="3 1"/>
                </v:line>
                <v:rect id="Rectangle 107" o:spid="_x0000_s1626" style="position:absolute;left:36080;top:17938;width:66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fBcQA&#10;AADdAAAADwAAAGRycy9kb3ducmV2LnhtbERPTWvCQBC9F/wPywi91U20lDZmFREEsYdqavA6ZKfZ&#10;0OxsyK6a+uvdQqG3ebzPyZeDbcWFet84VpBOEhDEldMN1wqOn5unVxA+IGtsHZOCH/KwXIwecsy0&#10;u/KBLkWoRQxhn6ECE0KXSekrQxb9xHXEkftyvcUQYV9L3eM1httWTpPkRVpsODYY7GhtqPouzlbB&#10;iW7vb353LHe8N7Py8MH7dcVKPY6H1RxEoCH8i//cWx3nP6cp/H4TT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3wXEAAAA3QAAAA8AAAAAAAAAAAAAAAAAmAIAAGRycy9k&#10;b3ducmV2LnhtbFBLBQYAAAAABAAEAPUAAACJAwAAAAA=&#10;" strokecolor="#903" strokeweight=".2pt"/>
                <v:rect id="Rectangle 108" o:spid="_x0000_s1627" style="position:absolute;left:36080;top:17938;width:66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BcsQA&#10;AADdAAAADwAAAGRycy9kb3ducmV2LnhtbERPTWvCQBC9F/wPyxS8NRutlDa6igiFEg81qdLrkB2z&#10;odnZkN1q9Ne7hYK3ebzPWawG24oT9b5xrGCSpCCIK6cbrhXsv96fXkH4gKyxdUwKLuRhtRw9LDDT&#10;7swFncpQixjCPkMFJoQuk9JXhiz6xHXEkTu63mKIsK+l7vEcw20rp2n6Ii02HBsMdrQxVP2Uv1bB&#10;N123bz7fH3LemedD8cm7TcVKjR+H9RxEoCHcxf/uDx3nzyZT+Psmn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QXLEAAAA3QAAAA8AAAAAAAAAAAAAAAAAmAIAAGRycy9k&#10;b3ducmV2LnhtbFBLBQYAAAAABAAEAPUAAACJAwAAAAA=&#10;" strokecolor="#903" strokeweight=".2pt"/>
                <v:group id="Group 109" o:spid="_x0000_s1628" style="position:absolute;left:43776;width:3690;height:3778" coordorigin="6894,-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N0MMAAADdAAAADwAAAGRycy9kb3ducmV2LnhtbERPS4vCMBC+L/gfwgje&#10;1rTqilSjiLjiQQQfIN6GZmyLzaQ02bb++82CsLf5+J6zWHWmFA3VrrCsIB5GIIhTqwvOFFwv358z&#10;EM4jaywtk4IXOVgtex8LTLRt+UTN2WcihLBLUEHufZVI6dKcDLqhrYgD97C1QR9gnUldYxvCTSlH&#10;UTSVBgsODTlWtMkpfZ5/jIJdi+16HG+bw/Oxed0vX8fbISalBv1uPQfhqfP/4rd7r8P8S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Hs3QwwAAAN0AAAAP&#10;AAAAAAAAAAAAAAAAAKoCAABkcnMvZG93bnJldi54bWxQSwUGAAAAAAQABAD6AAAAmgMAAAAA&#10;">
                  <v:oval id="Oval 110" o:spid="_x0000_s1629" style="position:absolute;left:6894;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gV8QA&#10;AADdAAAADwAAAGRycy9kb3ducmV2LnhtbERP22rCQBB9F/oPyxT6ppsEI5K6ShHEQAXx0vo6ZKdJ&#10;aHY2ZLcx/XtXEHybw7nOYjWYRvTUudqygngSgSAurK65VHA+bcZzEM4ja2wsk4J/crBavowWmGl7&#10;5QP1R1+KEMIuQwWV920mpSsqMugmtiUO3I/tDPoAu1LqDq8h3DQyiaKZNFhzaKiwpXVFxe/xzyg4&#10;pbs0vXylcZJ/z/pL0m7zz/1WqbfX4eMdhKfBP8UPd67D/Gk8hfs34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LIFfEAAAA3QAAAA8AAAAAAAAAAAAAAAAAmAIAAGRycy9k&#10;b3ducmV2LnhtbFBLBQYAAAAABAAEAPUAAACJAwAAAAA=&#10;" fillcolor="#ffc" strokecolor="#1f1a17" strokeweight="0"/>
                  <v:line id="Line 111" o:spid="_x0000_s1630" style="position:absolute;flip:x;visibility:visible;mso-wrap-style:square" from="7125,-15" to="725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jh4cQAAADdAAAADwAAAGRycy9kb3ducmV2LnhtbERPTWvCQBC9F/oflin0VjeGWtLUVURS&#10;yCUFY3sfsmMSzM6m2dVEf71bKHibx/uc5XoynTjT4FrLCuazCARxZXXLtYLv/edLAsJ5ZI2dZVJw&#10;IQfr1ePDElNtR97RufS1CCHsUlTQeN+nUrqqIYNuZnviwB3sYNAHONRSDziGcNPJOIrepMGWQ0OD&#10;PW0bqo7lySjYZAm+/07bn11Rxl9Zn+/H4nRV6vlp2nyA8DT5u/jfnesw/3W+gL9vwgl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OHhxAAAAN0AAAAPAAAAAAAAAAAA&#10;AAAAAKECAABkcnMvZG93bnJldi54bWxQSwUGAAAAAAQABAD5AAAAkgMAAAAA&#10;" strokecolor="#1f1a17" strokeweight="0"/>
                  <v:line id="Line 112" o:spid="_x0000_s1631" style="position:absolute;flip:x y;visibility:visible;mso-wrap-style:square" from="7125,36" to="725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QqcMAAADdAAAADwAAAGRycy9kb3ducmV2LnhtbERPTWuDQBC9B/Iflgn0lqxKSYrNKsWQ&#10;0muSHtrb4E7V6s6KuxqbX98NFHqbx/ucfT6bTkw0uMaygngTgSAurW64UvB+Oa6fQDiPrLGzTAp+&#10;yEGeLRd7TLW98omms69ECGGXooLa+z6V0pU1GXQb2xMH7ssOBn2AQyX1gNcQbjqZRNFWGmw4NNTY&#10;U1FT2Z5Ho4Cnsd1V0ac7TD4pXsvk1nzcvpV6WM0vzyA8zf5f/Od+02H+Y7yF+zfhB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mUKnDAAAA3QAAAA8AAAAAAAAAAAAA&#10;AAAAoQIAAGRycy9kb3ducmV2LnhtbFBLBQYAAAAABAAEAPkAAACRAwAAAAA=&#10;" strokecolor="#1f1a17" strokeweight="0"/>
                </v:group>
                <v:rect id="Rectangle 113" o:spid="_x0000_s1632" style="position:absolute;left:43097;top:4546;width:6026;height:26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eccAA&#10;AADdAAAADwAAAGRycy9kb3ducmV2LnhtbERP24rCMBB9F/yHMIJvmiriSjWKCIK7+GL1A4ZmesFk&#10;UpJou3+/WVjYtzmc6+wOgzXiTT60jhUs5hkI4tLplmsFj/t5tgERIrJG45gUfFOAw3482mGuXc83&#10;ehexFimEQ44Kmhi7XMpQNmQxzF1HnLjKeYsxQV9L7bFP4dbIZZatpcWWU0ODHZ0aKp/FyyqQ9+Lc&#10;bwrjM/e1rK7m83KryCk1nQzHLYhIQ/wX/7kvOs1fLT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3EeccAAAADdAAAADwAAAAAAAAAAAAAAAACYAgAAZHJzL2Rvd25y&#10;ZXYueG1sUEsFBgAAAAAEAAQA9QAAAIUDAAAAAA==&#10;" filled="f" stroked="f">
                  <v:textbox style="mso-fit-shape-to-text:t" inset="0,0,0,0">
                    <w:txbxContent>
                      <w:p w:rsidR="000610D4" w:rsidRPr="003D4925" w:rsidRDefault="000610D4" w:rsidP="00522185">
                        <w:pPr>
                          <w:rPr>
                            <w:sz w:val="16"/>
                            <w:szCs w:val="16"/>
                          </w:rPr>
                        </w:pPr>
                        <w:r>
                          <w:rPr>
                            <w:rFonts w:ascii="Tahoma" w:hAnsi="Tahoma" w:cs="Tahoma"/>
                            <w:color w:val="000000"/>
                            <w:sz w:val="16"/>
                            <w:szCs w:val="16"/>
                          </w:rPr>
                          <w:t xml:space="preserve"> : Ctr PhuCap</w:t>
                        </w:r>
                      </w:p>
                    </w:txbxContent>
                  </v:textbox>
                </v:rect>
                <v:line id="Line 114" o:spid="_x0000_s1633" style="position:absolute;visibility:visible;mso-wrap-style:square" from="45605,7156" to="45612,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Kt8UAAADdAAAADwAAAGRycy9kb3ducmV2LnhtbESPT2sCMRDF74V+hzBCbzVrKSKrUUTY&#10;Ynuqfy7ehs24u7iZpJtU02/fOQjeZnhv3vvNYpVdr640xM6zgcm4AEVce9txY+B4qF5noGJCtth7&#10;JgN/FGG1fH5aYGn9jXd03adGSQjHEg20KYVS61i35DCOfSAW7ewHh0nWodF2wJuEu16/FcVUO+xY&#10;GloMtGmpvux/nYHqErL9PnfZ/hSh31Yfp/pr9mnMyyiv56AS5fQw36+3VvDfJ4Ir38gIe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eKt8UAAADdAAAADwAAAAAAAAAA&#10;AAAAAAChAgAAZHJzL2Rvd25yZXYueG1sUEsFBgAAAAAEAAQA+QAAAJMDAAAAAA==&#10;" strokeweight="0">
                  <v:stroke dashstyle="3 1"/>
                </v:line>
                <v:rect id="Rectangle 115" o:spid="_x0000_s1634" style="position:absolute;left:45237;top:20548;width:660;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TA8QA&#10;AADdAAAADwAAAGRycy9kb3ducmV2LnhtbERPTWvCQBC9F/oflil4q5u0IjV1DUUolHiosUqvQ3bM&#10;BrOzIbvV6K93C4K3ebzPmeeDbcWRet84VpCOExDEldMN1wq2P5/PbyB8QNbYOiYFZ/KQLx4f5php&#10;d+KSjptQixjCPkMFJoQuk9JXhiz6seuII7d3vcUQYV9L3eMphttWviTJVFpsODYY7GhpqDps/qyC&#10;X7qsZr7Y7gpem9dd+c3rZcVKjZ6Gj3cQgYZwF9/cXzrOn6Qz+P8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60wPEAAAA3QAAAA8AAAAAAAAAAAAAAAAAmAIAAGRycy9k&#10;b3ducmV2LnhtbFBLBQYAAAAABAAEAPUAAACJAwAAAAA=&#10;" strokecolor="#903" strokeweight=".2pt"/>
                <v:rect id="Rectangle 116" o:spid="_x0000_s1635" style="position:absolute;left:45237;top:20548;width:660;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wI8UA&#10;AADdAAAADwAAAGRycy9kb3ducmV2LnhtbESPT2sCQQzF74V+hyGF3upsrRRdHUUEodiD//EaduLO&#10;0p3MsjPVrZ/eHAreEt7Le79MZp2v1YXaWAU28N7LQBEXwVZcGjjsl29DUDEhW6wDk4E/ijCbPj9N&#10;MLfhylu67FKpJIRjjgZcSk2udSwceYy90BCLdg6txyRrW2rb4lXCfa37WfapPVYsDQ4bWjgqfna/&#10;3sCJbt+juDocV7xxH8ftmjeLgo15fenmY1CJuvQw/19/WcEf9IVfvpER9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LLAjxQAAAN0AAAAPAAAAAAAAAAAAAAAAAJgCAABkcnMv&#10;ZG93bnJldi54bWxQSwUGAAAAAAQABAD1AAAAigMAAAAA&#10;" strokecolor="#903" strokeweight=".2pt"/>
                <v:line id="Line 125" o:spid="_x0000_s1636" style="position:absolute;visibility:visible;mso-wrap-style:square" from="2495,10090" to="765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AScIAAADdAAAADwAAAGRycy9kb3ducmV2LnhtbERPS4vCMBC+C/6HMMLeNFVElmoU0RXc&#10;wwo+QLwNzdhUm0m3yWr990ZY8DYf33Mms8aW4ka1Lxwr6PcSEMSZ0wXnCg77VfcThA/IGkvHpOBB&#10;HmbTdmuCqXZ33tJtF3IRQ9inqMCEUKVS+syQRd9zFXHkzq62GCKsc6lrvMdwW8pBkoykxYJjg8GK&#10;Foay6+7PKsDS/B5Xy83XSf6MNprk6eLO30p9dJr5GESgJrzF/+61jvOHgz68vokn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JAScIAAADdAAAADwAAAAAAAAAAAAAA&#10;AAChAgAAZHJzL2Rvd25yZXYueG1sUEsFBgAAAAAEAAQA+QAAAJADAAAAAA==&#10;" strokecolor="#903" strokeweight=".2pt"/>
                <v:line id="Line 126" o:spid="_x0000_s1637" style="position:absolute;flip:x;visibility:visible;mso-wrap-style:square" from="6743,10090" to="7658,1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ZxsEAAADdAAAADwAAAGRycy9kb3ducmV2LnhtbERPzWoCMRC+C32HMIXeNOtWXNkaRaQF&#10;r1ofYEymm203kzWJuu3Tm0Kht/n4fme5HlwnrhRi61nBdFKAINbetNwoOL6/jRcgYkI22HkmBd8U&#10;Yb16GC2xNv7Ge7oeUiNyCMcaFdiU+lrKqC05jBPfE2fuwweHKcPQSBPwlsNdJ8uimEuHLecGiz1t&#10;Lemvw8UpqMJrvz/Nfwpd0bT93AV71s+DUk+Pw+YFRKIh/Yv/3DuT58/KEn6/ySf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ARnGwQAAAN0AAAAPAAAAAAAAAAAAAAAA&#10;AKECAABkcnMvZG93bnJldi54bWxQSwUGAAAAAAQABAD5AAAAjwMAAAAA&#10;" strokecolor="#903" strokeweight=".6pt"/>
                <v:line id="Line 127" o:spid="_x0000_s1638" style="position:absolute;flip:x y;visibility:visible;mso-wrap-style:square" from="6743,9721" to="765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VdMIAAADdAAAADwAAAGRycy9kb3ducmV2LnhtbERPS4vCMBC+C/6HMII3TX0gbtcoIop7&#10;8OJj9zw0Y1NtJqVJtfvvzcKCt/n4nrNYtbYUD6p94VjBaJiAIM6cLjhXcDnvBnMQPiBrLB2Tgl/y&#10;sFp2OwtMtXvykR6nkIsYwj5FBSaEKpXSZ4Ys+qGriCN3dbXFEGGdS13jM4bbUo6TZCYtFhwbDFa0&#10;MZTdT41VcL/w9256uO1/Emz2Tbk1s49wVKrfa9efIAK14S3+d3/pOH86nsDfN/EE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1VdMIAAADdAAAADwAAAAAAAAAAAAAA&#10;AAChAgAAZHJzL2Rvd25yZXYueG1sUEsFBgAAAAAEAAQA+QAAAJADAAAAAA==&#10;" strokecolor="#903" strokeweight=".6pt"/>
                <v:rect id="Rectangle 128" o:spid="_x0000_s1639" style="position:absolute;left:2368;top:8178;width:1207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9Ku8AA&#10;AADdAAAADwAAAGRycy9kb3ducmV2LnhtbERP24rCMBB9F/Yfwgj7pqlFFqlGEUFwxRerHzA00wsm&#10;k5JkbffvzYKwb3M419nsRmvEk3zoHCtYzDMQxJXTHTcK7rfjbAUiRGSNxjEp+KUAu+3HZIOFdgNf&#10;6VnGRqQQDgUqaGPsCylD1ZLFMHc9ceJq5y3GBH0jtcchhVsj8yz7khY7Tg0t9nRoqXqUP1aBvJXH&#10;YVUan7lzXl/M9+lak1Pqczru1yAijfFf/HafdJq/zJf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9Ku8AAAADdAAAADwAAAAAAAAAAAAAAAACYAgAAZHJzL2Rvd25y&#10;ZXYueG1sUEsFBgAAAAAEAAQA9QAAAIUDAAAAAA==&#10;" filled="f" stroked="f">
                  <v:textbox style="mso-fit-shape-to-text:t" inset="0,0,0,0">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1: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v:textbox>
                </v:rect>
                <v:line id="Line 129" o:spid="_x0000_s1640" style="position:absolute;visibility:visible;mso-wrap-style:square" from="8445,12706" to="15900,1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lGSsQAAADdAAAADwAAAGRycy9kb3ducmV2LnhtbERPTWvCQBC9C/6HZYTezEZppUQ3UrRC&#10;e6igFcTbkJ1kY7OzMbvV9N93CwVv83ifs1j2thFX6nztWMEkSUEQF07XXCk4fG7GzyB8QNbYOCYF&#10;P+RhmQ8HC8y0u/GOrvtQiRjCPkMFJoQ2k9IXhiz6xLXEkStdZzFE2FVSd3iL4baR0zSdSYs1xwaD&#10;La0MFV/7b6sAG3M5btbb15P8mG01ydPZle9KPYz6lzmIQH24i//dbzrOf5w+wd8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aUZKxAAAAN0AAAAPAAAAAAAAAAAA&#10;AAAAAKECAABkcnMvZG93bnJldi54bWxQSwUGAAAAAAQABAD5AAAAkgMAAAAA&#10;" strokecolor="#903" strokeweight=".2pt"/>
                <v:line id="Line 130" o:spid="_x0000_s1641" style="position:absolute;flip:x;visibility:visible;mso-wrap-style:square" from="14979,12706" to="15900,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ofxcEAAADdAAAADwAAAGRycy9kb3ducmV2LnhtbERPzWoCMRC+F3yHMIK3mlXLKlujSFHw&#10;qvUBxmS62XYzWZNUV5++KRR6m4/vd5br3rXiSiE2nhVMxgUIYu1Nw7WC0/vueQEiJmSDrWdScKcI&#10;69XgaYmV8Tc+0PWYapFDOFaowKbUVVJGbclhHPuOOHMfPjhMGYZamoC3HO5aOS2KUjpsODdY7OjN&#10;kv46fjsF87DtDufyUeg5TZrPfbAXPeuVGg37zSuIRH36F/+59ybPf5mW8PtNPkG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Oh/FwQAAAN0AAAAPAAAAAAAAAAAAAAAA&#10;AKECAABkcnMvZG93bnJldi54bWxQSwUGAAAAAAQABAD5AAAAjwMAAAAA&#10;" strokecolor="#903" strokeweight=".6pt"/>
                <v:line id="Line 131" o:spid="_x0000_s1642" style="position:absolute;flip:x y;visibility:visible;mso-wrap-style:square" from="14979,12331" to="15900,12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ZTd8IAAADdAAAADwAAAGRycy9kb3ducmV2LnhtbERPS4vCMBC+C/6HMII3TRVx3a5RZFnR&#10;gxcfu+ehGZtqMylNqvXfG2HB23x8z5kvW1uKG9W+cKxgNExAEGdOF5wrOB3XgxkIH5A1lo5JwYM8&#10;LBfdzhxT7e68p9sh5CKGsE9RgQmhSqX0mSGLfugq4sidXW0xRFjnUtd4j+G2lOMkmUqLBccGgxV9&#10;G8quh8YquJ74dz3ZXTZ/CTabpvwx08+wV6rfa1dfIAK14S3+d291nD8Zf8Drm3iC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ZTd8IAAADdAAAADwAAAAAAAAAAAAAA&#10;AAChAgAAZHJzL2Rvd25yZXYueG1sUEsFBgAAAAAEAAQA+QAAAJADAAAAAA==&#10;" strokecolor="#903" strokeweight=".6pt"/>
                <v:rect id="Rectangle 132" o:spid="_x0000_s1643" style="position:absolute;left:8978;top:10960;width:1207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vsQA&#10;AADdAAAADwAAAGRycy9kb3ducmV2LnhtbESPzWoDMQyE74W8g1Ght8bbpZSwjRNCIJCGXrLJA4i1&#10;9ofa8mI72e3bR4dCbxIzmvm03s7eqTvFNAQ28LYsQBE3wQ7cGbheDq8rUCkjW3SBycAvJdhuFk9r&#10;rGyY+Ez3OndKQjhVaKDPeay0Tk1PHtMyjMSitSF6zLLGTtuIk4R7p8ui+NAeB5aGHkfa99T81Ddv&#10;QF/qw7SqXSzCqWy/3dfx3FIw5uV53n2CyjTnf/Pf9dEK/nspuPKNjK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QL7EAAAA3QAAAA8AAAAAAAAAAAAAAAAAmAIAAGRycy9k&#10;b3ducmV2LnhtbFBLBQYAAAAABAAEAPUAAACJAwAAAAA=&#10;" filled="f" stroked="f">
                  <v:textbox style="mso-fit-shape-to-text:t" inset="0,0,0,0">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2: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v:textbox>
                </v:rect>
                <v:line id="Line 133" o:spid="_x0000_s1644" style="position:absolute;visibility:visible;mso-wrap-style:square" from="16687,15316" to="26200,15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MT8QAAADdAAAADwAAAGRycy9kb3ducmV2LnhtbERPS2sCMRC+F/wPYYTeullFpG6NIj5A&#10;DxXUQvE2bMbN1s1k3aS6/fdGKHibj+8542lrK3GlxpeOFfSSFARx7nTJhYKvw+rtHYQPyBorx6Tg&#10;jzxMJ52XMWba3XhH130oRAxhn6ECE0KdSelzQxZ94mriyJ1cYzFE2BRSN3iL4baS/TQdSoslxwaD&#10;Nc0N5ef9r1WAlbl8rxbb5VF+Drea5PHHnTZKvXbb2QeIQG14iv/dax3nD/ojeHwTT5C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JExPxAAAAN0AAAAPAAAAAAAAAAAA&#10;AAAAAKECAABkcnMvZG93bnJldi54bWxQSwUGAAAAAAQABAD5AAAAkgMAAAAA&#10;" strokecolor="#903" strokeweight=".2pt"/>
                <v:line id="Line 134" o:spid="_x0000_s1645" style="position:absolute;flip:x;visibility:visible;mso-wrap-style:square" from="25285,15316" to="26200,1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098QAAADdAAAADwAAAGRycy9kb3ducmV2LnhtbESPQU8CMRCF7yb+h2ZMvEkXIUAWCjFG&#10;E64gP2Boh+3idrq2FVZ/vXMg8TaT9+a9b1abIXTqQim3kQ2MRxUoYhtdy42Bw8f70wJULsgOu8hk&#10;4IcybNb3dyusXbzyji770igJ4VyjAV9KX2udraeAeRR7YtFOMQUssqZGu4RXCQ+dfq6qmQ7YsjR4&#10;7OnVk/3cfwcD8/TW746z38rOadyet8l/2clgzOPD8LIEVWgo/+bb9dYJ/nQi/PKNj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rT3xAAAAN0AAAAPAAAAAAAAAAAA&#10;AAAAAKECAABkcnMvZG93bnJldi54bWxQSwUGAAAAAAQABAD5AAAAkgMAAAAA&#10;" strokecolor="#903" strokeweight=".6pt"/>
                <v:line id="Line 135" o:spid="_x0000_s1646" style="position:absolute;flip:x y;visibility:visible;mso-wrap-style:square" from="25285,14941" to="26200,15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r4RcMAAADdAAAADwAAAGRycy9kb3ducmV2LnhtbERPTWsCMRC9F/ofwhR66yZakboapRRF&#10;D71oV8/DZrrZupksm6yu/74pFLzN433OYjW4RlyoC7VnDaNMgSAuvam50lB8bV7eQISIbLDxTBpu&#10;FGC1fHxYYG78lfd0OcRKpBAOOWqwMba5lKG05DBkviVO3LfvHMYEu0qaDq8p3DVyrNRUOqw5NVhs&#10;6cNSeT70TsO54ONm8vmzPSnst32zttNZ3Gv9/DS8z0FEGuJd/O/emTR/8jqCv2/SC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EXDAAAA3QAAAA8AAAAAAAAAAAAA&#10;AAAAoQIAAGRycy9kb3ducmV2LnhtbFBLBQYAAAAABAAEAPkAAACRAwAAAAA=&#10;" strokecolor="#903" strokeweight=".6pt"/>
                <v:rect id="Rectangle 136" o:spid="_x0000_s1647" style="position:absolute;left:18262;top:13550;width:1539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hicAA&#10;AADdAAAADwAAAGRycy9kb3ducmV2LnhtbERP22oCMRB9F/yHMIJvmnUtRVajiCDY0hdXP2DYzF4w&#10;mSxJdLd/3xQKfZvDuc7uMFojXuRD51jBapmBIK6c7rhRcL+dFxsQISJrNI5JwTcFOOynkx0W2g18&#10;pVcZG5FCOBSooI2xL6QMVUsWw9L1xImrnbcYE/SN1B6HFG6NzLPsXVrsODW02NOppepRPq0CeSvP&#10;w6Y0PnOfef1lPi7XmpxS89l43IKINMZ/8Z/7otP8t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PhicAAAADdAAAADwAAAAAAAAAAAAAAAACYAgAAZHJzL2Rvd25y&#10;ZXYueG1sUEsFBgAAAAAEAAQA9QAAAIUDAAAAAA==&#10;" filled="f" stroked="f">
                  <v:textbox style="mso-fit-shape-to-text:t" inset="0,0,0,0">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3: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v</w:t>
                        </w:r>
                        <w:r w:rsidRPr="00851FEB">
                          <w:rPr>
                            <w:rFonts w:ascii="Tahoma" w:hAnsi="Tahoma" w:cs="Tahoma"/>
                            <w:color w:val="000000"/>
                            <w:sz w:val="18"/>
                            <w:szCs w:val="18"/>
                          </w:rPr>
                          <w:t>ào</w:t>
                        </w:r>
                        <w:r>
                          <w:rPr>
                            <w:rFonts w:ascii="Tahoma" w:hAnsi="Tahoma" w:cs="Tahoma"/>
                            <w:color w:val="000000"/>
                            <w:sz w:val="18"/>
                            <w:szCs w:val="18"/>
                          </w:rPr>
                          <w:t>/ra chi ti</w:t>
                        </w:r>
                        <w:r w:rsidRPr="00851FEB">
                          <w:rPr>
                            <w:rFonts w:ascii="Tahoma" w:hAnsi="Tahoma" w:cs="Tahoma"/>
                            <w:color w:val="000000"/>
                            <w:sz w:val="18"/>
                            <w:szCs w:val="18"/>
                          </w:rPr>
                          <w:t>ết</w:t>
                        </w:r>
                      </w:p>
                    </w:txbxContent>
                  </v:textbox>
                </v:rect>
                <v:line id="Line 137" o:spid="_x0000_s1648" style="position:absolute;visibility:visible;mso-wrap-style:square" from="16687,17926" to="36042,17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XteMQAAADdAAAADwAAAGRycy9kb3ducmV2LnhtbERPTWvCQBC9C/0Pywi9mY1apEQ3IrVC&#10;e6igFcTbkJ1ko9nZNLvV9N93CwVv83ifs1j2thFX6nztWME4SUEQF07XXCk4fG5GzyB8QNbYOCYF&#10;P+RhmT8MFphpd+MdXfehEjGEfYYKTAhtJqUvDFn0iWuJI1e6zmKIsKuk7vAWw20jJ2k6kxZrjg0G&#10;W3oxVFz231YBNubruFlvX0/yY7bVJE9nV74r9TjsV3MQgfpwF/+733Sc/zSdwt8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Fe14xAAAAN0AAAAPAAAAAAAAAAAA&#10;AAAAAKECAABkcnMvZG93bnJldi54bWxQSwUGAAAAAAQABAD5AAAAkgMAAAAA&#10;" strokecolor="#903" strokeweight=".2pt"/>
                <v:line id="Line 138" o:spid="_x0000_s1649" style="position:absolute;flip:x;visibility:visible;mso-wrap-style:square" from="35128,17926" to="36042,18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2y9MEAAADdAAAADwAAAGRycy9kb3ducmV2LnhtbERP22oCMRB9F/oPYQq+adYqWlajiCj4&#10;6uUDxmS6WbuZbJNU1359Uyj4NodzncWqc424UYi1ZwWjYQGCWHtTc6XgfNoN3kHEhGyw8UwKHhRh&#10;tXzpLbA0/s4Huh1TJXIIxxIV2JTaUsqoLTmMQ98SZ+7DB4cpw1BJE/Cew10j34piKh3WnBsstrSx&#10;pD+P307BLGzbw2X6U+gZjerrPtgvPe6U6r926zmIRF16iv/de5PnT8YT+Psmn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fbL0wQAAAN0AAAAPAAAAAAAAAAAAAAAA&#10;AKECAABkcnMvZG93bnJldi54bWxQSwUGAAAAAAQABAD5AAAAjwMAAAAA&#10;" strokecolor="#903" strokeweight=".6pt"/>
                <v:line id="Line 139" o:spid="_x0000_s1650" style="position:absolute;flip:x y;visibility:visible;mso-wrap-style:square" from="35128,17551" to="36042,17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sMAAADdAAAADwAAAGRycy9kb3ducmV2LnhtbERPTWvCQBC9F/wPywi91Y3WisasIqVi&#10;D71o1fOQHbPR7GzIbmL677sFobd5vM/J1r2tREeNLx0rGI8SEMS50yUXCo7f25c5CB+QNVaOScEP&#10;eVivBk8ZptrdeU/dIRQihrBPUYEJoU6l9Lkhi37kauLIXVxjMUTYFFI3eI/htpKTJJlJiyXHBoM1&#10;vRvKb4fWKrgd+bSdfl135wTbXVt9mNki7JV6HvabJYhAffgXP9yfOs6fvr7B3zfx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x/kbDAAAA3QAAAA8AAAAAAAAAAAAA&#10;AAAAoQIAAGRycy9kb3ducmV2LnhtbFBLBQYAAAAABAAEAPkAAACRAwAAAAA=&#10;" strokecolor="#903" strokeweight=".6pt"/>
                <v:rect id="Rectangle 140" o:spid="_x0000_s1651" style="position:absolute;left:28409;top:16109;width:1676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nisAA&#10;AADdAAAADwAAAGRycy9kb3ducmV2LnhtbERP24rCMBB9F/yHMIJvmqqLSNcoIgi6+GLdDxia6QWT&#10;SUmytvv3ZkHYtzmc62z3gzXiST60jhUs5hkI4tLplmsF3/fTbAMiRGSNxjEp+KUA+914tMVcu55v&#10;9CxiLVIIhxwVNDF2uZShbMhimLuOOHGV8xZjgr6W2mOfwq2RyyxbS4stp4YGOzo2VD6KH6tA3otT&#10;vymMz9zXsrqay/lWkVNqOhkOnyAiDfFf/HafdZr/sVr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4jnisAAAADdAAAADwAAAAAAAAAAAAAAAACYAgAAZHJzL2Rvd25y&#10;ZXYueG1sUEsFBgAAAAAEAAQA9QAAAIUDAAAAAA==&#10;" filled="f" stroked="f">
                  <v:textbox style="mso-fit-shape-to-text:t" inset="0,0,0,0">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4: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 xml:space="preserve">ng tin </w:t>
                        </w:r>
                        <w:r w:rsidRPr="00851FEB">
                          <w:rPr>
                            <w:rFonts w:ascii="Tahoma" w:hAnsi="Tahoma" w:cs="Tahoma"/>
                            <w:color w:val="000000"/>
                            <w:sz w:val="18"/>
                            <w:szCs w:val="18"/>
                          </w:rPr>
                          <w:t>đă</w:t>
                        </w:r>
                        <w:r>
                          <w:rPr>
                            <w:rFonts w:ascii="Tahoma" w:hAnsi="Tahoma" w:cs="Tahoma"/>
                            <w:color w:val="000000"/>
                            <w:sz w:val="18"/>
                            <w:szCs w:val="18"/>
                          </w:rPr>
                          <w:t>ng k</w:t>
                        </w:r>
                        <w:r w:rsidRPr="00851FEB">
                          <w:rPr>
                            <w:rFonts w:ascii="Tahoma" w:hAnsi="Tahoma" w:cs="Tahoma"/>
                            <w:color w:val="000000"/>
                            <w:sz w:val="18"/>
                            <w:szCs w:val="18"/>
                          </w:rPr>
                          <w:t>ý</w:t>
                        </w:r>
                        <w:r>
                          <w:rPr>
                            <w:rFonts w:ascii="Tahoma" w:hAnsi="Tahoma" w:cs="Tahoma"/>
                            <w:color w:val="000000"/>
                            <w:sz w:val="18"/>
                            <w:szCs w:val="18"/>
                          </w:rPr>
                          <w:t xml:space="preserve"> ltăng ca</w:t>
                        </w:r>
                      </w:p>
                    </w:txbxContent>
                  </v:textbox>
                </v:rect>
                <v:line id="Line 141" o:spid="_x0000_s1652" style="position:absolute;visibility:visible;mso-wrap-style:square" from="16687,20535" to="45199,20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7re8QAAADdAAAADwAAAGRycy9kb3ducmV2LnhtbERPTWvCQBC9C/6HZQRvddNarEQ3Iq1C&#10;e6igFcTbkJ1kU7OzaXbV9N93hYK3ebzPmS86W4sLtb5yrOBxlIAgzp2uuFSw/1o/TEH4gKyxdkwK&#10;fsnDIuv35phqd+UtXXahFDGEfYoKTAhNKqXPDVn0I9cQR65wrcUQYVtK3eI1httaPiXJRFqsODYY&#10;bOjVUH7ana0CrM3PYf22WR3l52SjSR6/XfGh1HDQLWcgAnXhLv53v+s4/3n8Ar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Lut7xAAAAN0AAAAPAAAAAAAAAAAA&#10;AAAAAKECAABkcnMvZG93bnJldi54bWxQSwUGAAAAAAQABAD5AAAAkgMAAAAA&#10;" strokecolor="#903" strokeweight=".2pt"/>
                <v:line id="Line 142" o:spid="_x0000_s1653" style="position:absolute;flip:x;visibility:visible;mso-wrap-style:square" from="44284,20535" to="45199,20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48cQAAADdAAAADwAAAGRycy9kb3ducmV2LnhtbESPQU8CMRCF7yb+h2ZMvEkXIUAWCjFG&#10;E64gP2Boh+3idrq2FVZ/vXMg8TaT9+a9b1abIXTqQim3kQ2MRxUoYhtdy42Bw8f70wJULsgOu8hk&#10;4IcybNb3dyusXbzyji770igJ4VyjAV9KX2udraeAeRR7YtFOMQUssqZGu4RXCQ+dfq6qmQ7YsjR4&#10;7OnVk/3cfwcD8/TW746z38rOadyet8l/2clgzOPD8LIEVWgo/+bb9dYJ/nQiuPKNj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LjxxAAAAN0AAAAPAAAAAAAAAAAA&#10;AAAAAKECAABkcnMvZG93bnJldi54bWxQSwUGAAAAAAQABAD5AAAAkgMAAAAA&#10;" strokecolor="#903" strokeweight=".6pt"/>
                <v:line id="Line 143" o:spid="_x0000_s1654" style="position:absolute;flip:x y;visibility:visible;mso-wrap-style:square" from="44284,20161" to="45199,2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0Q8IAAADdAAAADwAAAGRycy9kb3ducmV2LnhtbERPS4vCMBC+C/6HMII3TV1FtGsUkRX3&#10;4MXH7nloZptqMylNqt1/bwTB23x8z1msWluKG9W+cKxgNExAEGdOF5wrOJ+2gxkIH5A1lo5JwT95&#10;WC27nQWm2t35QLdjyEUMYZ+iAhNClUrpM0MW/dBVxJH7c7XFEGGdS13jPYbbUn4kyVRaLDg2GKxo&#10;Yyi7Hhur4Hrmn+1kf9n9JtjsmvLLTOfhoFS/164/QQRqw1v8cn/rOH8ynsPzm3iC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z0Q8IAAADdAAAADwAAAAAAAAAAAAAA&#10;AAChAgAAZHJzL2Rvd25yZXYueG1sUEsFBgAAAAAEAAQA+QAAAJADAAAAAA==&#10;" strokecolor="#903" strokeweight=".6pt"/>
                <v:rect id="Rectangle 144" o:spid="_x0000_s1655" style="position:absolute;left:37744;top:18796;width:1240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pGMMA&#10;AADdAAAADwAAAGRycy9kb3ducmV2LnhtbESP3WoCMRCF74W+Q5hC7zRbEZHVKKUg2NIbVx9g2Mz+&#10;0GSyJKm7vr1zUfBuhnPmnG92h8k7daOY+sAG3hcFKOI62J5bA9fLcb4BlTKyRReYDNwpwWH/Mtth&#10;acPIZ7pVuVUSwqlEA13OQ6l1qjvymBZhIBatCdFjljW22kYcJdw7vSyKtfbYszR0ONBnR/Vv9ecN&#10;6Et1HDeVi0X4XjY/7ut0bigY8/Y6fWxBZZry0/x/fbKCv1oJ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pGMMAAADdAAAADwAAAAAAAAAAAAAAAACYAgAAZHJzL2Rv&#10;d25yZXYueG1sUEsFBgAAAAAEAAQA9QAAAIgDAAAAAA==&#10;" filled="f" stroked="f">
                  <v:textbox style="mso-fit-shape-to-text:t" inset="0,0,0,0">
                    <w:txbxContent>
                      <w:p w:rsidR="000610D4" w:rsidRPr="00851FEB" w:rsidRDefault="000610D4" w:rsidP="00522185">
                        <w:pPr>
                          <w:rPr>
                            <w:rFonts w:ascii="Tahoma" w:hAnsi="Tahoma" w:cs="Tahoma"/>
                            <w:color w:val="000000"/>
                            <w:sz w:val="18"/>
                            <w:szCs w:val="18"/>
                          </w:rPr>
                        </w:pPr>
                        <w:r w:rsidRPr="00851FEB">
                          <w:rPr>
                            <w:rFonts w:ascii="Tahoma" w:hAnsi="Tahoma" w:cs="Tahoma"/>
                            <w:color w:val="000000"/>
                            <w:sz w:val="18"/>
                            <w:szCs w:val="18"/>
                          </w:rPr>
                          <w:t xml:space="preserve">5: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phụ cấp</w:t>
                        </w:r>
                      </w:p>
                    </w:txbxContent>
                  </v:textbox>
                </v:rect>
                <v:line id="Line 149" o:spid="_x0000_s1656" style="position:absolute;flip:x;visibility:visible;mso-wrap-style:square" from="16713,26574" to="44767,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9fWccAAADdAAAADwAAAGRycy9kb3ducmV2LnhtbESPT2sCMRDF7wW/Q5hCL0Wz6iKyNYpt&#10;qXjoxT/0PGymu8HNJN2k7tZPb4SCtxnee795s1j1thFnaoNxrGA8ykAQl04brhQcDx/DOYgQkTU2&#10;jknBHwVYLQcPCyy063hH532sRIJwKFBBHaMvpAxlTRbDyHnipH271mJMa1tJ3WKX4LaRkyybSYuG&#10;04UaPb3VVJ72vzZRLsa/fp6ep3n/bmaTH/3lqdso9fTYr19AROrj3fyf3upUP8/HcPsmjS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v19ZxwAAAN0AAAAPAAAAAAAA&#10;AAAAAAAAAKECAABkcnMvZG93bnJldi54bWxQSwUGAAAAAAQABAD5AAAAlQMAAAAA&#10;" strokecolor="#903" strokeweight=".2pt"/>
                <v:line id="Line 150" o:spid="_x0000_s1657" style="position:absolute;visibility:visible;mso-wrap-style:square" from="16713,26854" to="17627,27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ncFcIAAADdAAAADwAAAGRycy9kb3ducmV2LnhtbERPTWvCQBC9C/0Pywi9iG4MQWp0E9pC&#10;qVe10B6H7JgNZmfT7GrSf98VBG/zeJ+zLUfbiiv1vnGsYLlIQBBXTjdcK/g6fsxfQPiArLF1TAr+&#10;yENZPE22mGs38J6uh1CLGMI+RwUmhC6X0leGLPqF64gjd3K9xRBhX0vd4xDDbSvTJFlJiw3HBoMd&#10;vRuqzoeLVZB+20Efl/o3W7cX8/YzEH+6mVLP0/F1AyLQGB7iu3un4/wsS+H2TTxB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ncFcIAAADdAAAADwAAAAAAAAAAAAAA&#10;AAChAgAAZHJzL2Rvd25yZXYueG1sUEsFBgAAAAAEAAQA+QAAAJADAAAAAA==&#10;" strokecolor="#903" strokeweight=".6pt"/>
                <v:line id="Line 151" o:spid="_x0000_s1658" style="position:absolute;flip:y;visibility:visible;mso-wrap-style:square" from="16713,26479" to="17627,2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JZ/cEAAADdAAAADwAAAGRycy9kb3ducmV2LnhtbERP22oCMRB9F/oPYQq+adYqWlajiCj4&#10;6uUDxmS6WbuZbJNU1359Uyj4NodzncWqc424UYi1ZwWjYQGCWHtTc6XgfNoN3kHEhGyw8UwKHhRh&#10;tXzpLbA0/s4Huh1TJXIIxxIV2JTaUsqoLTmMQ98SZ+7DB4cpw1BJE/Cew10j34piKh3WnBsstrSx&#10;pD+P307BLGzbw2X6U+gZjerrPtgvPe6U6r926zmIRF16iv/de5PnTyZj+Psmn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kln9wQAAAN0AAAAPAAAAAAAAAAAAAAAA&#10;AKECAABkcnMvZG93bnJldi54bWxQSwUGAAAAAAQABAD5AAAAjwMAAAAA&#10;" strokecolor="#903" strokeweight=".6pt"/>
                <v:rect id="Rectangle 152" o:spid="_x0000_s1659" style="position:absolute;left:26758;top:25184;width:9437;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vG8AA&#10;AADdAAAADwAAAGRycy9kb3ducmV2LnhtbERP24rCMBB9F/Yfwgj7pqlSFqlGEUFwxRerHzA00wsm&#10;k5JkbffvzYKwb3M419nsRmvEk3zoHCtYzDMQxJXTHTcK7rfjbAUiRGSNxjEp+KUAu+3HZIOFdgNf&#10;6VnGRqQQDgUqaGPsCylD1ZLFMHc9ceJq5y3GBH0jtcchhVsjl1n2JS12nBpa7OnQUvUof6wCeSuP&#10;w6o0PnPnZX0x36drTU6pz+m4X4OINMZ/8dt90ml+nuf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CvG8AAAADdAAAADwAAAAAAAAAAAAAAAACYAgAAZHJzL2Rvd25y&#10;ZXYueG1sUEsFBgAAAAAEAAQA9QAAAIUDAAAAAA==&#10;" filled="f" stroked="f">
                  <v:textbox style="mso-fit-shape-to-text:t" inset="0,0,0,0">
                    <w:txbxContent>
                      <w:p w:rsidR="000610D4" w:rsidRPr="00851FEB" w:rsidRDefault="000610D4" w:rsidP="00522185">
                        <w:pPr>
                          <w:rPr>
                            <w:rFonts w:ascii="Tahoma" w:hAnsi="Tahoma" w:cs="Tahoma"/>
                            <w:color w:val="000000"/>
                            <w:sz w:val="18"/>
                            <w:szCs w:val="18"/>
                          </w:rPr>
                        </w:pPr>
                        <w:r>
                          <w:rPr>
                            <w:rFonts w:ascii="Tahoma" w:hAnsi="Tahoma" w:cs="Tahoma"/>
                            <w:color w:val="000000"/>
                            <w:sz w:val="18"/>
                            <w:szCs w:val="18"/>
                          </w:rPr>
                          <w:t>6: Hiển thị k</w:t>
                        </w:r>
                        <w:r w:rsidRPr="00851FEB">
                          <w:rPr>
                            <w:rFonts w:ascii="Tahoma" w:hAnsi="Tahoma" w:cs="Tahoma"/>
                            <w:color w:val="000000"/>
                            <w:sz w:val="18"/>
                            <w:szCs w:val="18"/>
                          </w:rPr>
                          <w:t>ết</w:t>
                        </w:r>
                        <w:r>
                          <w:rPr>
                            <w:rFonts w:ascii="Tahoma" w:hAnsi="Tahoma" w:cs="Tahoma"/>
                            <w:color w:val="000000"/>
                            <w:sz w:val="18"/>
                            <w:szCs w:val="18"/>
                          </w:rPr>
                          <w:t xml:space="preserve"> qu</w:t>
                        </w:r>
                        <w:r w:rsidRPr="00851FEB">
                          <w:rPr>
                            <w:rFonts w:ascii="Tahoma" w:hAnsi="Tahoma" w:cs="Tahoma"/>
                            <w:color w:val="000000"/>
                            <w:sz w:val="18"/>
                            <w:szCs w:val="18"/>
                          </w:rPr>
                          <w:t>ả</w:t>
                        </w:r>
                      </w:p>
                    </w:txbxContent>
                  </v:textbox>
                </v:rect>
                <w10:anchorlock/>
              </v:group>
            </w:pict>
          </mc:Fallback>
        </mc:AlternateContent>
      </w:r>
    </w:p>
    <w:p w:rsidR="00522185" w:rsidRDefault="00522185" w:rsidP="00522185">
      <w:pPr>
        <w:pStyle w:val="Caption"/>
        <w:ind w:left="720"/>
        <w:jc w:val="center"/>
        <w:rPr>
          <w:sz w:val="28"/>
          <w:szCs w:val="28"/>
        </w:rPr>
      </w:pPr>
      <w:r>
        <w:rPr>
          <w:sz w:val="28"/>
          <w:szCs w:val="28"/>
        </w:rPr>
        <w:t>Hình 12. Biểu đồ trình tự tổng hợp chấm công</w:t>
      </w:r>
    </w:p>
    <w:p w:rsidR="00522185" w:rsidRDefault="00522185" w:rsidP="00522185">
      <w:pPr>
        <w:rPr>
          <w:lang w:eastAsia="ar-SA"/>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w:lastRenderedPageBreak/>
        <mc:AlternateContent>
          <mc:Choice Requires="wpc">
            <w:drawing>
              <wp:inline distT="0" distB="0" distL="0" distR="0" wp14:anchorId="4E2AFFAB" wp14:editId="629F2B1F">
                <wp:extent cx="3878580" cy="3489960"/>
                <wp:effectExtent l="0" t="0" r="7620" b="34290"/>
                <wp:docPr id="1884" name="Canvas 1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445" name="Group 4"/>
                        <wpg:cNvGrpSpPr>
                          <a:grpSpLocks/>
                        </wpg:cNvGrpSpPr>
                        <wpg:grpSpPr bwMode="auto">
                          <a:xfrm>
                            <a:off x="62865" y="53975"/>
                            <a:ext cx="317500" cy="436880"/>
                            <a:chOff x="99" y="85"/>
                            <a:chExt cx="500" cy="688"/>
                          </a:xfrm>
                        </wpg:grpSpPr>
                        <wps:wsp>
                          <wps:cNvPr id="1446"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48"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49"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50"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451"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52"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53"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454" name="Group 13"/>
                        <wpg:cNvGrpSpPr>
                          <a:grpSpLocks/>
                        </wpg:cNvGrpSpPr>
                        <wpg:grpSpPr bwMode="auto">
                          <a:xfrm>
                            <a:off x="962660" y="78740"/>
                            <a:ext cx="637540" cy="414655"/>
                            <a:chOff x="1516" y="124"/>
                            <a:chExt cx="1004" cy="653"/>
                          </a:xfrm>
                        </wpg:grpSpPr>
                        <wps:wsp>
                          <wps:cNvPr id="1455"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456"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457"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458"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459"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60"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61"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462" name="Group 21"/>
                        <wpg:cNvGrpSpPr>
                          <a:grpSpLocks/>
                        </wpg:cNvGrpSpPr>
                        <wpg:grpSpPr bwMode="auto">
                          <a:xfrm>
                            <a:off x="2127250" y="43815"/>
                            <a:ext cx="426085" cy="447040"/>
                            <a:chOff x="3350" y="69"/>
                            <a:chExt cx="671" cy="704"/>
                          </a:xfrm>
                        </wpg:grpSpPr>
                        <wps:wsp>
                          <wps:cNvPr id="1463"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464"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465"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466" name="Rectangle 25"/>
                        <wps:cNvSpPr>
                          <a:spLocks noChangeArrowheads="1"/>
                        </wps:cNvSpPr>
                        <wps:spPr bwMode="auto">
                          <a:xfrm>
                            <a:off x="1660524" y="572770"/>
                            <a:ext cx="12731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XacNhanTangCa  </w:t>
                              </w:r>
                            </w:p>
                          </w:txbxContent>
                        </wps:txbx>
                        <wps:bodyPr rot="0" vert="horz" wrap="square" lIns="0" tIns="0" rIns="0" bIns="0" anchor="t" anchorCtr="0" upright="1">
                          <a:spAutoFit/>
                        </wps:bodyPr>
                      </wps:wsp>
                      <wps:wsp>
                        <wps:cNvPr id="1467"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68"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69"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470" name="Group 29"/>
                        <wpg:cNvGrpSpPr>
                          <a:grpSpLocks/>
                        </wpg:cNvGrpSpPr>
                        <wpg:grpSpPr bwMode="auto">
                          <a:xfrm>
                            <a:off x="3188335" y="78740"/>
                            <a:ext cx="417830" cy="415290"/>
                            <a:chOff x="5021" y="124"/>
                            <a:chExt cx="658" cy="654"/>
                          </a:xfrm>
                        </wpg:grpSpPr>
                        <wps:wsp>
                          <wps:cNvPr id="1471"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472"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473" name="Rectangle 32"/>
                        <wps:cNvSpPr>
                          <a:spLocks noChangeArrowheads="1"/>
                        </wps:cNvSpPr>
                        <wps:spPr bwMode="auto">
                          <a:xfrm>
                            <a:off x="2896870" y="585470"/>
                            <a:ext cx="6959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Ent TangCa</w:t>
                              </w:r>
                            </w:p>
                          </w:txbxContent>
                        </wps:txbx>
                        <wps:bodyPr rot="0" vert="horz" wrap="none" lIns="0" tIns="0" rIns="0" bIns="0" anchor="t" anchorCtr="0" upright="1">
                          <a:spAutoFit/>
                        </wps:bodyPr>
                      </wps:wsp>
                      <wps:wsp>
                        <wps:cNvPr id="1474"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75"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76"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477"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78"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79"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80" name="Rectangle 39"/>
                        <wps:cNvSpPr>
                          <a:spLocks noChangeArrowheads="1"/>
                        </wps:cNvSpPr>
                        <wps:spPr bwMode="auto">
                          <a:xfrm>
                            <a:off x="280035" y="832485"/>
                            <a:ext cx="10140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Xác nhận tăng ca</w:t>
                              </w:r>
                            </w:p>
                          </w:txbxContent>
                        </wps:txbx>
                        <wps:bodyPr rot="0" vert="horz" wrap="none" lIns="0" tIns="0" rIns="0" bIns="0" anchor="t" anchorCtr="0" upright="1">
                          <a:spAutoFit/>
                        </wps:bodyPr>
                      </wps:wsp>
                      <wps:wsp>
                        <wps:cNvPr id="1481"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82"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83"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84" name="Rectangle 43"/>
                        <wps:cNvSpPr>
                          <a:spLocks noChangeArrowheads="1"/>
                        </wps:cNvSpPr>
                        <wps:spPr bwMode="auto">
                          <a:xfrm>
                            <a:off x="1406525" y="1138555"/>
                            <a:ext cx="10140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Xác nhận tăng ca</w:t>
                              </w:r>
                            </w:p>
                          </w:txbxContent>
                        </wps:txbx>
                        <wps:bodyPr rot="0" vert="horz" wrap="none" lIns="0" tIns="0" rIns="0" bIns="0" anchor="t" anchorCtr="0" upright="1">
                          <a:spAutoFit/>
                        </wps:bodyPr>
                      </wps:wsp>
                      <wps:wsp>
                        <wps:cNvPr id="1485"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86"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87"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88"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89"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90"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491"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9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93"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94" name="Rectangle 53"/>
                        <wps:cNvSpPr>
                          <a:spLocks noChangeArrowheads="1"/>
                        </wps:cNvSpPr>
                        <wps:spPr bwMode="auto">
                          <a:xfrm>
                            <a:off x="2559050" y="1830070"/>
                            <a:ext cx="8191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Lưu thông tin</w:t>
                              </w:r>
                            </w:p>
                          </w:txbxContent>
                        </wps:txbx>
                        <wps:bodyPr rot="0" vert="horz" wrap="none" lIns="0" tIns="0" rIns="0" bIns="0" anchor="t" anchorCtr="0" upright="1">
                          <a:spAutoFit/>
                        </wps:bodyPr>
                      </wps:wsp>
                      <wps:wsp>
                        <wps:cNvPr id="1495"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496"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97"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498"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499"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00"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01"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02"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503"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04"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05"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06"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4E2AFFAB" id="Canvas 1884" o:spid="_x0000_s1660"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">
                <v:shape id="_x0000_s1661" type="#_x0000_t75" style="position:absolute;width:38785;height:34899;visibility:visible;mso-wrap-style:square">
                  <v:fill o:detectmouseclick="t"/>
                  <v:path o:connecttype="none"/>
                </v:shape>
                <v:group id="Group 4" o:spid="_x0000_s166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gjfIsUAAADdAAAADwAAAGRycy9kb3ducmV2LnhtbERPS2vCQBC+F/wPyxS8&#10;1U00KZK6ikiVHkKhKpTehuyYBLOzIbvN4993C4Xe5uN7zmY3mkb01LnasoJ4EYEgLqyuuVRwvRyf&#10;1iCcR9bYWCYFEznYbWcPG8y0HfiD+rMvRQhhl6GCyvs2k9IVFRl0C9sSB+5mO4M+wK6UusMhhJtG&#10;LqPoWRqsOTRU2NKhouJ+/jYKTgMO+1X82uf322H6uqTvn3lMSs0fx/0LCE+j/xf/ud90mJ8k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I3yLFAAAA3QAA&#10;AA8AAAAAAAAAAAAAAAAAqgIAAGRycy9kb3ducmV2LnhtbFBLBQYAAAAABAAEAPoAAACcAwAAAAA=&#10;">
                  <v:oval id="Oval 5" o:spid="_x0000_s166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b8IA&#10;AADdAAAADwAAAGRycy9kb3ducmV2LnhtbERPzYrCMBC+L/gOYQRvmqpFd6tRVBDFi9rdBxiasS02&#10;k9JErW9vBGFv8/H9znzZmkrcqXGlZQXDQQSCOLO65FzB3++2/w3CeWSNlWVS8CQHy0Xna46Jtg8+&#10;0z31uQgh7BJUUHhfJ1K6rCCDbmBr4sBdbGPQB9jkUjf4COGmkqMomkiDJYeGAmvaFJRd05tR8FPu&#10;Ttc43U3doT34dTqWo/HlqFSv265mIDy1/l/8ce91mB/HE3h/E0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ydvwgAAAN0AAAAPAAAAAAAAAAAAAAAAAJgCAABkcnMvZG93&#10;bnJldi54bWxQSwUGAAAAAAQABAD1AAAAhwMAAAAA&#10;" filled="f" strokecolor="#903" strokeweight=".2pt"/>
                  <v:line id="Line 6" o:spid="_x0000_s166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iYBsQAAADdAAAADwAAAGRycy9kb3ducmV2LnhtbERPTWvCQBC9C/6HZQRvurGISupGxFbQ&#10;Q4VqoXgbspNsanY2za6a/vtuQehtHu9zlqvO1uJGra8cK5iMExDEudMVlwo+TtvRAoQPyBprx6Tg&#10;hzyssn5vial2d36n2zGUIoawT1GBCaFJpfS5IYt+7BriyBWutRgibEupW7zHcFvLpySZSYsVxwaD&#10;DW0M5Zfj1SrA2nx/bl8Or2f5NjtokucvV+yVGg669TOIQF34Fz/cOx3nT6dz+Psmni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JgGxAAAAN0AAAAPAAAAAAAAAAAA&#10;AAAAAKECAABkcnMvZG93bnJldi54bWxQSwUGAAAAAAQABAD5AAAAkgMAAAAA&#10;" strokecolor="#903" strokeweight=".2pt"/>
                  <v:line id="Line 7" o:spid="_x0000_s166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cMdMYAAADdAAAADwAAAGRycy9kb3ducmV2LnhtbESPQWsCQQyF7wX/wxDBW52tiJTVUUpb&#10;QQ8VqoJ4CztxZ+1OZt0Zdfvvm0PBW8J7ee/LbNH5Wt2ojVVgAy/DDBRxEWzFpYH9bvn8CiomZIt1&#10;YDLwSxEW897TDHMb7vxNt20qlYRwzNGAS6nJtY6FI49xGBpi0U6h9ZhkbUttW7xLuK/1KMsm2mPF&#10;0uCwoXdHxc/26g1g7S6H5cfm86i/JhtL+ngOp7Uxg373NgWVqEsP8//1ygr+eCy48o2Mo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3DHTGAAAA3QAAAA8AAAAAAAAA&#10;AAAAAAAAoQIAAGRycy9kb3ducmV2LnhtbFBLBQYAAAAABAAEAPkAAACUAwAAAAA=&#10;" strokecolor="#903" strokeweight=".2pt"/>
                  <v:shape id="Freeform 8" o:spid="_x0000_s166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6CMMA&#10;AADdAAAADwAAAGRycy9kb3ducmV2LnhtbERP32vCMBB+H+x/CDfwbaYbOmY1StkQBEFYdT6fza0t&#10;ay4liW39740g+HYf389brAbTiI6cry0reBsnIIgLq2suFRz269dPED4ga2wsk4ILeVgtn58WmGrb&#10;8w91eShFDGGfooIqhDaV0hcVGfRj2xJH7s86gyFCV0rtsI/hppHvSfIhDdYcGyps6aui4j8/GwVd&#10;MWzDJs+Oztrf7NBM+933qVdq9DJkcxCBhvAQ390bHedPJj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6CMMAAADdAAAADwAAAAAAAAAAAAAAAACYAgAAZHJzL2Rv&#10;d25yZXYueG1sUEsFBgAAAAAEAAQA9QAAAIgDAAAAAA==&#10;" path="m,54l54,r54,54e" filled="f" strokecolor="#903" strokeweight=".2pt">
                    <v:path arrowok="t" o:connecttype="custom" o:connectlocs="0,250;250,0;500,250" o:connectangles="0,0,0"/>
                  </v:shape>
                </v:group>
                <v:rect id="Rectangle 9" o:spid="_x0000_s1667"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xc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P8X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66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a6sIAAADdAAAADwAAAGRycy9kb3ducmV2LnhtbERPTWsCMRC9F/ofwhS81axii2yNUoQV&#10;7aldvXgbNuPu4mYSN1HjvzcFwds83ufMFtF04kK9by0rGA0zEMSV1S3XCnbb4n0KwgdkjZ1lUnAj&#10;D4v568sMc22v/EeXMtQihbDPUUETgsul9FVDBv3QOuLEHWxvMCTY11L3eE3hppPjLPuUBltODQ06&#10;WjZUHcuzUVAcXdS/hzbqU+a6dbHaVz/TjVKDt/j9BSJQDE/xw73Waf7kYwT/36QT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ea6sIAAADdAAAADwAAAAAAAAAAAAAA&#10;AAChAgAAZHJzL2Rvd25yZXYueG1sUEsFBgAAAAAEAAQA+QAAAJADAAAAAA==&#10;" strokeweight="0">
                  <v:stroke dashstyle="3 1"/>
                </v:line>
                <v:rect id="Rectangle 11" o:spid="_x0000_s166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4ssIA&#10;AADdAAAADwAAAGRycy9kb3ducmV2LnhtbERPS2sCMRC+F/wPYYTealZbRVejiCAUPfjG67AZN4ub&#10;ybJJdeuvbwqCt/n4njOZNbYUN6p94VhBt5OAIM6cLjhXcDwsP4YgfEDWWDomBb/kYTZtvU0w1e7O&#10;O7rtQy5iCPsUFZgQqlRKnxmy6DuuIo7cxdUWQ4R1LnWN9xhuS9lLkoG0WHBsMFjRwlB23f9YBWd6&#10;rEd+dTyteGs+T7sNbxcZK/XebuZjEIGa8BI/3d86zv/q9+D/m3iCn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PiywgAAAN0AAAAPAAAAAAAAAAAAAAAAAJgCAABkcnMvZG93&#10;bnJldi54bWxQSwUGAAAAAAQABAD1AAAAhwMAAAAA&#10;" strokecolor="#903" strokeweight=".2pt"/>
                <v:rect id="Rectangle 12" o:spid="_x0000_s167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dKcQA&#10;AADdAAAADwAAAGRycy9kb3ducmV2LnhtbERPTWvCQBC9C/0PyxS86abVlppmlSIIYg/V1OB1yE6z&#10;odnZkF019te7gtDbPN7nZIveNuJEna8dK3gaJyCIS6drrhTsv1ejNxA+IGtsHJOCC3lYzB8GGaba&#10;nXlHpzxUIoawT1GBCaFNpfSlIYt+7FriyP24zmKIsKuk7vAcw20jn5PkVVqsOTYYbGlpqPzNj1bB&#10;gf4+Z36zLza8NZNi98XbZclKDR/7j3cQgfrwL7671zrOn75M4PZNP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XSnEAAAA3QAAAA8AAAAAAAAAAAAAAAAAmAIAAGRycy9k&#10;b3ducmV2LnhtbFBLBQYAAAAABAAEAPUAAACJAwAAAAA=&#10;" strokecolor="#903" strokeweight=".2pt"/>
                <v:group id="Group 13" o:spid="_x0000_s167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3sZMUAAADdAAAADwAAAGRycy9kb3ducmV2LnhtbERPS2vCQBC+F/wPyxS8&#10;1U00KZK6ikiVHkKhKpTehuyYBLOzIbvN4993C4Xe5uN7zmY3mkb01LnasoJ4EYEgLqyuuVRwvRyf&#10;1iCcR9bYWCYFEznYbWcPG8y0HfiD+rMvRQhhl6GCyvs2k9IVFRl0C9sSB+5mO4M+wK6UusMhhJtG&#10;LqPoWRqsOTRU2NKhouJ+/jYKTgMO+1X82uf322H6uqTvn3lMSs0fx/0LCE+j/xf/ud90mJ+k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d7GTFAAAA3QAA&#10;AA8AAAAAAAAAAAAAAAAAqgIAAGRycy9kb3ducmV2LnhtbFBLBQYAAAAABAAEAPoAAACcAwAAAAA=&#10;">
                  <v:oval id="Oval 14" o:spid="_x0000_s167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8DMQA&#10;AADdAAAADwAAAGRycy9kb3ducmV2LnhtbERP32vCMBB+H/g/hBv4NlOLkVGNMgSxsMGY3fT1aM62&#10;2FxKE2v33y+Dwd7u4/t56+1oWzFQ7xvHGuazBARx6UzDlYbPYv/0DMIHZIOtY9LwTR62m8nDGjPj&#10;7vxBwzFUIoawz1BDHUKXSenLmiz6meuII3dxvcUQYV9J0+M9httWpkmylBYbjg01drSrqbweb1ZD&#10;od6UOn+peZqflsM57Q756/tB6+nj+LICEWgM/+I/d27i/IVS8PtNPEF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tPAzEAAAA3QAAAA8AAAAAAAAAAAAAAAAAmAIAAGRycy9k&#10;b3ducmV2LnhtbFBLBQYAAAAABAAEAPUAAACJAwAAAAA=&#10;" fillcolor="#ffc" strokecolor="#1f1a17" strokeweight="0"/>
                  <v:line id="Line 15" o:spid="_x0000_s167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FMMAAAADdAAAADwAAAGRycy9kb3ducmV2LnhtbERPS2vCQBC+C/0PyxR6M5uWViS6SrUU&#10;vBrF85Adk2B2dslu8/r1rlDwNh/fc9bbwTSio9bXlhW8JykI4sLqmksF59PvfAnCB2SNjWVSMJKH&#10;7eZltsZM256P1OWhFDGEfYYKqhBcJqUvKjLoE+uII3e1rcEQYVtK3WIfw00jP9J0IQ3WHBsqdLSv&#10;qLjlf0bBfnRM3u0Gu7SX3TTyFMbmR6m31+F7BSLQEJ7if/dBx/mfXwt4fBNPkJ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hTDAAAAA3QAAAA8AAAAAAAAAAAAAAAAA&#10;oQIAAGRycy9kb3ducmV2LnhtbFBLBQYAAAAABAAEAPkAAACOAwAAAAA=&#10;" strokecolor="#1f1a17" strokeweight="0"/>
                  <v:line id="Line 16" o:spid="_x0000_s167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gq78AAADdAAAADwAAAGRycy9kb3ducmV2LnhtbERPS4vCMBC+L/gfwgje1tRFV6lNxQeC&#10;11XxPDRjW2wmoclq6683wsLe5uN7TrbqTCPu1PrasoLJOAFBXFhdc6ngfNp/LkD4gKyxsUwKevKw&#10;ygcfGabaPviH7sdQihjCPkUFVQguldIXFRn0Y+uII3e1rcEQYVtK3eIjhptGfiXJtzRYc2yo0NG2&#10;ouJ2/DUKtr1j8m7T2YW9bJ49P0Pf7JQaDbv1EkSgLvyL/9wHHedPZ3N4fxNPkPk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Mgq78AAADdAAAADwAAAAAAAAAAAAAAAACh&#10;AgAAZHJzL2Rvd25yZXYueG1sUEsFBgAAAAAEAAQA+QAAAI0DAAAAAA==&#10;" strokecolor="#1f1a17" strokeweight="0"/>
                </v:group>
                <v:rect id="Rectangle 17" o:spid="_x0000_s1675"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zw8QA&#10;AADdAAAADwAAAGRycy9kb3ducmV2LnhtbESP3WoCMRCF74W+Q5hC72q2okW2RpGCoMUb1z7AsJn9&#10;wWSyJKm7ffvORcG7Gc6Zc77Z7Cbv1J1i6gMbeJsXoIjrYHtuDXxfD69rUCkjW3SBycAvJdhtn2Yb&#10;LG0Y+UL3KrdKQjiVaKDLeSi1TnVHHtM8DMSiNSF6zLLGVtuIo4R7pxdF8a499iwNHQ702VF9q368&#10;AX2tDuO6crEIX4vm7E7HS0PBmJfnaf8BKtOUH+b/66MV/OVK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EM8P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67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GW7MMAAADdAAAADwAAAGRycy9kb3ducmV2LnhtbERPS2sCMRC+F/ofwgjeatZSi103ShG2&#10;aE+t7cXbsJl94GYSN6nGf98Igrf5+J5TrKLpxYkG31lWMJ1kIIgrqztuFPz+lE9zED4ga+wtk4IL&#10;eVgtHx8KzLU98zeddqERKYR9jgraEFwupa9aMugn1hEnrraDwZDg0Eg94DmFm14+Z9mrNNhxamjR&#10;0bql6rD7MwrKg4v6q+6iPmau35Qf++pzvlVqPIrvCxCBYriLb+6NTvNfZm9w/Sa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hluzDAAAA3QAAAA8AAAAAAAAAAAAA&#10;AAAAoQIAAGRycy9kb3ducmV2LnhtbFBLBQYAAAAABAAEAPkAAACRAwAAAAA=&#10;" strokeweight="0">
                  <v:stroke dashstyle="3 1"/>
                </v:line>
                <v:rect id="Rectangle 19" o:spid="_x0000_s167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J48UA&#10;AADdAAAADwAAAGRycy9kb3ducmV2LnhtbESPT2sCQQzF70K/w5BCbzpbW0RXRxGhUOzB/3gNO3Fn&#10;6U5m2Znqtp++OQjeEt7Le7/MFp2v1ZXaWAU28DrIQBEXwVZcGjgePvpjUDEhW6wDk4FfirCYP/Vm&#10;mNtw4x1d96lUEsIxRwMupSbXOhaOPMZBaIhFu4TWY5K1LbVt8SbhvtbDLBtpjxVLg8OGVo6K7/2P&#10;N3Cmv69JXB9Pa966t9Nuw9tVwca8PHfLKahEXXqY79efVvDfR8Iv38gI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gnjxQAAAN0AAAAPAAAAAAAAAAAAAAAAAJgCAABkcnMv&#10;ZG93bnJldi54bWxQSwUGAAAAAAQABAD1AAAAigMAAAAA&#10;" strokecolor="#903" strokeweight=".2pt"/>
                <v:rect id="Rectangle 20" o:spid="_x0000_s167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seMQA&#10;AADdAAAADwAAAGRycy9kb3ducmV2LnhtbERPTWvCQBC9C/0PyxR6MxutSBtdpQhC0UOTVOl1yI7Z&#10;0OxsyG41+uu7hYK3ebzPWa4H24oz9b5xrGCSpCCIK6cbrhUcPrfjFxA+IGtsHZOCK3lYrx5GS8y0&#10;u3BB5zLUIoawz1CBCaHLpPSVIYs+cR1x5E6utxgi7Gupe7zEcNvKaZrOpcWGY4PBjjaGqu/yxyr4&#10;otv+1e8Oxx3n5vlYfHC+qVipp8fhbQEi0BDu4n/3u47zZ/MJ/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KrHjEAAAA3QAAAA8AAAAAAAAAAAAAAAAAmAIAAGRycy9k&#10;b3ducmV2LnhtbFBLBQYAAAAABAAEAPUAAACJAwAAAAA=&#10;" strokecolor="#903" strokeweight=".2pt"/>
                <v:group id="Group 21" o:spid="_x0000_s167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QbNsUAAADdAAAADwAAAGRycy9kb3ducmV2LnhtbERPTWvCQBC9F/wPyxS8&#10;NZtoGyTNKiJWPIRCVSi9DdkxCWZnQ3abxH/fLRR6m8f7nHwzmVYM1LvGsoIkikEQl1Y3XCm4nN+e&#10;ViCcR9bYWiYFd3KwWc8ecsy0HfmDhpOvRAhhl6GC2vsuk9KVNRl0ke2IA3e1vUEfYF9J3eMYwk0r&#10;F3GcSoMNh4YaO9rVVN5O30bBYcRxu0z2Q3G77u5f55f3zyIhpeaP0/YVhKfJ/4v/3Ecd5j+n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UGzbFAAAA3QAA&#10;AA8AAAAAAAAAAAAAAAAAqgIAAGRycy9kb3ducmV2LnhtbFBLBQYAAAAABAAEAPoAAACcAwAAAAA=&#10;">
                  <v:oval id="Oval 22" o:spid="_x0000_s168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XsQA&#10;AADdAAAADwAAAGRycy9kb3ducmV2LnhtbERPTWvCQBC9C/6HZYTedGNsQkldRQQxUKFU23odstMk&#10;NDsbstsY/70rFLzN433Ocj2YRvTUudqygvksAkFcWF1zqeDztJu+gHAeWWNjmRRcycF6NR4tMdP2&#10;wh/UH30pQgi7DBVU3reZlK6oyKCb2ZY4cD+2M+gD7EqpO7yEcNPIOIpSabDm0FBhS9uKit/jn1Fw&#10;Sg5Jcv5K5nH+nfbnuN3nb+97pZ4mw+YVhKfBP8T/7lyH+c/pAu7fh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ky17EAAAA3QAAAA8AAAAAAAAAAAAAAAAAmAIAAGRycy9k&#10;b3ducmV2LnhtbFBLBQYAAAAABAAEAPUAAACJAwAAAAA=&#10;" fillcolor="#ffc" strokecolor="#1f1a17" strokeweight="0"/>
                  <v:line id="Line 23" o:spid="_x0000_s168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I3B8MAAADdAAAADwAAAGRycy9kb3ducmV2LnhtbERPTWvCQBC9F/wPywi91U1FRNNsREQh&#10;FwtGvQ/ZaRKanY3ZNUn99W6h0Ns83uckm9E0oqfO1ZYVvM8iEMSF1TWXCi7nw9sKhPPIGhvLpOCH&#10;HGzSyUuCsbYDn6jPfSlCCLsYFVTet7GUrqjIoJvZljhwX7Yz6APsSqk7HEK4aeQ8ipbSYM2hocKW&#10;dhUV3/ndKNjuV7i+jbvr6ZjPP/dtdh6O94dSr9Nx+wHC0+j/xX/uTIf5i+UCfr8JJ8j0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wfDAAAA3QAAAA8AAAAAAAAAAAAA&#10;AAAAoQIAAGRycy9kb3ducmV2LnhtbFBLBQYAAAAABAAEAPkAAACRAwAAAAA=&#10;" strokecolor="#1f1a17" strokeweight="0"/>
                  <v:line id="Line 24" o:spid="_x0000_s168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9o8EAAADdAAAADwAAAGRycy9kb3ducmV2LnhtbERPTYvCMBC9L/gfwgjeNLW4KtUooihe&#10;dfegt6EZ22ozKU2s1V+/EYS9zeN9znzZmlI0VLvCsoLhIAJBnFpdcKbg92fbn4JwHlljaZkUPMnB&#10;ctH5mmOi7YMP1Bx9JkIIuwQV5N5XiZQuzcmgG9iKOHAXWxv0AdaZ1DU+QrgpZRxFY2mw4NCQY0Xr&#10;nNLb8W4UcHO/TbLo7DaNj9e7NH4Vp9dVqV63Xc1AeGr9v/jj3uswfzT+hvc34QS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sr2jwQAAAN0AAAAPAAAAAAAAAAAAAAAA&#10;AKECAABkcnMvZG93bnJldi54bWxQSwUGAAAAAAQABAD5AAAAjwMAAAAA&#10;" strokecolor="#1f1a17" strokeweight="0"/>
                </v:group>
                <v:rect id="Rectangle 25" o:spid="_x0000_s1683" style="position:absolute;left:16605;top:5727;width:127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zW8QA&#10;AADdAAAADwAAAGRycy9kb3ducmV2LnhtbERPTWvCQBC9C/0PyxR6kbpRJNjUVYogeCiIsYf2NmTH&#10;bGx2NmRXE/31riB4m8f7nPmyt7U4U+srxwrGowQEceF0xaWCn/36fQbCB2SNtWNScCEPy8XLYI6Z&#10;dh3v6JyHUsQQ9hkqMCE0mZS+MGTRj1xDHLmDay2GCNtS6ha7GG5rOUmSVFqsODYYbGhlqPjPT1bB&#10;evtbEV/lbvgx69yxmPzl5rtR6u21//oEEagPT/HDvdFx/jRN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s1v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XacNhanTangCa  </w:t>
                        </w:r>
                      </w:p>
                    </w:txbxContent>
                  </v:textbox>
                </v:rect>
                <v:line id="Line 26" o:spid="_x0000_s168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tuMIAAADdAAAADwAAAGRycy9kb3ducmV2LnhtbERPTWsCMRC9C/6HMAVvmm0RK1ujFGFF&#10;e7KrF2/DZtxd3EzSTdT47xuh0Ns83ucsVtF04ka9by0reJ1kIIgrq1uuFRwPxXgOwgdkjZ1lUvAg&#10;D6vlcLDAXNs7f9OtDLVIIexzVNCE4HIpfdWQQT+xjjhxZ9sbDAn2tdQ93lO46eRbls2kwZZTQ4OO&#10;1g1Vl/JqFBQXF/X+3Eb9k7luW2xO1dd8p9ToJX5+gAgUw7/4z73Vaf509g7Pb9IJ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5tuMIAAADdAAAADwAAAAAAAAAAAAAA&#10;AAChAgAAZHJzL2Rvd25yZXYueG1sUEsFBgAAAAAEAAQA+QAAAJADAAAAAA==&#10;" strokeweight="0">
                  <v:stroke dashstyle="3 1"/>
                </v:line>
                <v:rect id="Rectangle 27" o:spid="_x0000_s168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F5cUA&#10;AADdAAAADwAAAGRycy9kb3ducmV2LnhtbESPT2sCQQzF70K/w5BCbzpbW0RXRxGhUOzB/3gNO3Fn&#10;6U5m2Znqtp++OQjeEt7Le7/MFp2v1ZXaWAU28DrIQBEXwVZcGjgePvpjUDEhW6wDk4FfirCYP/Vm&#10;mNtw4x1d96lUEsIxRwMupSbXOhaOPMZBaIhFu4TWY5K1LbVt8SbhvtbDLBtpjxVLg8OGVo6K7/2P&#10;N3Cmv69JXB9Pa966t9Nuw9tVwca8PHfLKahEXXqY79efVvDfR4Ir38gI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AXlxQAAAN0AAAAPAAAAAAAAAAAAAAAAAJgCAABkcnMv&#10;ZG93bnJldi54bWxQSwUGAAAAAAQABAD1AAAAigMAAAAA&#10;" strokecolor="#903" strokeweight=".2pt"/>
                <v:rect id="Rectangle 28" o:spid="_x0000_s168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gfsEA&#10;AADdAAAADwAAAGRycy9kb3ducmV2LnhtbERPS4vCMBC+L/gfwgje1tR1Ea1GEWFB3INvvA7N2BSb&#10;SWmidvfXG0HwNh/fcyazxpbiRrUvHCvodRMQxJnTBecKDvufzyEIH5A1lo5JwR95mE1bHxNMtbvz&#10;lm67kIsYwj5FBSaEKpXSZ4Ys+q6riCN3drXFEGGdS13jPYbbUn4lyUBaLDg2GKxoYSi77K5WwYn+&#10;f0d+dTiueGP6x+2aN4uMleq0m/kYRKAmvMUv91LH+d+DE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oH7BAAAA3QAAAA8AAAAAAAAAAAAAAAAAmAIAAGRycy9kb3du&#10;cmV2LnhtbFBLBQYAAAAABAAEAPUAAACGAwAAAAA=&#10;" strokecolor="#903" strokeweight=".2pt"/>
                <v:group id="Group 29" o:spid="_x0000_s168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BO2B8cAAADd&#10;AAAADwAAAAAAAAAAAAAAAACqAgAAZHJzL2Rvd25yZXYueG1sUEsFBgAAAAAEAAQA+gAAAJ4DAAAA&#10;AA==&#10;">
                  <v:oval id="Oval 30" o:spid="_x0000_s168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oKMIA&#10;AADdAAAADwAAAGRycy9kb3ducmV2LnhtbERPTWvCQBC9F/wPywi91Y2mNBJdRYVC6KFQU3oesmM2&#10;mp0N2dXEf+8WCr3N433OejvaVtyo941jBfNZAoK4crrhWsF3+f6yBOEDssbWMSm4k4ftZvK0xly7&#10;gb/odgy1iCHsc1RgQuhyKX1lyKKfuY44cifXWwwR9rXUPQ4x3LZykSRv0mLDscFgRwdD1eV4tQq4&#10;vXyc0x9jqnqflYifaTgUqVLP03G3AhFoDP/iP3eh4/zXbA6/38QT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GgowgAAAN0AAAAPAAAAAAAAAAAAAAAAAJgCAABkcnMvZG93&#10;bnJldi54bWxQSwUGAAAAAAQABAD1AAAAhwMAAAAA&#10;" fillcolor="#ffc" strokecolor="#242728" strokeweight=".05pt"/>
                  <v:line id="Line 31" o:spid="_x0000_s168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S7rsEAAADdAAAADwAAAGRycy9kb3ducmV2LnhtbERPS4vCMBC+C/6HMII3TS2ipWsUEYS9&#10;FFwfeJ1tZtuuzaQ02Vr/vVkQvM3H95zVpje16Kh1lWUFs2kEgji3uuJCwfm0nyQgnEfWWFsmBQ9y&#10;sFkPBytMtb3zF3VHX4gQwi5FBaX3TSqly0sy6Ka2IQ7cj20N+gDbQuoW7yHc1DKOooU0WHFoKLGh&#10;XUn57fhnFJjfrs/okMU+2dl57DJeXL6vSo1H/fYDhKfev8Uv96cO8+fLGP6/CS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dLuuwQAAAN0AAAAPAAAAAAAAAAAAAAAA&#10;AKECAABkcnMvZG93bnJldi54bWxQSwUGAAAAAAQABAD5AAAAjwMAAAAA&#10;" strokecolor="#242728" strokeweight=".05pt"/>
                </v:group>
                <v:rect id="Rectangle 32" o:spid="_x0000_s1690" style="position:absolute;left:28968;top:5854;width:6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90sEA&#10;AADdAAAADwAAAGRycy9kb3ducmV2LnhtbERP22oCMRB9L/gPYQTfalYtKqtRpCDY4ourHzBsZi+Y&#10;TJYkdbd/3xQE3+ZwrrPdD9aIB/nQOlYwm2YgiEunW64V3K7H9zWIEJE1Gsek4JcC7Hejty3m2vV8&#10;oUcRa5FCOOSooImxy6UMZUMWw9R1xImrnLcYE/S11B77FG6NnGfZUlpsOTU02NFnQ+W9+LEK5LU4&#10;9uvC+Mx9z6uz+TpdKnJKTcbDYQMi0hBf4qf7pNP8j9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V/dLBAAAA3QAAAA8AAAAAAAAAAAAAAAAAmAIAAGRycy9kb3du&#10;cmV2LnhtbFBLBQYAAAAABAAEAPUAAACG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Ent TangCa</w:t>
                        </w:r>
                      </w:p>
                    </w:txbxContent>
                  </v:textbox>
                </v:rect>
                <v:line id="Line 33" o:spid="_x0000_s169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VlEsIAAADdAAAADwAAAGRycy9kb3ducmV2LnhtbERPTWsCMRC9F/wPYQRvNWsRK6tRRNii&#10;nqx68TZsxt3FzSTdpJr++0YQvM3jfc58GU0rbtT5xrKC0TADQVxa3XCl4HQs3qcgfEDW2FomBX/k&#10;Ybnovc0x1/bO33Q7hEqkEPY5KqhDcLmUvqzJoB9aR5y4i+0MhgS7SuoO7ynctPIjyybSYMOpoUZH&#10;65rK6+HXKCiuLur9pYn6J3Ptpvg6l7vpVqlBP65mIALF8BI/3Rud5o8/x/D4Jp0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VlEsIAAADdAAAADwAAAAAAAAAAAAAA&#10;AAChAgAAZHJzL2Rvd25yZXYueG1sUEsFBgAAAAAEAAQA+QAAAJADAAAAAA==&#10;" strokeweight="0">
                  <v:stroke dashstyle="3 1"/>
                </v:line>
                <v:rect id="Rectangle 34" o:spid="_x0000_s169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8psMA&#10;AADdAAAADwAAAGRycy9kb3ducmV2LnhtbERPS2sCMRC+F/wPYQRvNdtara5GEUEQe/BRxeuwmW6W&#10;bibLJurWX28Kgrf5+J4zmTW2FBeqfeFYwVs3AUGcOV1wruDwvXwdgvABWWPpmBT8kYfZtPUywVS7&#10;K+/osg+5iCHsU1RgQqhSKX1myKLvuoo4cj+uthgirHOpa7zGcFvK9yQZSIsFxwaDFS0MZb/7s1Vw&#10;otvXyK8PxzVvTe+42/B2kbFSnXYzH4MI1ISn+OFe6Tj/47MP/9/EE+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g8psMAAADdAAAADwAAAAAAAAAAAAAAAACYAgAAZHJzL2Rv&#10;d25yZXYueG1sUEsFBgAAAAAEAAQA9QAAAIgDAAAAAA==&#10;" strokecolor="#903" strokeweight=".2pt"/>
                <v:rect id="Rectangle 35" o:spid="_x0000_s169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i0cMA&#10;AADdAAAADwAAAGRycy9kb3ducmV2LnhtbERPTWvCQBC9F/wPywi91U1VtKZZRQRB9FC1Bq9DdpoN&#10;zc6G7FbT/vquIHibx/ucbNHZWlyo9ZVjBa+DBARx4XTFpYLT5/rlDYQPyBprx6Tglzws5r2nDFPt&#10;rnygyzGUIoawT1GBCaFJpfSFIYt+4BriyH251mKIsC2lbvEaw20th0kykRYrjg0GG1oZKr6PP1bB&#10;mf52M7895Vvem1F++OD9qmClnvvd8h1EoC48xHf3Rsf54+kEb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qi0cMAAADdAAAADwAAAAAAAAAAAAAAAACYAgAAZHJzL2Rv&#10;d25yZXYueG1sUEsFBgAAAAAEAAQA9QAAAIgDAAAAAA==&#10;" strokecolor="#903" strokeweight=".2pt"/>
                <v:line id="Line 36" o:spid="_x0000_s169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RSu8QAAADdAAAADwAAAGRycy9kb3ducmV2LnhtbERPS2vCQBC+C/6HZQq9mU2laEndSPEB&#10;9VBBWyjehuwkmzY7G7Nbjf/eLQje5uN7zmze20acqPO1YwVPSQqCuHC65krB1+d69ALCB2SNjWNS&#10;cCEP83w4mGGm3Zl3dNqHSsQQ9hkqMCG0mZS+MGTRJ64ljlzpOoshwq6SusNzDLeNHKfpRFqsOTYY&#10;bGlhqPjd/1kF2Jjj93q5XR3kx2SrSR5+XLlR6vGhf3sFEagPd/HN/a7j/OfpFP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FK7xAAAAN0AAAAPAAAAAAAAAAAA&#10;AAAAAKECAABkcnMvZG93bnJldi54bWxQSwUGAAAAAAQABAD5AAAAkgMAAAAA&#10;" strokecolor="#903" strokeweight=".2pt"/>
                <v:line id="Line 37" o:spid="_x0000_s169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X2QscAAADdAAAADwAAAGRycy9kb3ducmV2LnhtbESPQWvCQBCF70L/wzKFXkR3LbVKdJVS&#10;EKQIperF25Adk9jsbMiuJv77zkHobYb35r1vluve1+pGbawCW5iMDSjiPLiKCwvHw2Y0BxUTssM6&#10;MFm4U4T16mmwxMyFjn/otk+FkhCOGVooU2oyrWNeksc4Dg2xaOfQekyytoV2LXYS7mv9asy79lix&#10;NJTY0GdJ+e/+6i00h+lmN/ke6u7yVc2MGZ7u1+3J2pfn/mMBKlGf/s2P660T/LeZ4Mo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fZCxwAAAN0AAAAPAAAAAAAA&#10;AAAAAAAAAKECAABkcnMvZG93bnJldi54bWxQSwUGAAAAAAQABAD5AAAAlQMAAAAA&#10;" strokecolor="#903" strokeweight=".7pt"/>
                <v:line id="Line 38" o:spid="_x0000_s169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Ns8UAAADdAAAADwAAAGRycy9kb3ducmV2LnhtbERPTWvCQBC9F/wPywjedGOxtUZXkWKl&#10;IIimHnIcstMkNTsbsqtJ/fVuQehtHu9zFqvOVOJKjSstKxiPIhDEmdUl5wpOXx/DNxDOI2usLJOC&#10;X3KwWvaeFhhr2/KRronPRQhhF6OCwvs6ltJlBRl0I1sTB+7bNgZ9gE0udYNtCDeVfI6iV2mw5NBQ&#10;YE3vBWXn5GIUvMjdZLNNt4dj+9ONb7Nkv0vTi1KDfreeg/DU+X/xw/2pw/zJdAZ/34QT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SNs8UAAADdAAAADwAAAAAAAAAA&#10;AAAAAAChAgAAZHJzL2Rvd25yZXYueG1sUEsFBgAAAAAEAAQA+QAAAJMDAAAAAA==&#10;" strokecolor="#903" strokeweight=".7pt"/>
                <v:rect id="Rectangle 39" o:spid="_x0000_s1697" style="position:absolute;left:2800;top:8324;width:1014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TgsQA&#10;AADdAAAADwAAAGRycy9kb3ducmV2LnhtbESPzWoDMQyE74W+g1Ggt8abUMqyiRNCIJCWXrLJA4i1&#10;9ofY8mK72e3bV4dCbxIzmvm03c/eqQfFNAQ2sFoWoIibYAfuDNyup9cSVMrIFl1gMvBDCfa756ct&#10;VjZMfKFHnTslIZwqNNDnPFZap6Ynj2kZRmLR2hA9Zlljp23EScK90+uieNceB5aGHkc69tTc629v&#10;QF/r01TWLhbhc91+uY/zpaVgzMtiPmxAZZrzv/nv+mwF/60U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E4L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Xác nhận tăng ca</w:t>
                        </w:r>
                      </w:p>
                    </w:txbxContent>
                  </v:textbox>
                </v:rect>
                <v:line id="Line 40" o:spid="_x0000_s169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fc8QAAADdAAAADwAAAGRycy9kb3ducmV2LnhtbERPTWvCQBC9F/wPyxR6q5uUIiF1lVIb&#10;sAcDaqF4G7JjNm12Nma3Gv+9Kwje5vE+ZzofbCuO1PvGsYJ0nIAgrpxuuFbwvS2eMxA+IGtsHZOC&#10;M3mYz0YPU8y1O/GajptQixjCPkcFJoQul9JXhiz6seuII7d3vcUQYV9L3eMphttWviTJRFpsODYY&#10;7OjDUPW3+bcKsDWHn2JRfu7kalJqkrtft/9S6ulxeH8DEWgId/HNvdRx/muWwvWbeIK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NB9zxAAAAN0AAAAPAAAAAAAAAAAA&#10;AAAAAKECAABkcnMvZG93bnJldi54bWxQSwUGAAAAAAQABAD5AAAAkgMAAAAA&#10;" strokecolor="#903" strokeweight=".2pt"/>
                <v:line id="Line 41" o:spid="_x0000_s169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j8QAAADdAAAADwAAAGRycy9kb3ducmV2LnhtbERPS4vCMBC+C/sfwgh7kTVRfNE1yrIg&#10;iAji4+JtaGbbrs2kNNHWf28Ewdt8fM+ZL1tbihvVvnCsYdBXIIhTZwrONJyOq68ZCB+QDZaOScOd&#10;PCwXH505JsY1vKfbIWQihrBPUEMeQpVI6dOcLPq+q4gj9+dqiyHCOpOmxiaG21IOlZpIiwXHhhwr&#10;+s0pvRyuVkN1HK+2g11PNv+bYqpU73y/rs9af3bbn28QgdrwFr/caxPnj2ZD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SLGPxAAAAN0AAAAPAAAAAAAAAAAA&#10;AAAAAKECAABkcnMvZG93bnJldi54bWxQSwUGAAAAAAQABAD5AAAAkgMAAAAA&#10;" strokecolor="#903" strokeweight=".7pt"/>
                <v:line id="Line 42" o:spid="_x0000_s170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KfsUAAADdAAAADwAAAGRycy9kb3ducmV2LnhtbERPTWvCQBC9C/6HZQq96cZWRaOrlNKK&#10;IEiNHnIcsmOSmp0N2dWk/vpuQehtHu9zluvOVOJGjSstKxgNIxDEmdUl5wpOx8/BDITzyBory6Tg&#10;hxysV/3eEmNtWz7QLfG5CCHsYlRQeF/HUrqsIINuaGviwJ1tY9AH2ORSN9iGcFPJlyiaSoMlh4YC&#10;a3ovKLskV6NgInfjj026+Tq0393oPk/2uzS9KvX81L0tQHjq/L/44d7qMH88e4W/b8IJ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nKfsUAAADdAAAADwAAAAAAAAAA&#10;AAAAAAChAgAAZHJzL2Rvd25yZXYueG1sUEsFBgAAAAAEAAQA+QAAAJMDAAAAAA==&#10;" strokecolor="#903" strokeweight=".7pt"/>
                <v:rect id="Rectangle 43" o:spid="_x0000_s1701" style="position:absolute;left:14065;top:11385;width:1014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kVgcAA&#10;AADdAAAADwAAAGRycy9kb3ducmV2LnhtbERP24rCMBB9X/Afwgi+rakiS6lGEUFwZV+sfsDQTC+Y&#10;TEoSbffvjbCwb3M419nsRmvEk3zoHCtYzDMQxJXTHTcKbtfjZw4iRGSNxjEp+KUAu+3kY4OFdgNf&#10;6FnGRqQQDgUqaGPsCylD1ZLFMHc9ceJq5y3GBH0jtcchhVsjl1n2JS12nBpa7OnQUnUvH1aBvJbH&#10;IS+Nz9x5Wf+Y79OlJqfUbDru1yAijfFf/Oc+6TR/l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kVg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Xác nhận tăng ca</w:t>
                        </w:r>
                      </w:p>
                    </w:txbxContent>
                  </v:textbox>
                </v:rect>
                <v:line id="Line 44" o:spid="_x0000_s170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8ZcMMAAADdAAAADwAAAGRycy9kb3ducmV2LnhtbERPTWsCMRC9C/6HMII3zSpVZDWKtBX0&#10;oFBbEG/DZtysbibrJur67xuh0Ns83ufMFo0txZ1qXzhWMOgnIIgzpwvOFfx8r3oTED4gaywdk4In&#10;eVjM260Zpto9+Ivu+5CLGMI+RQUmhCqV0meGLPq+q4gjd3K1xRBhnUtd4yOG21IOk2QsLRYcGwxW&#10;9G4ou+xvVgGW5npYfew+j3I73mmSx7M7bZTqdprlFESgJvyL/9xrHee/TUbw+iae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PGXDDAAAA3QAAAA8AAAAAAAAAAAAA&#10;AAAAoQIAAGRycy9kb3ducmV2LnhtbFBLBQYAAAAABAAEAPkAAACRAwAAAAA=&#10;" strokecolor="#903" strokeweight=".2pt"/>
                <v:line id="Line 45" o:spid="_x0000_s170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HB8MAAADdAAAADwAAAGRycy9kb3ducmV2LnhtbERPTWvCQBC9F/wPyxS81U2LBEndiGgF&#10;e1CoCsXbkJ1ko9nZmN1q/PfdQsHbPN7nTGe9bcSVOl87VvA6SkAQF07XXCk47FcvExA+IGtsHJOC&#10;O3mY5YOnKWba3fiLrrtQiRjCPkMFJoQ2k9IXhiz6kWuJI1e6zmKIsKuk7vAWw20j35IklRZrjg0G&#10;W1oYKs67H6sAG3P5Xi23H0e5Sbea5PHkyk+lhs/9/B1EoD48xP/utY7zx5MU/r6JJ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dhwfDAAAA3QAAAA8AAAAAAAAAAAAA&#10;AAAAoQIAAGRycy9kb3ducmV2LnhtbFBLBQYAAAAABAAEAPkAAACRAwAAAAA=&#10;" strokecolor="#903" strokeweight=".2pt"/>
                <v:line id="Line 46" o:spid="_x0000_s170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PYLMYAAADdAAAADwAAAGRycy9kb3ducmV2LnhtbESPQWsCMRCF74X+hzBCL0WzVbGyNUpV&#10;LB68aKXnYTPuBjeTdJO6a399UxC8zfDe++bNbNHZWlyoCcaxgpdBBoK4cNpwqeD4uelPQYSIrLF2&#10;TAquFGAxf3yYYa5dy3u6HGIpEoRDjgqqGH0uZSgqshgGzhMn7eQaizGtTSl1g22C21oOs2wiLRpO&#10;Fyr0tKqoOB9+bKL8Gr/cnZ9H425tJsNv/eWp/VDqqde9v4GI1MW7+Zbe6lR/PH2F/2/SCH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j2CzGAAAA3QAAAA8AAAAAAAAA&#10;AAAAAAAAoQIAAGRycy9kb3ducmV2LnhtbFBLBQYAAAAABAAEAPkAAACUAwAAAAA=&#10;" strokecolor="#903" strokeweight=".2pt"/>
                <v:line id="Line 47" o:spid="_x0000_s170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unMgAAADdAAAADwAAAGRycy9kb3ducmV2LnhtbESPT0vDQBDF74LfYRmhN7vRaimx2yKB&#10;0iIF7V/obciOSTA7G7JrmvjpnYPgbYb35r3fzJe9q1VHbag8G3gYJ6CIc28rLgwcD6v7GagQkS3W&#10;nsnAQAGWi9ubOabWX3lH3T4WSkI4pGigjLFJtQ55SQ7D2DfEon361mGUtS20bfEq4a7Wj0ky1Q4r&#10;loYSG8pKyr/2387A88c7Z9nPZH0auu3bZTfkGzpvjRnd9a8voCL18d/8d72xgv80E1z5Rkb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fQunMgAAADdAAAADwAAAAAA&#10;AAAAAAAAAAChAgAAZHJzL2Rvd25yZXYueG1sUEsFBgAAAAAEAAQA+QAAAJYDAAAAAA==&#10;" strokecolor="#903" strokeweight=".7pt"/>
                <v:line id="Line 48" o:spid="_x0000_s170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wj/sQAAADdAAAADwAAAGRycy9kb3ducmV2LnhtbERPS4vCMBC+L/gfwgheZE1cfG01iiwI&#10;Igui7sXb0My21WZSmmjrvzcLwt7m43vOYtXaUtyp9oVjDcOBAkGcOlNwpuHntHmfgfAB2WDpmDQ8&#10;yMNq2XlbYGJcwwe6H0MmYgj7BDXkIVSJlD7NyaIfuIo4cr+uthgirDNpamxiuC3lh1ITabHg2JBj&#10;RV85pdfjzWqoTuPN93Dfl81lV0yV6p8ft+1Z6163Xc9BBGrDv/jl3po4fzT7hL9v4gl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7CP+xAAAAN0AAAAPAAAAAAAAAAAA&#10;AAAAAKECAABkcnMvZG93bnJldi54bWxQSwUGAAAAAAQABAD5AAAAkgMAAAAA&#10;" strokecolor="#903" strokeweight=".7pt"/>
                <v:rect id="Rectangle 49" o:spid="_x0000_s1707"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FX8QA&#10;AADdAAAADwAAAGRycy9kb3ducmV2LnhtbESP3WoCMRCF74W+Q5hC7zRbKWK3RikFwYo3rn2AYTP7&#10;Q5PJkqTu9u2dC8G7Gc6Zc77Z7Cbv1JVi6gMbeF0UoIjrYHtuDfxc9vM1qJSRLbrAZOCfEuy2T7MN&#10;ljaMfKZrlVslIZxKNNDlPJRap7ojj2kRBmLRmhA9Zlljq23EUcK908uiWGmPPUtDhwN9dVT/Vn/e&#10;gL5U+3FduViE47I5ue/DuaFgzMvz9PkBKtOUH+b79cEK/tu78Ms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LhV/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70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JrsQAAADdAAAADwAAAGRycy9kb3ducmV2LnhtbERPS2vCQBC+F/wPywi9NRuLSE3diPiA&#10;9qCgFoq3ITvJpmZn0+xW47/vFgre5uN7zmze20ZcqPO1YwWjJAVBXDhdc6Xg47h5egHhA7LGxjEp&#10;uJGHeT54mGGm3ZX3dDmESsQQ9hkqMCG0mZS+MGTRJ64ljlzpOoshwq6SusNrDLeNfE7TibRYc2ww&#10;2NLSUHE+/FgF2Jjvz81qtz7J7WSnSZ6+XPmu1OOwX7yCCNSHu/jf/abj/PF0BH/fxB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YmuxAAAAN0AAAAPAAAAAAAAAAAA&#10;AAAAAKECAABkcnMvZG93bnJldi54bWxQSwUGAAAAAAQABAD5AAAAkgMAAAAA&#10;" strokecolor="#903" strokeweight=".2pt"/>
                <v:line id="Line 51" o:spid="_x0000_s170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EnUsQAAADdAAAADwAAAGRycy9kb3ducmV2LnhtbERPTYvCMBC9L/gfwgheZE0UV3erUUQQ&#10;RBZE3Yu3oRnbajMpTbT135uFhb3N433OfNnaUjyo9oVjDcOBAkGcOlNwpuHntHn/BOEDssHSMWl4&#10;koflovM2x8S4hg/0OIZMxBD2CWrIQ6gSKX2ak0U/cBVx5C6uthgirDNpamxiuC3lSKmJtFhwbMix&#10;onVO6e14txqq08fme7jvy+a6K6ZK9c/P+/asda/brmYgArXhX/zn3po4f/w1gt9v4gl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kSdSxAAAAN0AAAAPAAAAAAAAAAAA&#10;AAAAAKECAABkcnMvZG93bnJldi54bWxQSwUGAAAAAAQABAD5AAAAkgMAAAAA&#10;" strokecolor="#903" strokeweight=".7pt"/>
                <v:line id="Line 52" o:spid="_x0000_s171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Bco8UAAADdAAAADwAAAGRycy9kb3ducmV2LnhtbERPTWvCQBC9F/wPywi91Y3VikZXkWKl&#10;IIhGDzkO2TGJZmdDdjVpf323UOhtHu9zFqvOVOJBjSstKxgOIhDEmdUl5wrOp4+XKQjnkTVWlknB&#10;FzlYLXtPC4y1bflIj8TnIoSwi1FB4X0dS+myggy6ga2JA3exjUEfYJNL3WAbwk0lX6NoIg2WHBoK&#10;rOm9oOyW3I2CN7kbb7bp9nBsr93we5bsd2l6V+q5363nIDx1/l/85/7UYf54NoLfb8IJ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Bco8UAAADdAAAADwAAAAAAAAAA&#10;AAAAAAChAgAAZHJzL2Rvd25yZXYueG1sUEsFBgAAAAAEAAQA+QAAAJMDAAAAAA==&#10;" strokecolor="#903" strokeweight=".7pt"/>
                <v:rect id="Rectangle 53" o:spid="_x0000_s1711" style="position:absolute;left:25590;top:18300;width:819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DXMAA&#10;AADdAAAADwAAAGRycy9kb3ducmV2LnhtbERP24rCMBB9X/Afwgi+rakii1uNIoKgsi/W/YChmV4w&#10;mZQk2vr3RljYtzmc66y3gzXiQT60jhXMphkI4tLplmsFv9fD5xJEiMgajWNS8KQA283oY425dj1f&#10;6FHEWqQQDjkqaGLscilD2ZDFMHUdceIq5y3GBH0ttcc+hVsj51n2JS22nBoa7GjfUHkr7laBvBaH&#10;flkYn7nzvPoxp+OlIqfUZDzsViAiDfFf/Oc+6jR/8b2A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CDX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Lưu thông tin</w:t>
                        </w:r>
                      </w:p>
                    </w:txbxContent>
                  </v:textbox>
                </v:rect>
                <v:line id="Line 54" o:spid="_x0000_s171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tRMQAAADdAAAADwAAAGRycy9kb3ducmV2LnhtbERPTWsCMRC9F/wPYQreataiRVejSEER&#10;apVaDx7HzXSzuJmsm3Rd/70RCr3N433OdN7aUjRU+8Kxgn4vAUGcOV1wruDwvXwZgfABWWPpmBTc&#10;yMN81nmaYqrdlb+o2YdcxBD2KSowIVSplD4zZNH3XEUcuR9XWwwR1rnUNV5juC3la5K8SYsFxwaD&#10;Fb0bys77X6ugSRqzGrfHy8ep2tnPs9lu+nKrVPe5XUxABGrDv/jPvdZx/mA8hMc38QQ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pS1ExAAAAN0AAAAPAAAAAAAAAAAA&#10;AAAAAKECAABkcnMvZG93bnJldi54bWxQSwUGAAAAAAQABAD5AAAAkgMAAAAA&#10;" strokecolor="#903" strokeweight="0">
                  <v:stroke dashstyle="3 1"/>
                </v:line>
                <v:line id="Line 55" o:spid="_x0000_s171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6JqMUAAADdAAAADwAAAGRycy9kb3ducmV2LnhtbERP22rCQBB9L/Qflin0rW56UTS6SgkU&#10;RYR6B9+G7DQJzc6G7DYmfr0rFHybw7nOZNaaUjRUu8KygtdeBII4tbrgTMF+9/UyBOE8ssbSMino&#10;yMFs+vgwwVjbM2+o2fpMhBB2MSrIva9iKV2ak0HXsxVx4H5sbdAHWGdS13gO4aaUb1E0kAYLDg05&#10;VpTklP5u/4yC/vqbk+TyPj90zWp52nTpgo4rpZ6f2s8xCE+tv4v/3Qsd5n+MBnD7Jpw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6JqMUAAADdAAAADwAAAAAAAAAA&#10;AAAAAAChAgAAZHJzL2Rvd25yZXYueG1sUEsFBgAAAAAEAAQA+QAAAJMDAAAAAA==&#10;" strokecolor="#903" strokeweight=".7pt"/>
                <v:line id="Line 56" o:spid="_x0000_s171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aEysQAAADdAAAADwAAAGRycy9kb3ducmV2LnhtbERPS4vCMBC+L/gfwgheRBMXH7vVKLIg&#10;iCyIuhdvQzPbVptJaaKt/94sCHubj+85i1VrS3Gn2heONYyGCgRx6kzBmYaf02bwAcIHZIOlY9Lw&#10;IA+rZedtgYlxDR/ofgyZiCHsE9SQh1AlUvo0J4t+6CriyP262mKIsM6kqbGJ4baU70pNpcWCY0OO&#10;FX3llF6PN6uhOk0236N9XzaXXTFTqn9+3LZnrXvddj0HEagN/+KXe2vi/PHnDP6+iSf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oTKxAAAAN0AAAAPAAAAAAAAAAAA&#10;AAAAAKECAABkcnMvZG93bnJldi54bWxQSwUGAAAAAAQABAD5AAAAkgMAAAAA&#10;" strokecolor="#903" strokeweight=".7pt"/>
                <v:rect id="Rectangle 57" o:spid="_x0000_s1715"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2JWcQA&#10;AADdAAAADwAAAGRycy9kb3ducmV2LnhtbESP3WoCMRCF74W+Q5hC7zRbKWK3RikFwYo3rn2AYTP7&#10;Q5PJkqTu9u2dC8G7Gc6Zc77Z7Cbv1JVi6gMbeF0UoIjrYHtuDfxc9vM1qJSRLbrAZOCfEuy2T7MN&#10;ljaMfKZrlVslIZxKNNDlPJRap7ojj2kRBmLRmhA9Zlljq23EUcK908uiWGmPPUtDhwN9dVT/Vn/e&#10;gL5U+3FduViE47I5ue/DuaFgzMvz9PkBKtOUH+b79cEK/tu74Mo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9iVn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71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nQcQAAADdAAAADwAAAGRycy9kb3ducmV2LnhtbERPTWvCQBC9F/wPywi91Y2liImuUgRF&#10;qFWMPfQ4ZqfZYHY2zW5j+u+7BcHbPN7nzJe9rUVHra8cKxiPEhDEhdMVlwo+TuunKQgfkDXWjknB&#10;L3lYLgYPc8y0u/KRujyUIoawz1CBCaHJpPSFIYt+5BriyH251mKIsC2lbvEaw20tn5NkIi1WHBsM&#10;NrQyVFzyH6ugSzqzSfvP77dzc7DvF7PfjeVeqcdh/zoDEagPd/HNvdVx/kuawv838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6CdBxAAAAN0AAAAPAAAAAAAAAAAA&#10;AAAAAKECAABkcnMvZG93bnJldi54bWxQSwUGAAAAAAQABAD5AAAAkgMAAAAA&#10;" strokecolor="#903" strokeweight="0">
                  <v:stroke dashstyle="3 1"/>
                </v:line>
                <v:line id="Line 59" o:spid="_x0000_s171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uXcgAAADdAAAADwAAAGRycy9kb3ducmV2LnhtbESPQWvCQBCF74X+h2UK3uqmFUuJriKB&#10;UilC1arQ25CdJsHsbMhuY9Jf7xwK3mZ4b977Zr7sXa06akPl2cDTOAFFnHtbcWHg8PX2+AoqRGSL&#10;tWcyMFCA5eL+bo6p9RfeUbePhZIQDikaKGNsUq1DXpLDMPYNsWg/vnUYZW0LbVu8SLir9XOSvGiH&#10;FUtDiQ1lJeXn/a8zMN1+cpb9Td6PQ7f5+N4N+ZpOG2NGD/1qBipSH2/m/+u1FfxpIvzyjYy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AuXcgAAADdAAAADwAAAAAA&#10;AAAAAAAAAAChAgAAZHJzL2Rvd25yZXYueG1sUEsFBgAAAAAEAAQA+QAAAJYDAAAAAA==&#10;" strokecolor="#903" strokeweight=".7pt"/>
                <v:line id="Line 60" o:spid="_x0000_s171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gjP8UAAADdAAAADwAAAGRycy9kb3ducmV2LnhtbERPTWvCQBC9F/oflin0Is1uCrYlukop&#10;CKEIRe0ltyE7JtHsbMiuJvn3XaHgbR7vc5br0bbiSr1vHGtIEwWCuHSm4UrD72Hz8gHCB2SDrWPS&#10;MJGH9erxYYmZcQPv6LoPlYgh7DPUUIfQZVL6siaLPnEdceSOrrcYIuwraXocYrht5atSb9Jiw7Gh&#10;xo6+airP+4vV0B3mm236M5PD6bt5V2pWTJe80Pr5afxcgAg0hrv4352bOH+uUrh9E0+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gjP8UAAADdAAAADwAAAAAAAAAA&#10;AAAAAAChAgAAZHJzL2Rvd25yZXYueG1sUEsFBgAAAAAEAAQA+QAAAJMDAAAAAA==&#10;" strokecolor="#903" strokeweight=".7pt"/>
                <v:rect id="Rectangle 61" o:spid="_x0000_s1719"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4kqcAA&#10;AADdAAAADwAAAGRycy9kb3ducmV2LnhtbERP22oCMRB9F/oPYQp906QLiqxGkYJgpS+ufsCwmb1g&#10;MlmS1N3+fVMo+DaHc53tfnJWPCjE3rOG94UCQVx703Or4XY9ztcgYkI2aD2Thh+KsN+9zLZYGj/y&#10;hR5VakUO4Viihi6loZQy1h05jAs/EGeu8cFhyjC00gQcc7izslBqJR32nBs6HOijo/pefTsN8lod&#10;x3Vlg/Lnovmyn6dLQ17rt9fpsAGRaEpP8b/7ZPL8pSr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4kq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72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uKscQAAADdAAAADwAAAGRycy9kb3ducmV2LnhtbERPTUsDMRC9C/0PYQrebFJFqdumSxEU&#10;Qa20evA43Uw3y24mcRO36783guBtHu9zVuXoOjFQHxvPGuYzBYK48qbhWsP72/3FAkRMyAY7z6Th&#10;myKU68nZCgvjT7yjYZ9qkUM4FqjBphQKKWNlyWGc+UCcuaPvHaYM+1qaHk853HXyUqkb6bDh3GAx&#10;0J2lqt1/OQ2DGuzD7fjx+XQIr+6ltdvnudxqfT4dN0sQicb0L/5zP5o8/1pdwe83+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64qxxAAAAN0AAAAPAAAAAAAAAAAA&#10;AAAAAKECAABkcnMvZG93bnJldi54bWxQSwUGAAAAAAQABAD5AAAAkgMAAAAA&#10;" strokecolor="#903" strokeweight="0">
                  <v:stroke dashstyle="3 1"/>
                </v:line>
                <v:line id="Line 63" o:spid="_x0000_s172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soXsUAAADdAAAADwAAAGRycy9kb3ducmV2LnhtbERPTWvCQBC9C/0PyxR6002tFkldRQKl&#10;IoIatdDbkJ0modnZkF1j4q/vFoTe5vE+Z77sTCVaalxpWcHzKAJBnFldcq7gdHwfzkA4j6yxskwK&#10;enKwXDwM5hhre+UDtanPRQhhF6OCwvs6ltJlBRl0I1sTB+7bNgZ9gE0udYPXEG4qOY6iV2mw5NBQ&#10;YE1JQdlPejEKpvsdJ8nt5ePct9vN16HP1vS5VerpsVu9gfDU+X/x3b3WYf40msDfN+EE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soXsUAAADdAAAADwAAAAAAAAAA&#10;AAAAAAChAgAAZHJzL2Rvd25yZXYueG1sUEsFBgAAAAAEAAQA+QAAAJMDAAAAAA==&#10;" strokecolor="#903" strokeweight=".7pt"/>
                <v:line id="Line 64" o:spid="_x0000_s172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lPMUAAADdAAAADwAAAGRycy9kb3ducmV2LnhtbERPTWvCQBC9F/wPywhexOwqpJXUVUQQ&#10;QimUai+5DdlpkjY7G7JrEv99t1DobR7vc3aHybZioN43jjWsEwWCuHSm4UrDx/W82oLwAdlg65g0&#10;3MnDYT972GFm3MjvNFxCJWII+ww11CF0mZS+rMmiT1xHHLlP11sMEfaVND2OMdy2cqPUo7TYcGyo&#10;saNTTeX35WY1dNf0/Lp+W8rx66V5UmpZ3G95ofViPh2fQQSawr/4z52bOD9VKfx+E0+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MlPMUAAADdAAAADwAAAAAAAAAA&#10;AAAAAAChAgAAZHJzL2Rvd25yZXYueG1sUEsFBgAAAAAEAAQA+QAAAJMDAAAAAA==&#10;" strokecolor="#903" strokeweight=".7pt"/>
                <v:rect id="Rectangle 65" o:spid="_x0000_s1723"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iqsAA&#10;AADdAAAADwAAAGRycy9kb3ducmV2LnhtbERP22oCMRB9F/oPYYS+aaJQka1RRBCs9MXVDxg2sxea&#10;TJYkdbd/bwqCb3M419nsRmfFnULsPGtYzBUI4sqbjhsNt+txtgYRE7JB65k0/FGE3fZtssHC+IEv&#10;dC9TI3IIxwI1tCn1hZSxaslhnPueOHO1Dw5ThqGRJuCQw52VS6VW0mHHuaHFng4tVT/lr9Mgr+Vx&#10;WJc2KH9e1t/263SpyWv9Ph33nyASjeklfrpPJs//UC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Uiq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Default="00522185" w:rsidP="00522185">
      <w:pPr>
        <w:rPr>
          <w:lang w:eastAsia="ar-SA"/>
        </w:rPr>
      </w:pPr>
    </w:p>
    <w:p w:rsidR="00522185" w:rsidRDefault="00522185" w:rsidP="00522185">
      <w:pPr>
        <w:pStyle w:val="Caption"/>
        <w:ind w:left="720"/>
        <w:jc w:val="center"/>
        <w:rPr>
          <w:sz w:val="28"/>
          <w:szCs w:val="28"/>
        </w:rPr>
      </w:pPr>
      <w:r>
        <w:rPr>
          <w:sz w:val="28"/>
          <w:szCs w:val="28"/>
        </w:rPr>
        <w:t>Hình 13. Biểu đồ trình tự thêm tăng ca</w:t>
      </w:r>
    </w:p>
    <w:p w:rsidR="00522185" w:rsidRDefault="00522185" w:rsidP="00522185">
      <w:pPr>
        <w:rPr>
          <w:lang w:eastAsia="ar-SA"/>
        </w:rPr>
      </w:pPr>
      <w:r>
        <w:rPr>
          <w:noProof/>
          <w:lang w:val="en-AU" w:eastAsia="en-AU"/>
        </w:rPr>
        <mc:AlternateContent>
          <mc:Choice Requires="wpc">
            <w:drawing>
              <wp:inline distT="0" distB="0" distL="0" distR="0" wp14:anchorId="0F46229A" wp14:editId="10AA155C">
                <wp:extent cx="3878580" cy="3489960"/>
                <wp:effectExtent l="0" t="0" r="7620" b="34290"/>
                <wp:docPr id="1885" name="Canvas 18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07" name="Group 4"/>
                        <wpg:cNvGrpSpPr>
                          <a:grpSpLocks/>
                        </wpg:cNvGrpSpPr>
                        <wpg:grpSpPr bwMode="auto">
                          <a:xfrm>
                            <a:off x="62865" y="53975"/>
                            <a:ext cx="317500" cy="436880"/>
                            <a:chOff x="99" y="85"/>
                            <a:chExt cx="500" cy="688"/>
                          </a:xfrm>
                        </wpg:grpSpPr>
                        <wps:wsp>
                          <wps:cNvPr id="1508"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10"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11"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12"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513"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4"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15"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16" name="Group 13"/>
                        <wpg:cNvGrpSpPr>
                          <a:grpSpLocks/>
                        </wpg:cNvGrpSpPr>
                        <wpg:grpSpPr bwMode="auto">
                          <a:xfrm>
                            <a:off x="962660" y="78740"/>
                            <a:ext cx="637540" cy="414655"/>
                            <a:chOff x="1516" y="124"/>
                            <a:chExt cx="1004" cy="653"/>
                          </a:xfrm>
                        </wpg:grpSpPr>
                        <wps:wsp>
                          <wps:cNvPr id="1517"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518"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519"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520"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521"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22"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23"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24" name="Group 21"/>
                        <wpg:cNvGrpSpPr>
                          <a:grpSpLocks/>
                        </wpg:cNvGrpSpPr>
                        <wpg:grpSpPr bwMode="auto">
                          <a:xfrm>
                            <a:off x="2127250" y="43815"/>
                            <a:ext cx="426085" cy="447040"/>
                            <a:chOff x="3350" y="69"/>
                            <a:chExt cx="671" cy="704"/>
                          </a:xfrm>
                        </wpg:grpSpPr>
                        <wps:wsp>
                          <wps:cNvPr id="1525"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526"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527"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528" name="Rectangle 25"/>
                        <wps:cNvSpPr>
                          <a:spLocks noChangeArrowheads="1"/>
                        </wps:cNvSpPr>
                        <wps:spPr bwMode="auto">
                          <a:xfrm>
                            <a:off x="1660524" y="572770"/>
                            <a:ext cx="12731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XemTangCa  </w:t>
                              </w:r>
                            </w:p>
                          </w:txbxContent>
                        </wps:txbx>
                        <wps:bodyPr rot="0" vert="horz" wrap="square" lIns="0" tIns="0" rIns="0" bIns="0" anchor="t" anchorCtr="0" upright="1">
                          <a:spAutoFit/>
                        </wps:bodyPr>
                      </wps:wsp>
                      <wps:wsp>
                        <wps:cNvPr id="1529"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30"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31"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32" name="Group 29"/>
                        <wpg:cNvGrpSpPr>
                          <a:grpSpLocks/>
                        </wpg:cNvGrpSpPr>
                        <wpg:grpSpPr bwMode="auto">
                          <a:xfrm>
                            <a:off x="3188335" y="78740"/>
                            <a:ext cx="417830" cy="415290"/>
                            <a:chOff x="5021" y="124"/>
                            <a:chExt cx="658" cy="654"/>
                          </a:xfrm>
                        </wpg:grpSpPr>
                        <wps:wsp>
                          <wps:cNvPr id="1533"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534"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535" name="Rectangle 32"/>
                        <wps:cNvSpPr>
                          <a:spLocks noChangeArrowheads="1"/>
                        </wps:cNvSpPr>
                        <wps:spPr bwMode="auto">
                          <a:xfrm>
                            <a:off x="2896870" y="585470"/>
                            <a:ext cx="9188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Ent XemTangCa</w:t>
                              </w:r>
                            </w:p>
                          </w:txbxContent>
                        </wps:txbx>
                        <wps:bodyPr rot="0" vert="horz" wrap="none" lIns="0" tIns="0" rIns="0" bIns="0" anchor="t" anchorCtr="0" upright="1">
                          <a:spAutoFit/>
                        </wps:bodyPr>
                      </wps:wsp>
                      <wps:wsp>
                        <wps:cNvPr id="1536"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37"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38"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3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4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42" name="Rectangle 39"/>
                        <wps:cNvSpPr>
                          <a:spLocks noChangeArrowheads="1"/>
                        </wps:cNvSpPr>
                        <wps:spPr bwMode="auto">
                          <a:xfrm>
                            <a:off x="280035" y="832485"/>
                            <a:ext cx="7708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tăng ca</w:t>
                              </w:r>
                            </w:p>
                          </w:txbxContent>
                        </wps:txbx>
                        <wps:bodyPr rot="0" vert="horz" wrap="none" lIns="0" tIns="0" rIns="0" bIns="0" anchor="t" anchorCtr="0" upright="1">
                          <a:spAutoFit/>
                        </wps:bodyPr>
                      </wps:wsp>
                      <wps:wsp>
                        <wps:cNvPr id="1543"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4"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45"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46" name="Rectangle 43"/>
                        <wps:cNvSpPr>
                          <a:spLocks noChangeArrowheads="1"/>
                        </wps:cNvSpPr>
                        <wps:spPr bwMode="auto">
                          <a:xfrm>
                            <a:off x="1406525" y="1138555"/>
                            <a:ext cx="7708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tăng ca</w:t>
                              </w:r>
                            </w:p>
                          </w:txbxContent>
                        </wps:txbx>
                        <wps:bodyPr rot="0" vert="horz" wrap="none" lIns="0" tIns="0" rIns="0" bIns="0" anchor="t" anchorCtr="0" upright="1">
                          <a:spAutoFit/>
                        </wps:bodyPr>
                      </wps:wsp>
                      <wps:wsp>
                        <wps:cNvPr id="1547"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8"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49"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50"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51"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52"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553"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54"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55"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56" name="Rectangle 53"/>
                        <wps:cNvSpPr>
                          <a:spLocks noChangeArrowheads="1"/>
                        </wps:cNvSpPr>
                        <wps:spPr bwMode="auto">
                          <a:xfrm>
                            <a:off x="2559050" y="1830070"/>
                            <a:ext cx="7816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1557"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58"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59"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60"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561"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62"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63"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64"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565"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66"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67"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568"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0F46229A" id="Canvas 1885" o:spid="_x0000_s1724"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">
                <v:shape id="_x0000_s1725" type="#_x0000_t75" style="position:absolute;width:38785;height:34899;visibility:visible;mso-wrap-style:square">
                  <v:fill o:detectmouseclick="t"/>
                  <v:path o:connecttype="none"/>
                </v:shape>
                <v:group id="Group 4" o:spid="_x0000_s1726"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oval id="Oval 5" o:spid="_x0000_s1727"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g28YA&#10;AADdAAAADwAAAGRycy9kb3ducmV2LnhtbESPwW7CQAxE75X4h5WReisboKUlsImgUkXFpTTlA6ys&#10;SSKy3ii7hfTv8QGpN1sznnle54Nr1YX60Hg2MJ0koIhLbxuuDBx/Pp7eQIWIbLH1TAb+KECejR7W&#10;mFp/5W+6FLFSEsIhRQN1jF2qdShrchgmviMW7eR7h1HWvtK2x6uEu1bPkmShHTYsDTV29F5TeS5+&#10;nYFlszucn4vda9gP+7gt5no2P30Z8zgeNitQkYb4b75ff1rBf0kEV76REX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ug28YAAADdAAAADwAAAAAAAAAAAAAAAACYAgAAZHJz&#10;L2Rvd25yZXYueG1sUEsFBgAAAAAEAAQA9QAAAIsDAAAAAA==&#10;" filled="f" strokecolor="#903" strokeweight=".2pt"/>
                  <v:line id="Line 6" o:spid="_x0000_s1728"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AfssQAAADdAAAADwAAAGRycy9kb3ducmV2LnhtbERPS2vCQBC+F/wPywi91Y0FpUY3Ij6g&#10;PVTwAeJtyE6y0exsmt1q+u+7hYK3+fieM5t3thY3an3lWMFwkIAgzp2uuFRwPGxe3kD4gKyxdkwK&#10;fsjDPOs9zTDV7s47uu1DKWII+xQVmBCaVEqfG7LoB64hjlzhWoshwraUusV7DLe1fE2SsbRYcWww&#10;2NDSUH7df1sFWJuv02a1XZ/l53irSZ4vrvhQ6rnfLaYgAnXhIf53v+s4f5RM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B+yxAAAAN0AAAAPAAAAAAAAAAAA&#10;AAAAAKECAABkcnMvZG93bnJldi54bWxQSwUGAAAAAAQABAD5AAAAkgMAAAAA&#10;" strokecolor="#903" strokeweight=".2pt"/>
                  <v:line id="Line 7" o:spid="_x0000_s1729"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Mg8scAAADdAAAADwAAAGRycy9kb3ducmV2LnhtbESPT2vCQBDF74LfYRmhN7NRqJToKsU/&#10;UA8VagvF25Ads7HZ2TS7avrtO4dCbzO8N+/9ZrHqfaNu1MU6sIFJloMiLoOtuTLw8b4bP4GKCdli&#10;E5gM/FCE1XI4WGBhw53f6HZMlZIQjgUacCm1hdaxdOQxZqElFu0cOo9J1q7StsO7hPtGT/N8pj3W&#10;LA0OW1o7Kr+OV28AG/f9udsctif9OjtY0qdLOO+NeRj1z3NQifr0b/67frGC/zgRfv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kyDyxwAAAN0AAAAPAAAAAAAA&#10;AAAAAAAAAKECAABkcnMvZG93bnJldi54bWxQSwUGAAAAAAQABAD5AAAAlQMAAAAA&#10;" strokecolor="#903" strokeweight=".2pt"/>
                  <v:shape id="Freeform 8" o:spid="_x0000_s1730"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WjsIA&#10;AADdAAAADwAAAGRycy9kb3ducmV2LnhtbERP32vCMBB+H/g/hBN8m2kFx6hGKYogCIN16vPZnG2x&#10;uZQktt1/vwwGe7uP7+ett6NpRU/ON5YVpPMEBHFpdcOVgvPX4fUdhA/IGlvLpOCbPGw3k5c1ZtoO&#10;/El9ESoRQ9hnqKAOocuk9GVNBv3cdsSRu1tnMEToKqkdDjHctHKRJG/SYMOxocaOdjWVj+JpFPTl&#10;eArHIr86ay/5uV0OH/vboNRsOuYrEIHG8C/+cx91nL9MU/j9Jp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laOwgAAAN0AAAAPAAAAAAAAAAAAAAAAAJgCAABkcnMvZG93&#10;bnJldi54bWxQSwUGAAAAAAQABAD1AAAAhwMAAAAA&#10;" path="m,54l54,r54,54e" filled="f" strokecolor="#903" strokeweight=".2pt">
                    <v:path arrowok="t" o:connecttype="custom" o:connectlocs="0,250;250,0;500,250" o:connectangles="0,0,0"/>
                  </v:shape>
                </v:group>
                <v:rect id="Rectangle 9" o:spid="_x0000_s1731"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ydMAA&#10;AADdAAAADwAAAGRycy9kb3ducmV2LnhtbERP24rCMBB9X/Afwgi+rakFF+kaZVkQVHyx+gFDM72w&#10;yaQk0da/N4Kwb3M411lvR2vEnXzoHCtYzDMQxJXTHTcKrpfd5wpEiMgajWNS8KAA283kY42FdgOf&#10;6V7GRqQQDgUqaGPsCylD1ZLFMHc9ceJq5y3GBH0jtcchhVsj8yz7khY7Tg0t9vTbUvVX3qwCeSl3&#10;w6o0PnPHvD6Zw/5ck1NqNh1/vkFEGuO/+O3e6zR/ucj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eydM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732"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IXW8IAAADdAAAADwAAAGRycy9kb3ducmV2LnhtbERPTWsCMRC9F/ofwhS81axKi2yNUoQV&#10;7aldvXgbNuPu4mYSN1HjvzcFwds83ufMFtF04kK9by0rGA0zEMSV1S3XCnbb4n0KwgdkjZ1lUnAj&#10;D4v568sMc22v/EeXMtQihbDPUUETgsul9FVDBv3QOuLEHWxvMCTY11L3eE3hppPjLPuUBltODQ06&#10;WjZUHcuzUVAcXdS/hzbqU+a6dbHaVz/TjVKDt/j9BSJQDE/xw73Waf7HaAL/36QT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IXW8IAAADdAAAADwAAAAAAAAAAAAAA&#10;AAChAgAAZHJzL2Rvd25yZXYueG1sUEsFBgAAAAAEAAQA+QAAAJADAAAAAA==&#10;" strokeweight="0">
                  <v:stroke dashstyle="3 1"/>
                </v:line>
                <v:rect id="Rectangle 11" o:spid="_x0000_s1733"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zAMQA&#10;AADdAAAADwAAAGRycy9kb3ducmV2LnhtbERPTWvCQBC9F/wPyxS81Y1aS02zighC0YOaGrwO2Wk2&#10;NDsbsltN/fXdgtDbPN7nZMveNuJCna8dKxiPEhDEpdM1VwpOH5unVxA+IGtsHJOCH/KwXAweMky1&#10;u/KRLnmoRAxhn6ICE0KbSulLQxb9yLXEkft0ncUQYVdJ3eE1httGTpLkRVqsOTYYbGltqPzKv62C&#10;M912c789FVs+mGlx3PNhXbJSw8d+9QYiUB/+xXf3u47zZ+Nn+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acwDEAAAA3QAAAA8AAAAAAAAAAAAAAAAAmAIAAGRycy9k&#10;b3ducmV2LnhtbFBLBQYAAAAABAAEAPUAAACJAwAAAAA=&#10;" strokecolor="#903" strokeweight=".2pt"/>
                <v:rect id="Rectangle 12" o:spid="_x0000_s1734"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Wm8IA&#10;AADdAAAADwAAAGRycy9kb3ducmV2LnhtbERPS4vCMBC+C/6HMII3TVVcdqtRRBAWPfhYZa9DMzbF&#10;ZlKarFZ/vREWvM3H95zpvLGluFLtC8cKBv0EBHHmdMG5guPPqvcJwgdkjaVjUnAnD/NZuzXFVLsb&#10;7+l6CLmIIexTVGBCqFIpfWbIou+7ijhyZ1dbDBHWudQ13mK4LeUwST6kxYJjg8GKloayy+HPKvil&#10;x+bLr4+nNe/M6LTf8m6ZsVLdTrOYgAjUhLf43/2t4/zxYAyvb+IJ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1tabwgAAAN0AAAAPAAAAAAAAAAAAAAAAAJgCAABkcnMvZG93&#10;bnJldi54bWxQSwUGAAAAAAQABAD1AAAAhwMAAAAA&#10;" strokecolor="#903" strokeweight=".2pt"/>
                <v:group id="Group 13" o:spid="_x0000_s1735"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hh1cMAAADdAAAADwAAAGRycy9kb3ducmV2LnhtbERPTYvCMBC9C/6HMII3&#10;TbuLIl2jiKyLBxGsC8vehmZsi82kNLGt/94Igrd5vM9ZrntTiZYaV1pWEE8jEMSZ1SXnCn7Pu8kC&#10;hPPIGivLpOBODtar4WCJibYdn6hNfS5CCLsEFRTe14mULivIoJvamjhwF9sY9AE2udQNdiHcVPIj&#10;iubSYMmhocCatgVl1/RmFPx02G0+4+/2cL1s7//n2fHvEJNS41G/+QLhqfdv8cu912H+LJ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iGHVwwAAAN0AAAAP&#10;AAAAAAAAAAAAAAAAAKoCAABkcnMvZG93bnJldi54bWxQSwUGAAAAAAQABAD6AAAAmgMAAAAA&#10;">
                  <v:oval id="Oval 14" o:spid="_x0000_s1736"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xvcQA&#10;AADdAAAADwAAAGRycy9kb3ducmV2LnhtbERP32vCMBB+H+x/CDfwbaYtxEk1yhgMCw5kuunr0dza&#10;suZSmqx2/70RBN/u4/t5y/VoWzFQ7xvHGtJpAoK4dKbhSsPX4f15DsIHZIOtY9LwTx7Wq8eHJebG&#10;nfmThn2oRAxhn6OGOoQul9KXNVn0U9cRR+7H9RZDhH0lTY/nGG5bmSXJTFpsODbU2NFbTeXv/s9q&#10;OKgPpU7fKs2K42w4Zd2m2O42Wk+extcFiEBjuItv7sLE+Sp9ge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4sb3EAAAA3QAAAA8AAAAAAAAAAAAAAAAAmAIAAGRycy9k&#10;b3ducmV2LnhtbFBLBQYAAAAABAAEAPUAAACJAwAAAAA=&#10;" fillcolor="#ffc" strokecolor="#1f1a17" strokeweight="0"/>
                  <v:line id="Line 15" o:spid="_x0000_s1737"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cChMIAAADdAAAADwAAAGRycy9kb3ducmV2LnhtbESPT4vCMBDF78J+hzAL3myqoEjXKKuL&#10;4NU/eB6a2bZsMwlNVls/vXMQvM3w3rz3m9Wmd626URcbzwamWQ6KuPS24crA5byfLEHFhGyx9UwG&#10;BoqwWX+MVlhYf+cj3U6pUhLCsUADdUqh0DqWNTmMmQ/Eov36zmGStau07fAu4a7VszxfaIcNS0ON&#10;gXY1lX+nf2dgNwSmGLa9X/rr9jHwIw3tjzHjz/77C1SiPr3Nr+uDFfz5VHDlGxlBr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cChMIAAADdAAAADwAAAAAAAAAAAAAA&#10;AAChAgAAZHJzL2Rvd25yZXYueG1sUEsFBgAAAAAEAAQA+QAAAJADAAAAAA==&#10;" strokecolor="#1f1a17" strokeweight="0"/>
                  <v:line id="Line 16" o:spid="_x0000_s1738"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unH78AAADdAAAADwAAAGRycy9kb3ducmV2LnhtbERPS4vCMBC+L/gfwgje1rSCotVYfCB4&#10;XVc8D83YFptJaKK2/nqzIOxtPr7nrPLONOJBra8tK0jHCQjiwuqaSwXn38P3HIQPyBoby6SgJw/5&#10;evC1wkzbJ//Q4xRKEUPYZ6igCsFlUvqiIoN+bB1x5K62NRgibEupW3zGcNPISZLMpMGaY0OFjnYV&#10;FbfT3SjY9Y7Ju21n5/ayffX8Cn2zV2o07DZLEIG68C/+uI86zp+mC/j7Jp4g1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unH78AAADdAAAADwAAAAAAAAAAAAAAAACh&#10;AgAAZHJzL2Rvd25yZXYueG1sUEsFBgAAAAAEAAQA+QAAAI0DAAAAAA==&#10;" strokecolor="#1f1a17" strokeweight="0"/>
                </v:group>
                <v:rect id="Rectangle 17" o:spid="_x0000_s1739"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DJcQA&#10;AADdAAAADwAAAGRycy9kb3ducmV2LnhtbESPzWoDMQyE74W8g1Ght8bbhZawjRNCIJCGXrLJA4i1&#10;9ofa8mI72e3bR4dCbxIzmvm03s7eqTvFNAQ28LYsQBE3wQ7cGbheDq8rUCkjW3SBycAvJdhuFk9r&#10;rGyY+Ez3OndKQjhVaKDPeay0Tk1PHtMyjMSitSF6zLLGTtuIk4R7p8ui+NAeB5aGHkfa99T81Ddv&#10;QF/qw7SqXSzCqWy/3dfx3FIw5uV53n2CyjTnf/Pf9dEK/nsp/PKNjK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QyX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740"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DmCsMAAADdAAAADwAAAGRycy9kb3ducmV2LnhtbERPTWvCQBC9F/wPyxS81U0CFkldpRRS&#10;tKc2evE2ZMckmJ1ds1uz/vtuodDbPN7nrLfRDOJGo+8tK8gXGQjixuqeWwXHQ/W0AuEDssbBMim4&#10;k4ftZvawxlLbib/oVodWpBD2JSroQnCllL7pyKBfWEecuLMdDYYEx1bqEacUbgZZZNmzNNhzaujQ&#10;0VtHzaX+Ngqqi4v689xHfc3csKveT83Haq/U/DG+voAIFMO/+M+902n+ssjh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w5grDAAAA3QAAAA8AAAAAAAAAAAAA&#10;AAAAoQIAAGRycy9kb3ducmV2LnhtbFBLBQYAAAAABAAEAPkAAACRAwAAAAA=&#10;" strokeweight="0">
                  <v:stroke dashstyle="3 1"/>
                </v:line>
                <v:rect id="Rectangle 19" o:spid="_x0000_s1741"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EUsMA&#10;AADdAAAADwAAAGRycy9kb3ducmV2LnhtbERPTWvCQBC9F/wPywje6saIpY1uRISC6KFqFa9DdpoN&#10;zc6G7DZGf71bKPQ2j/c5i2Vva9FR6yvHCibjBARx4XTFpYLT5/vzKwgfkDXWjknBjTws88HTAjPt&#10;rnyg7hhKEUPYZ6jAhNBkUvrCkEU/dg1x5L5cazFE2JZSt3iN4baWaZK8SIsVxwaDDa0NFd/HH6vg&#10;Qvfdm9+ezlvem+n58MH7dcFKjYb9ag4iUB/+xX/ujY7zZ2kKv9/EE2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OEUsMAAADdAAAADwAAAAAAAAAAAAAAAACYAgAAZHJzL2Rv&#10;d25yZXYueG1sUEsFBgAAAAAEAAQA9QAAAIgDAAAAAA==&#10;" strokecolor="#903" strokeweight=".2pt"/>
                <v:rect id="Rectangle 20" o:spid="_x0000_s1742"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8hycIA&#10;AADdAAAADwAAAGRycy9kb3ducmV2LnhtbERPS4vCMBC+L/gfwgje1lRFWatRFmFB9OBjFa9DMzbF&#10;ZlKaqHV//UYQvM3H95zpvLGluFHtC8cKet0EBHHmdMG5gsPvz+cXCB+QNZaOScGDPMxnrY8pptrd&#10;eUe3fchFDGGfogITQpVK6TNDFn3XVcSRO7vaYoiwzqWu8R7DbSn7STKSFguODQYrWhjKLvurVXCi&#10;v/XYrw7HFW/N4Ljb8HaRsVKddvM9ARGoCW/xy73Ucf6wP4DnN/EE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yHJwgAAAN0AAAAPAAAAAAAAAAAAAAAAAJgCAABkcnMvZG93&#10;bnJldi54bWxQSwUGAAAAAAQABAD1AAAAhwMAAAAA&#10;" strokecolor="#903" strokeweight=".2pt"/>
                <v:group id="Group 21" o:spid="_x0000_s1743"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nqQhMUAAADdAAAADwAAAGRycy9kb3ducmV2LnhtbERPTWvCQBC9F/wPywi9&#10;NZvYpkjMKiJWPIRCVSi9DdkxCWZnQ3abxH/fLRR6m8f7nHwzmVYM1LvGsoIkikEQl1Y3XCm4nN+e&#10;liCcR9bYWiYFd3KwWc8ecsy0HfmDhpOvRAhhl6GC2vsuk9KVNRl0ke2IA3e1vUEfYF9J3eMYwk0r&#10;F3H8Kg02HBpq7GhXU3k7fRsFhxHH7XOyH4rbdXf/Oqfvn0VCSj3Op+0K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6kITFAAAA3QAA&#10;AA8AAAAAAAAAAAAAAAAAqgIAAGRycy9kb3ducmV2LnhtbFBLBQYAAAAABAAEAPoAAACcAwAAAAA=&#10;">
                  <v:oval id="Oval 22" o:spid="_x0000_s1744"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A7MMA&#10;AADdAAAADwAAAGRycy9kb3ducmV2LnhtbERP22rCQBB9L/gPywi+1Y2BlRJdRQQxUKHU6+uQHZNg&#10;djZktzH9+26h0Lc5nOss14NtRE+drx1rmE0TEMSFMzWXGs6n3esbCB+QDTaOScM3eVivRi9LzIx7&#10;8if1x1CKGMI+Qw1VCG0mpS8qsuinriWO3N11FkOEXSlNh88YbhuZJslcWqw5NlTY0rai4nH8shpO&#10;6qDU7aJmaX6d97e03efvH3utJ+NhswARaAj/4j93buJ8lSr4/Sa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pA7MMAAADdAAAADwAAAAAAAAAAAAAAAACYAgAAZHJzL2Rv&#10;d25yZXYueG1sUEsFBgAAAAAEAAQA9QAAAIgDAAAAAA==&#10;" fillcolor="#ffc" strokecolor="#1f1a17" strokeweight="0"/>
                  <v:line id="Line 23" o:spid="_x0000_s1745"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6tsIAAADdAAAADwAAAGRycy9kb3ducmV2LnhtbERPTYvCMBC9C/sfwgh709SCol2jiCh4&#10;UbB170MztsVm0m2i7e6v3wiCt3m8z1mue1OLB7WusqxgMo5AEOdWV1wouGT70RyE88gaa8uk4Jcc&#10;rFcfgyUm2nZ8pkfqCxFC2CWooPS+SaR0eUkG3dg2xIG72tagD7AtpG6xC+GmlnEUzaTBikNDiQ1t&#10;S8pv6d0o2OzmuPjpt9/nYxqfds0h6473P6U+h/3mC4Sn3r/FL/dBh/nTeAb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e6tsIAAADdAAAADwAAAAAAAAAAAAAA&#10;AAChAgAAZHJzL2Rvd25yZXYueG1sUEsFBgAAAAAEAAQA+QAAAJADAAAAAA==&#10;" strokecolor="#1f1a17" strokeweight="0"/>
                  <v:line id="Line 24" o:spid="_x0000_s1746"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cwEsMAAADdAAAADwAAAGRycy9kb3ducmV2LnhtbERPS2vCQBC+F/oflil4azYNtJY0GymK&#10;xWuth/Y2ZMckJjsbspuH/npXEHqbj+852Wo2rRipd7VlBS9RDIK4sLrmUsHhZ/v8DsJ5ZI2tZVJw&#10;Jger/PEhw1Tbib9p3PtShBB2KSqovO9SKV1RkUEX2Y44cEfbG/QB9qXUPU4h3LQyieM3abDm0FBh&#10;R+uKimY/GAU8Ds2yjP/cZvTJ+qtILvXv5aTU4mn+/ADhafb/4rt7p8P812QJt2/CCTK/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nMBLDAAAA3QAAAA8AAAAAAAAAAAAA&#10;AAAAoQIAAGRycy9kb3ducmV2LnhtbFBLBQYAAAAABAAEAPkAAACRAwAAAAA=&#10;" strokecolor="#1f1a17" strokeweight="0"/>
                </v:group>
                <v:rect id="Rectangle 25" o:spid="_x0000_s1747" style="position:absolute;left:16605;top:5727;width:127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078cA&#10;AADdAAAADwAAAGRycy9kb3ducmV2LnhtbESPQWvCQBCF74X+h2UKvRTdNGDR6CqlIPRQEGMP9TZk&#10;x2xsdjZktybtr3cOQm8zvDfvfbPajL5VF+pjE9jA8zQDRVwF23Bt4POwncxBxYRssQ1MBn4pwmZ9&#10;f7fCwoaB93QpU60khGOBBlxKXaF1rBx5jNPQEYt2Cr3HJGtfa9vjIOG+1XmWvWiPDUuDw47eHFXf&#10;5Y83sN19NcR/ev+0mA/hXOXH0n10xjw+jK9LUInG9G++Xb9bwZ/lgivfyAh6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ZNO/HAAAA3QAAAA8AAAAAAAAAAAAAAAAAmAIAAGRy&#10;cy9kb3ducmV2LnhtbFBLBQYAAAAABAAEAPUAAACM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XemTangCa  </w:t>
                        </w:r>
                      </w:p>
                    </w:txbxContent>
                  </v:textbox>
                </v:rect>
                <v:line id="Line 26" o:spid="_x0000_s1748"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bqDMIAAADdAAAADwAAAGRycy9kb3ducmV2LnhtbERPTWsCMRC9F/wPYQRvNVvBolujFGFF&#10;PbWrl96Gzbi7uJnETdT4702h0Ns83ucsVtF04ka9by0reBtnIIgrq1uuFRwPxesMhA/IGjvLpOBB&#10;HlbLwcsCc23v/E23MtQihbDPUUETgsul9FVDBv3YOuLEnWxvMCTY11L3eE/hppOTLHuXBltODQ06&#10;WjdUncurUVCcXdRfpzbqS+a6bbH5qfaznVKjYfz8ABEohn/xn3ur0/zpZA6/36QT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bqDMIAAADdAAAADwAAAAAAAAAAAAAA&#10;AAChAgAAZHJzL2Rvd25yZXYueG1sUEsFBgAAAAAEAAQA+QAAAJADAAAAAA==&#10;" strokeweight="0">
                  <v:stroke dashstyle="3 1"/>
                </v:line>
                <v:rect id="Rectangle 27" o:spid="_x0000_s1749"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pY8UA&#10;AADdAAAADwAAAGRycy9kb3ducmV2LnhtbESPT2sCQQzF74V+hyGF3upsFYuujiJCodiD//EaduLO&#10;0p3MsjPVrZ/eHAreEt7Le79M552v1YXaWAU28N7LQBEXwVZcGjjsP99GoGJCtlgHJgN/FGE+e36a&#10;Ym7Dlbd02aVSSQjHHA24lJpc61g48hh7oSEW7Rxaj0nWttS2xauE+1r3s+xDe6xYGhw2tHRU/Ox+&#10;vYET3b7HcXU4rnjjBsftmjfLgo15fekWE1CJuvQw/19/WcEfDoRfvpER9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CljxQAAAN0AAAAPAAAAAAAAAAAAAAAAAJgCAABkcnMv&#10;ZG93bnJldi54bWxQSwUGAAAAAAQABAD1AAAAigMAAAAA&#10;" strokecolor="#903" strokeweight=".2pt"/>
                <v:rect id="Rectangle 28" o:spid="_x0000_s1750"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M+MQA&#10;AADdAAAADwAAAGRycy9kb3ducmV2LnhtbERPTWvCQBC9C/0PyxR6MxsVpY2uUgShxENNqvQ6ZMds&#10;aHY2ZLea9td3C4K3ebzPWW0G24oL9b5xrGCSpCCIK6cbrhUcP3bjZxA+IGtsHZOCH/KwWT+MVphp&#10;d+WCLmWoRQxhn6ECE0KXSekrQxZ94jriyJ1dbzFE2NdS93iN4baV0zRdSIsNxwaDHW0NVV/lt1Xw&#10;Sb/7F58fTzkfzOxUvPNhW7FST4/D6xJEoCHcxTf3m47z57MJ/H8TT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jPjEAAAA3QAAAA8AAAAAAAAAAAAAAAAAmAIAAGRycy9k&#10;b3ducmV2LnhtbFBLBQYAAAAABAAEAPUAAACJAwAAAAA=&#10;" strokecolor="#903" strokeweight=".2pt"/>
                <v:group id="Group 29" o:spid="_x0000_s1751"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Y7tsMAAADdAAAADwAAAGRycy9kb3ducmV2LnhtbERPTYvCMBC9C/6HMMLe&#10;NK2iSDWKiC57kAWrsOxtaMa22ExKE9v67zcLgrd5vM9Zb3tTiZYaV1pWEE8iEMSZ1SXnCq6X43gJ&#10;wnlkjZVlUvAkB9vNcLDGRNuOz9SmPhchhF2CCgrv60RKlxVk0E1sTRy4m20M+gCbXOoGuxBuKjmN&#10;ooU0WHJoKLCmfUHZPX0YBZ8ddrtZfGhP99v++XuZf/+cYlLqY9TvViA89f4tfrm/dJg/n0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ju2wwAAAN0AAAAP&#10;AAAAAAAAAAAAAAAAAKoCAABkcnMvZG93bnJldi54bWxQSwUGAAAAAAQABAD6AAAAmgMAAAAA&#10;">
                  <v:oval id="Oval 30" o:spid="_x0000_s1752"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lmcEA&#10;AADdAAAADwAAAGRycy9kb3ducmV2LnhtbERPTWsCMRC9F/wPYQRvNWuDraxGUUEQD0K1eB4242Z1&#10;M1k2qW7/fSMI3ubxPme26FwtbtSGyrOG0TADQVx4U3Gp4ee4eZ+ACBHZYO2ZNPxRgMW89zbD3Pg7&#10;f9PtEEuRQjjkqMHG2ORShsKSwzD0DXHizr51GBNsS2lavKdwV8uPLPuUDitODRYbWlsqrodfp4Hr&#10;6+6iTtYW5erriLhXcb1VWg/63XIKIlIXX+Kne2vS/LFS8PgmnS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x5ZnBAAAA3QAAAA8AAAAAAAAAAAAAAAAAmAIAAGRycy9kb3du&#10;cmV2LnhtbFBLBQYAAAAABAAEAPUAAACGAwAAAAA=&#10;" fillcolor="#ffc" strokecolor="#242728" strokeweight=".05pt"/>
                  <v:line id="Line 31" o:spid="_x0000_s1753"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owHMMAAADdAAAADwAAAGRycy9kb3ducmV2LnhtbERPTWvCQBC9F/oflil4040xiqSuIgGh&#10;l4CmLb1Os9MkNTsbstsk/nu3UOhtHu9zdofJtGKg3jWWFSwXEQji0uqGKwVvr6f5FoTzyBpby6Tg&#10;Rg4O+8eHHabajnyhofCVCCHsUlRQe9+lUrqyJoNuYTviwH3Z3qAPsK+k7nEM4aaVcRRtpMGGQ0ON&#10;HWU1ldfixygw38OU0zmP/TazSexy3rx/fig1e5qOzyA8Tf5f/Od+0WH+epXA7zfhB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aMBzDAAAA3QAAAA8AAAAAAAAAAAAA&#10;AAAAoQIAAGRycy9kb3ducmV2LnhtbFBLBQYAAAAABAAEAPkAAACRAwAAAAA=&#10;" strokecolor="#242728" strokeweight=".05pt"/>
                </v:group>
                <v:rect id="Rectangle 32" o:spid="_x0000_s1754" style="position:absolute;left:28968;top:5854;width:918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2YMAA&#10;AADdAAAADwAAAGRycy9kb3ducmV2LnhtbERP24rCMBB9F/yHMMK+aariIl2jiCCo+GLdDxia6QWT&#10;SUmytvv3G0HYtzmc62x2gzXiST60jhXMZxkI4tLplmsF3/fjdA0iRGSNxjEp+KUAu+14tMFcu55v&#10;9CxiLVIIhxwVNDF2uZShbMhimLmOOHGV8xZjgr6W2mOfwq2Riyz7lBZbTg0NdnRoqHwUP1aBvBfH&#10;fl0Yn7nLorqa8+lWkVPqYzLsv0BEGuK/+O0+6TR/tV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t2YM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Ent XemTangCa</w:t>
                        </w:r>
                      </w:p>
                    </w:txbxContent>
                  </v:textbox>
                </v:rect>
                <v:line id="Line 33" o:spid="_x0000_s1755"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Doo8MAAADdAAAADwAAAGRycy9kb3ducmV2LnhtbERPTWvCQBC9F/wPyxS81U0rFUndSBEi&#10;1lMbvXgbsmMSkp3dZlfd/nu3UOhtHu9zVutoBnGl0XeWFTzPMhDEtdUdNwqOh/JpCcIHZI2DZVLw&#10;Qx7WxeRhhbm2N/6iaxUakULY56igDcHlUvq6JYN+Zh1x4s52NBgSHBupR7ylcDPIlyxbSIMdp4YW&#10;HW1aqvvqYhSUvYv689xF/Z25YVduT/V++aHU9DG+v4EIFMO/+M+902n+63wBv9+kE2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6KPDAAAA3QAAAA8AAAAAAAAAAAAA&#10;AAAAoQIAAGRycy9kb3ducmV2LnhtbFBLBQYAAAAABAAEAPkAAACRAwAAAAA=&#10;" strokeweight="0">
                  <v:stroke dashstyle="3 1"/>
                </v:line>
                <v:rect id="Rectangle 34" o:spid="_x0000_s1756"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F8QA&#10;AADdAAAADwAAAGRycy9kb3ducmV2LnhtbERPTWvCQBC9C/0PyxS86aYV25pmlSIIYg/V1OB1yE6z&#10;odnZkF019te7gtDbPN7nZIveNuJEna8dK3gaJyCIS6drrhTsv1ejNxA+IGtsHJOCC3lYzB8GGaba&#10;nXlHpzxUIoawT1GBCaFNpfSlIYt+7FriyP24zmKIsKuk7vAcw20jn5PkRVqsOTYYbGlpqPzNj1bB&#10;gf4+Z36zLza8NZNi98XbZclKDR/7j3cQgfrwL7671zrOn05e4fZNP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9sRfEAAAA3QAAAA8AAAAAAAAAAAAAAAAAmAIAAGRycy9k&#10;b3ducmV2LnhtbFBLBQYAAAAABAAEAPUAAACJAwAAAAA=&#10;" strokecolor="#903" strokeweight=".2pt"/>
                <v:rect id="Rectangle 35" o:spid="_x0000_s1757"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ZcUA&#10;AADdAAAADwAAAGRycy9kb3ducmV2LnhtbESPT2sCQQzF74V+hyGF3upsFYuujiJCodiD//EaduLO&#10;0p3MsjPVrZ/eHAreEt7Le79M552v1YXaWAU28N7LQBEXwVZcGjjsP99GoGJCtlgHJgN/FGE+e36a&#10;Ym7Dlbd02aVSSQjHHA24lJpc61g48hh7oSEW7Rxaj0nWttS2xauE+1r3s+xDe6xYGhw2tHRU/Ox+&#10;vYET3b7HcXU4rnjjBsftmjfLgo15fekWE1CJuvQw/19/WcEfDgRXvpER9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iVlxQAAAN0AAAAPAAAAAAAAAAAAAAAAAJgCAABkcnMv&#10;ZG93bnJldi54bWxQSwUGAAAAAAQABAD1AAAAigMAAAAA&#10;" strokecolor="#903" strokeweight=".2pt"/>
                <v:line id="Line 36" o:spid="_x0000_s1758"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VD8QAAADdAAAADwAAAGRycy9kb3ducmV2LnhtbERPTWvCQBC9C/6HZQRvddNKpUY3Iq1C&#10;e6igFcTbkJ1kU7OzaXbV9N93hYK3ebzPmS86W4sLtb5yrOBxlIAgzp2uuFSw/1o/vIDwAVlj7ZgU&#10;/JKHRdbvzTHV7spbuuxCKWII+xQVmBCaVEqfG7LoR64hjlzhWoshwraUusVrDLe1fEqSibRYcWww&#10;2NCrofy0O1sFWJufw/ptszrKz8lGkzx+u+JDqeGgW85ABOrCXfzvftdx/vN4Cr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NUPxAAAAN0AAAAPAAAAAAAAAAAA&#10;AAAAAKECAABkcnMvZG93bnJldi54bWxQSwUGAAAAAAQABAD5AAAAkgMAAAAA&#10;" strokecolor="#903" strokeweight=".2pt"/>
                <v:line id="Line 37" o:spid="_x0000_s1759"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4/ZMcAAADdAAAADwAAAGRycy9kb3ducmV2LnhtbESPQWvCQBCF70L/wzKFXkR3LdpKdJVS&#10;EEQKUu3F25Adk7TZ2ZBdTfz3nYPgbYb35r1vluve1+pKbawCW5iMDSjiPLiKCws/x81oDiomZId1&#10;YLJwowjr1dNgiZkLHX/T9ZAKJSEcM7RQptRkWse8JI9xHBpi0c6h9ZhkbQvtWuwk3Nf61Zg37bFi&#10;aSixoc+S8r/DxVtojrPN12Q/1N3vrno3Zni6XbYna1+e+48FqER9epjv11sn+LOp8Ms3MoJ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j9kxwAAAN0AAAAPAAAAAAAA&#10;AAAAAAAAAKECAABkcnMvZG93bnJldi54bWxQSwUGAAAAAAQABAD5AAAAlQMAAAAA&#10;" strokecolor="#903" strokeweight=".7pt"/>
                <v:line id="Line 38" o:spid="_x0000_s1760"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9ElcUAAADdAAAADwAAAGRycy9kb3ducmV2LnhtbERPTWvCQBC9F/oflil4q5uIlja6ioiK&#10;IBRNe8hxyI5J2uxsyK4m+uvdQsHbPN7nzBa9qcWFWldZVhAPIxDEudUVFwq+vzav7yCcR9ZYWyYF&#10;V3KwmD8/zTDRtuMjXVJfiBDCLkEFpfdNIqXLSzLohrYhDtzJtgZ9gG0hdYtdCDe1HEXRmzRYcWgo&#10;saFVSflvejYKJnI/Xm+z7eHY/fTx7SP93GfZWanBS7+cgvDU+4f4373TYf5kHMPfN+EE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9ElcUAAADdAAAADwAAAAAAAAAA&#10;AAAAAAChAgAAZHJzL2Rvd25yZXYueG1sUEsFBgAAAAAEAAQA+QAAAJMDAAAAAA==&#10;" strokecolor="#903" strokeweight=".7pt"/>
                <v:rect id="Rectangle 39" o:spid="_x0000_s1761" style="position:absolute;left:2800;top:8324;width:770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dacAA&#10;AADdAAAADwAAAGRycy9kb3ducmV2LnhtbERP22oCMRB9F/yHMIJvmnWxRVajiCDY0hdXP2DYzF4w&#10;mSxJdLd/3xQKfZvDuc7uMFojXuRD51jBapmBIK6c7rhRcL+dFxsQISJrNI5JwTcFOOynkx0W2g18&#10;pVcZG5FCOBSooI2xL6QMVUsWw9L1xImrnbcYE/SN1B6HFG6NzLPsXVrsODW02NOppepRPq0CeSvP&#10;w6Y0PnOfef1lPi7XmpxS89l43IKINMZ/8Z/7otP8t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Sda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tăng ca</w:t>
                        </w:r>
                      </w:p>
                    </w:txbxContent>
                  </v:textbox>
                </v:rect>
                <v:line id="Line 40" o:spid="_x0000_s1762"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mMQAAADdAAAADwAAAGRycy9kb3ducmV2LnhtbERPTWvCQBC9C/6HZQRvumltRaIbkVah&#10;PVSoFcTbkJ1kU7OzaXbV9N93hYK3ebzPWSw7W4sLtb5yrOBhnIAgzp2uuFSw/9qMZiB8QNZYOyYF&#10;v+RhmfV7C0y1u/InXXahFDGEfYoKTAhNKqXPDVn0Y9cQR65wrcUQYVtK3eI1httaPibJVFqsODYY&#10;bOjFUH7ana0CrM3PYfO6XR/lx3SrSR6/XfGu1HDQreYgAnXhLv53v+k4//lpAr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8pGYxAAAAN0AAAAPAAAAAAAAAAAA&#10;AAAAAKECAABkcnMvZG93bnJldi54bWxQSwUGAAAAAAQABAD5AAAAkgMAAAAA&#10;" strokecolor="#903" strokeweight=".2pt"/>
                <v:line id="Line 41" o:spid="_x0000_s1763"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U5Z8QAAADdAAAADwAAAGRycy9kb3ducmV2LnhtbERPS4vCMBC+C/sfwix4kTVRfCzVKMuC&#10;IIsgPi7ehmZsq82kNNHWf78RBG/z8T1nvmxtKe5U+8KxhkFfgSBOnSk403A8rL6+QfiAbLB0TBoe&#10;5GG5+OjMMTGu4R3d9yETMYR9ghryEKpESp/mZNH3XUUcubOrLYYI60yaGpsYbks5VGoiLRYcG3Ks&#10;6Den9Lq/WQ3VYbzaDLY92Vz+iqlSvdPjtj5p3f1sf2YgArXhLX651ybOH49G8Pwmni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TlnxAAAAN0AAAAPAAAAAAAAAAAA&#10;AAAAAKECAABkcnMvZG93bnJldi54bWxQSwUGAAAAAAQABAD5AAAAkgMAAAAA&#10;" strokecolor="#903" strokeweight=".7pt"/>
                <v:line id="Line 42" o:spid="_x0000_s1764"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ClsUAAADdAAAADwAAAGRycy9kb3ducmV2LnhtbERPTWvCQBC9F/oflil4qxvFlDa6ioiK&#10;IBRNe8hxyI5J2uxsyK4m+uvdQsHbPN7nzBa9qcWFWldZVjAaRiCIc6srLhR8f21e30E4j6yxtkwK&#10;ruRgMX9+mmGibcdHuqS+ECGEXYIKSu+bREqXl2TQDW1DHLiTbQ36ANtC6ha7EG5qOY6iN2mw4tBQ&#10;YkOrkvLf9GwUxHI/WW+z7eHY/fSj20f6uc+ys1KDl345BeGp9w/xv3unw/x4EsPfN+EE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RClsUAAADdAAAADwAAAAAAAAAA&#10;AAAAAAChAgAAZHJzL2Rvd25yZXYueG1sUEsFBgAAAAAEAAQA+QAAAJMDAAAAAA==&#10;" strokecolor="#903" strokeweight=".7pt"/>
                <v:rect id="Rectangle 43" o:spid="_x0000_s1765" style="position:absolute;left:14065;top:11385;width:770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asAA&#10;AADdAAAADwAAAGRycy9kb3ducmV2LnhtbERP24rCMBB9F/yHMIJvmiquSNcoIgi6+GLdDxia6QWT&#10;SUmytvv3ZkHYtzmc62z3gzXiST60jhUs5hkI4tLplmsF3/fTbAMiRGSNxjEp+KUA+914tMVcu55v&#10;9CxiLVIIhxwVNDF2uZShbMhimLuOOHGV8xZjgr6W2mOfwq2RyyxbS4stp4YGOzo2VD6KH6tA3otT&#10;vymMz9zXsrqay/lWkVNqOhkOnyAiDfFf/HafdZr/sVr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W+ba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tăng ca</w:t>
                        </w:r>
                      </w:p>
                    </w:txbxContent>
                  </v:textbox>
                </v:rect>
                <v:line id="Line 44" o:spid="_x0000_s1766"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Xm8QAAADdAAAADwAAAGRycy9kb3ducmV2LnhtbERPTWvCQBC9C/6HZQRvddNirUQ3Iq1C&#10;e6igFcTbkJ1kU7OzaXbV9N93hYK3ebzPmS86W4sLtb5yrOBxlIAgzp2uuFSw/1o/TEH4gKyxdkwK&#10;fsnDIuv35phqd+UtXXahFDGEfYoKTAhNKqXPDVn0I9cQR65wrcUQYVtK3eI1httaPiXJRFqsODYY&#10;bOjVUH7ana0CrM3PYf22WR3l52SjSR6/XfGh1HDQLWcgAnXhLv53v+s4/3n8Ar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yZebxAAAAN0AAAAPAAAAAAAAAAAA&#10;AAAAAKECAABkcnMvZG93bnJldi54bWxQSwUGAAAAAAQABAD5AAAAkgMAAAAA&#10;" strokecolor="#903" strokeweight=".2pt"/>
                <v:line id="Line 45" o:spid="_x0000_s1767"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YD6cYAAADdAAAADwAAAGRycy9kb3ducmV2LnhtbESPQWsCQQyF74L/YYjQW51tqVJWRyla&#10;QQ8KtQXxFnbizrY7me3OVNd/bw4Fbwnv5b0v03nna3WmNlaBDTwNM1DERbAVlwa+PlePr6BiQrZY&#10;ByYDV4own/V7U8xtuPAHnfepVBLCMUcDLqUm1zoWjjzGYWiIRTuF1mOStS21bfEi4b7Wz1k21h4r&#10;lgaHDS0cFT/7P28Aa/d7WC1370e9He8s6eN3OG2MeRh0bxNQibp0N/9fr63gj14EV76REf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WA+nGAAAA3QAAAA8AAAAAAAAA&#10;AAAAAAAAoQIAAGRycy9kb3ducmV2LnhtbFBLBQYAAAAABAAEAPkAAACUAwAAAAA=&#10;" strokecolor="#903" strokeweight=".2pt"/>
                <v:line id="Line 46" o:spid="_x0000_s1768"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hcwscAAADdAAAADwAAAGRycy9kb3ducmV2LnhtbESPT08CMRDF7yZ+h2ZIvBjoikhgoRDF&#10;YDh44U84T7bDbsN2WreFXfz01sTE20zee795M192thZXaoJxrOBpkIEgLpw2XCo47Nf9CYgQkTXW&#10;jknBjQIsF/d3c8y1a3lL110sRYJwyFFBFaPPpQxFRRbDwHnipJ1cYzGmtSmlbrBNcFvLYZaNpUXD&#10;6UKFnlYVFefdxSbKt/Fvn+fH51H3bsbDL3301H4o9dDrXmcgInXx3/yX3uhU/2U0hd9v0gh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FzCxwAAAN0AAAAPAAAAAAAA&#10;AAAAAAAAAKECAABkcnMvZG93bnJldi54bWxQSwUGAAAAAAQABAD5AAAAlQMAAAAA&#10;" strokecolor="#903" strokeweight=".2pt"/>
                <v:line id="Line 47" o:spid="_x0000_s1769"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MBQMgAAADdAAAADwAAAGRycy9kb3ducmV2LnhtbESPQUvDQBCF70L/wzJCb3ajJSJpt0UC&#10;xSIFbW0L3obsmASzsyG7pom/3jkIvc3w3rz3zXI9uEb11IXas4H7WQKKuPC25tLA8WNz9wQqRGSL&#10;jWcyMFKA9Wpys8TM+gvvqT/EUkkIhwwNVDG2mdahqMhhmPmWWLQv3zmMsnalth1eJNw1+iFJHrXD&#10;mqWhwpbyiorvw48zkL6/cZ7/zl9OY797/dyPxZbOO2Omt8PzAlSkIV7N/9dbK/hpKvzyjYygV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wMBQMgAAADdAAAADwAAAAAA&#10;AAAAAAAAAAChAgAAZHJzL2Rvd25yZXYueG1sUEsFBgAAAAAEAAQA+QAAAJYDAAAAAA==&#10;" strokecolor="#903" strokeweight=".7pt"/>
                <v:line id="Line 48" o:spid="_x0000_s1770"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sMIsQAAADdAAAADwAAAGRycy9kb3ducmV2LnhtbERPTYvCMBC9L/gfwgheRJMK3ZVqFBEE&#10;kYVldS/ehmZsq82kNNHWf28WFvY2j/c5y3Vva/Gg1leONSRTBYI4d6biQsPPaTeZg/AB2WDtmDQ8&#10;ycN6NXhbYmZcx9/0OIZCxBD2GWooQ2gyKX1ekkU/dQ1x5C6utRgibAtpWuxiuK3lTKl3abHi2FBi&#10;Q9uS8tvxbjU0p3T3mXyNZXc9VB9Kjc/P+/6s9WjYbxYgAvXhX/zn3ps4P00T+P0mni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wwixAAAAN0AAAAPAAAAAAAAAAAA&#10;AAAAAKECAABkcnMvZG93bnJldi54bWxQSwUGAAAAAAQABAD5AAAAkgMAAAAA&#10;" strokecolor="#903" strokeweight=".7pt"/>
                <v:rect id="Rectangle 49" o:spid="_x0000_s1771"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0LtMAA&#10;AADdAAAADwAAAGRycy9kb3ducmV2LnhtbERP24rCMBB9F/Yfwgj7pqkFF6lGEUFwxRerHzA00wsm&#10;k5JkbffvzYKwb3M419nsRmvEk3zoHCtYzDMQxJXTHTcK7rfjbAUiRGSNxjEp+KUAu+3HZIOFdgNf&#10;6VnGRqQQDgUqaGPsCylD1ZLFMHc9ceJq5y3GBH0jtcchhVsj8yz7khY7Tg0t9nRoqXqUP1aBvJXH&#10;YVUan7lzXl/M9+lak1Pqczru1yAijfFf/HafdJq/XO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0Lt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772"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sHRcQAAADdAAAADwAAAGRycy9kb3ducmV2LnhtbERPS2vCQBC+C/6HZQq9mU0tSkndSPEB&#10;9VBBWyjehuwkmzY7G7Nbjf/eLQje5uN7zmze20acqPO1YwVPSQqCuHC65krB1+d69ALCB2SNjWNS&#10;cCEP83w4mGGm3Zl3dNqHSsQQ9hkqMCG0mZS+MGTRJ64ljlzpOoshwq6SusNzDLeNHKfpVFqsOTYY&#10;bGlhqPjd/1kF2Jjj93q5XR3kx3SrSR5+XLlR6vGhf3sFEagPd/HN/a7j/MnkG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wdFxAAAAN0AAAAPAAAAAAAAAAAA&#10;AAAAAKECAABkcnMvZG93bnJldi54bWxQSwUGAAAAAAQABAD5AAAAkgMAAAAA&#10;" strokecolor="#903" strokeweight=".2pt"/>
                <v:line id="Line 51" o:spid="_x0000_s1773"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yvusQAAADdAAAADwAAAGRycy9kb3ducmV2LnhtbERPS4vCMBC+L/gfwgheZE0U60rXKCII&#10;IguLj4u3oRnbrs2kNNHWf28WFvY2H99zFqvOVuJBjS8daxiPFAjizJmScw3n0/Z9DsIHZIOVY9Lw&#10;JA+rZe9tgalxLR/ocQy5iCHsU9RQhFCnUvqsIIt+5GriyF1dYzFE2OTSNNjGcFvJiVIzabHk2FBg&#10;TZuCstvxbjXUp2T7Nf4eyvZnX34oNbw877uL1oN+t/4EEagL/+I/987E+Ukyhd9v4gl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6xAAAAN0AAAAPAAAAAAAAAAAA&#10;AAAAAKECAABkcnMvZG93bnJldi54bWxQSwUGAAAAAAQABAD5AAAAkgMAAAAA&#10;" strokecolor="#903" strokeweight=".7pt"/>
                <v:line id="Line 52" o:spid="_x0000_s1774"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3US8UAAADdAAAADwAAAGRycy9kb3ducmV2LnhtbERPTWvCQBC9F/wPyxR6qxtLIza6ipRW&#10;BEE09ZDjkJ0mabOzIbua6K93BcHbPN7nzBa9qcWJWldZVjAaRiCIc6srLhQcfr5fJyCcR9ZYWyYF&#10;Z3KwmA+eZpho2/GeTqkvRAhhl6CC0vsmkdLlJRl0Q9sQB+7XtgZ9gG0hdYtdCDe1fIuisTRYcWgo&#10;saHPkvL/9GgUxHLz/rXKVrt999ePLh/pdpNlR6VenvvlFISn3j/Ed/dah/lxHMPtm3C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3US8UAAADdAAAADwAAAAAAAAAA&#10;AAAAAAChAgAAZHJzL2Rvd25yZXYueG1sUEsFBgAAAAAEAAQA+QAAAJMDAAAAAA==&#10;" strokecolor="#903" strokeweight=".7pt"/>
                <v:rect id="Rectangle 53" o:spid="_x0000_s1775" style="position:absolute;left:25590;top:18300;width:781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Nt78A&#10;AADdAAAADwAAAGRycy9kb3ducmV2LnhtbERP24rCMBB9X/Afwgi+ramCIl2jiCCo+GLdDxia6QWT&#10;SUmirX9vhIV9m8O5zno7WCOe5EPrWMFsmoEgLp1uuVbwezt8r0CEiKzROCYFLwqw3Yy+1phr1/OV&#10;nkWsRQrhkKOCJsYulzKUDVkMU9cRJ65y3mJM0NdSe+xTuDVynmVLabHl1NBgR/uGynvxsArkrTj0&#10;q8L4zJ3n1cWcjteKnFKT8bD7ARFpiP/iP/dRp/mLxR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tg23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776"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jr8QAAADdAAAADwAAAGRycy9kb3ducmV2LnhtbERPTWvCQBC9F/wPywjezMaC1UZXKYUW&#10;oVWpevA4ZsdsMDubZrcx/fddQehtHu9z5svOVqKlxpeOFYySFARx7nTJhYLD/m04BeEDssbKMSn4&#10;JQ/LRe9hjpl2V/6idhcKEUPYZ6jAhFBnUvrckEWfuJo4cmfXWAwRNoXUDV5juK3kY5o+SYslxwaD&#10;Nb0ayi+7H6ugTVvz/twdvz9O9dauL2bzOZIbpQb97mUGIlAX/sV390rH+ePxBG7fxB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6OvxAAAAN0AAAAPAAAAAAAAAAAA&#10;AAAAAKECAABkcnMvZG93bnJldi54bWxQSwUGAAAAAAQABAD5AAAAkgMAAAAA&#10;" strokecolor="#903" strokeweight="0">
                  <v:stroke dashstyle="3 1"/>
                </v:line>
                <v:line id="Line 55" o:spid="_x0000_s1777"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UNRsgAAADdAAAADwAAAGRycy9kb3ducmV2LnhtbESPQUvDQBCF70L/wzJCb3ajJSJpt0UC&#10;xSIFbW0L3obsmASzsyG7pom/3jkIvc3w3rz3zXI9uEb11IXas4H7WQKKuPC25tLA8WNz9wQqRGSL&#10;jWcyMFKA9Wpys8TM+gvvqT/EUkkIhwwNVDG2mdahqMhhmPmWWLQv3zmMsnalth1eJNw1+iFJHrXD&#10;mqWhwpbyiorvw48zkL6/cZ7/zl9OY797/dyPxZbOO2Omt8PzAlSkIV7N/9dbK/hpKrjyjYygV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XUNRsgAAADdAAAADwAAAAAA&#10;AAAAAAAAAAChAgAAZHJzL2Rvd25yZXYueG1sUEsFBgAAAAAEAAQA+QAAAJYDAAAAAA==&#10;" strokecolor="#903" strokeweight=".7pt"/>
                <v:line id="Line 56" o:spid="_x0000_s1778"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AJMQAAADdAAAADwAAAGRycy9kb3ducmV2LnhtbERPS4vCMBC+L/gfwgheZE0Uuq5do4gg&#10;iAiLj4u3oRnbrs2kNNHWf28WFvY2H99z5svOVuJBjS8daxiPFAjizJmScw3n0+b9E4QPyAYrx6Th&#10;SR6Wi97bHFPjWj7Q4xhyEUPYp6ihCKFOpfRZQRb9yNXEkbu6xmKIsMmlabCN4baSE6U+pMWSY0OB&#10;Na0Lym7Hu9VQn5LNfvw9lO3PrpwqNbw879uL1oN+t/oCEagL/+I/99bE+Ukyg99v4gl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AkxAAAAN0AAAAPAAAAAAAAAAAA&#10;AAAAAKECAABkcnMvZG93bnJldi54bWxQSwUGAAAAAAQABAD5AAAAkgMAAAAA&#10;" strokecolor="#903" strokeweight=".7pt"/>
                <v:rect id="Rectangle 57" o:spid="_x0000_s1779"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5cMA&#10;AADdAAAADwAAAGRycy9kb3ducmV2LnhtbESP3WoCMRCF74W+Q5hC7zRboSKrUaQg2NIbVx9g2Mz+&#10;YDJZktRd3965KPRuhnPmnG+2+8k7daeY+sAG3hcFKOI62J5bA9fLcb4GlTKyRReYDDwowX73Mtti&#10;acPIZ7pXuVUSwqlEA13OQ6l1qjvymBZhIBatCdFjljW22kYcJdw7vSyKlfbYszR0ONBnR/Wt+vUG&#10;9KU6juvKxSJ8L5sf93U6NxSMeXudDhtQmab8b/67PlnB/1gJv3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5c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780"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U/cQAAADdAAAADwAAAGRycy9kb3ducmV2LnhtbERPTWvCQBC9F/wPywi96SaFikZXKYIi&#10;1Foae+hxzE6zwexsmt3G+O+7gtDbPN7nLFa9rUVHra8cK0jHCQjiwumKSwWfx81oCsIHZI21Y1Jw&#10;JQ+r5eBhgZl2F/6gLg+liCHsM1RgQmgyKX1hyKIfu4Y4ct+utRgibEupW7zEcFvLpySZSIsVxwaD&#10;Da0NFef81yroks5sZ/3Xz+upebdvZ3PYp/Kg1OOwf5mDCNSHf/HdvdNx/vMkhds38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qlT9xAAAAN0AAAAPAAAAAAAAAAAA&#10;AAAAAKECAABkcnMvZG93bnJldi54bWxQSwUGAAAAAAQABAD5AAAAkgMAAAAA&#10;" strokecolor="#903" strokeweight="0">
                  <v:stroke dashstyle="3 1"/>
                </v:line>
                <v:line id="Line 59" o:spid="_x0000_s1781"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wEcUAAADdAAAADwAAAGRycy9kb3ducmV2LnhtbERPTWvCQBC9C/6HZYTedKNFkdRNKAGp&#10;iNCqbcHbkB2T0OxsyG5j4q/vFgq9zeN9zibtTS06al1lWcF8FoEgzq2uuFDwft5O1yCcR9ZYWyYF&#10;AzlIk/Fog7G2Nz5Sd/KFCCHsYlRQet/EUrq8JINuZhviwF1ta9AH2BZSt3gL4aaWiyhaSYMVh4YS&#10;G8pKyr9O30bB8u2Vs+z++PIxdIf95TjkO/o8KPUw6Z+fQHjq/b/4z73TYf5ytYDfb8IJMv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HwEcUAAADdAAAADwAAAAAAAAAA&#10;AAAAAAChAgAAZHJzL2Rvd25yZXYueG1sUEsFBgAAAAAEAAQA+QAAAJMDAAAAAA==&#10;" strokecolor="#903" strokeweight=".7pt"/>
                <v:line id="Line 60" o:spid="_x0000_s1782"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9c8QAAADdAAAADwAAAGRycy9kb3ducmV2LnhtbERPS4vCMBC+C/sfwix4kTXRRV2qUZYF&#10;QRZBfFy8Dc3YVptJaaKt/94Igrf5+J4zW7S2FDeqfeFYw6CvQBCnzhScaTjsl18/IHxANlg6Jg13&#10;8rCYf3RmmBjX8JZuu5CJGMI+QQ15CFUipU9zsuj7riKO3MnVFkOEdSZNjU0Mt6UcKjWWFguODTlW&#10;9JdTetldrYZqP1quB5uebM7/xUSp3vF+XR217n62v1MQgdrwFr/cKxPnj8bf8Pwmn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6f1zxAAAAN0AAAAPAAAAAAAAAAAA&#10;AAAAAKECAABkcnMvZG93bnJldi54bWxQSwUGAAAAAAQABAD5AAAAkgMAAAAA&#10;" strokecolor="#903" strokeweight=".7pt"/>
                <v:rect id="Rectangle 61" o:spid="_x0000_s1783"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85sAA&#10;AADdAAAADwAAAGRycy9kb3ducmV2LnhtbERP24rCMBB9F/yHMIJvmiquSNcoIgi6+GLdDxia6QWT&#10;SUmytvv3ZkHYtzmc62z3gzXiST60jhUs5hkI4tLplmsF3/fTbAMiRGSNxjEp+KUA+914tMVcu55v&#10;9CxiLVIIhxwVNDF2uZShbMhimLuOOHGV8xZjgr6W2mOfwq2RyyxbS4stp4YGOzo2VD6KH6tA3otT&#10;vymMz9zXsrqay/lWkVNqOhkOnyAiDfFf/HafdZr/sV7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T85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784"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S/sQAAADdAAAADwAAAGRycy9kb3ducmV2LnhtbERPTWvCQBC9F/wPyxS81Y0FRaNrKEKL&#10;UKtoe/A4ZsdsSHY2zW5j/PddodDbPN7nLLPe1qKj1peOFYxHCQji3OmSCwVfn69PMxA+IGusHZOC&#10;G3nIVoOHJabaXflA3TEUIoawT1GBCaFJpfS5IYt+5BriyF1cazFE2BZSt3iN4baWz0kylRZLjg0G&#10;G1obyqvjj1XQJZ15m/en7/dzs7cfldltx3Kn1PCxf1mACNSHf/Gfe6Pj/Ml0Avd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L+xAAAAN0AAAAPAAAAAAAAAAAA&#10;AAAAAKECAABkcnMvZG93bnJldi54bWxQSwUGAAAAAAQABAD5AAAAkgMAAAAA&#10;" strokecolor="#903" strokeweight="0">
                  <v:stroke dashstyle="3 1"/>
                </v:line>
                <v:line id="Line 63" o:spid="_x0000_s1785"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2EsQAAADdAAAADwAAAGRycy9kb3ducmV2LnhtbERP22rCQBB9L/gPywh9q5taDBJdpQSk&#10;UgTrFXwbstMkNDsbstuY9Ou7guDbHM515svOVKKlxpWWFbyOIhDEmdUl5wqOh9XLFITzyBory6Sg&#10;JwfLxeBpjom2V95Ru/e5CCHsElRQeF8nUrqsIINuZGviwH3bxqAPsMmlbvAawk0lx1EUS4Mlh4YC&#10;a0oLyn72v0bB5GvLafr39nHq283nZddnazpvlHoedu8zEJ46/xDf3Wsd5k/iGG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yvYSxAAAAN0AAAAPAAAAAAAAAAAA&#10;AAAAAKECAABkcnMvZG93bnJldi54bWxQSwUGAAAAAAQABAD5AAAAkgMAAAAA&#10;" strokecolor="#903" strokeweight=".7pt"/>
                <v:line id="Line 64" o:spid="_x0000_s1786"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7cMUAAADdAAAADwAAAGRycy9kb3ducmV2LnhtbERPTWvCQBC9F/wPywi9BN21YCzRVaQQ&#10;kFKQai/ehuw0Sc3OhuzGxH/fFQq9zeN9zmY32kbcqPO1Yw2LuQJBXDhTc6nh65zPXkH4gGywcUwa&#10;7uRht508bTAzbuBPup1CKWII+ww1VCG0mZS+qMiin7uWOHLfrrMYIuxKaTocYrht5ItSqbRYc2yo&#10;sKW3iorrqbca2vMy/1gcEzn8vNcrpZLLvT9ctH6ejvs1iEBj+Bf/uQ8mzl+mK3h8E0+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L7cMUAAADdAAAADwAAAAAAAAAA&#10;AAAAAAChAgAAZHJzL2Rvd25yZXYueG1sUEsFBgAAAAAEAAQA+QAAAJMDAAAAAA==&#10;" strokecolor="#903" strokeweight=".7pt"/>
                <v:rect id="Rectangle 65" o:spid="_x0000_s1787"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248MA&#10;AADdAAAADwAAAGRycy9kb3ducmV2LnhtbESP3WoCMRCF74W+Q5hC7zRboSKrUaQg2NIbVx9g2Mz+&#10;YDJZktRd3965KPRuhnPmnG+2+8k7daeY+sAG3hcFKOI62J5bA9fLcb4GlTKyRReYDDwowX73Mtti&#10;acPIZ7pXuVUSwqlEA13OQ6l1qjvymBZhIBatCdFjljW22kYcJdw7vSyKlfbYszR0ONBnR/Wt+vUG&#10;9KU6juvKxSJ8L5sf93U6NxSMeXudDhtQmab8b/67PlnB/1gJrn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248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Default="00522185" w:rsidP="00522185">
      <w:pPr>
        <w:pStyle w:val="Caption"/>
        <w:ind w:left="720"/>
        <w:jc w:val="center"/>
        <w:rPr>
          <w:sz w:val="28"/>
          <w:szCs w:val="28"/>
        </w:rPr>
      </w:pPr>
      <w:r>
        <w:rPr>
          <w:sz w:val="28"/>
          <w:szCs w:val="28"/>
        </w:rPr>
        <w:t>Hình 14. Biểu đồ trình tự xem tăng ca</w:t>
      </w: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Pr="00721311"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mc:AlternateContent>
          <mc:Choice Requires="wpc">
            <w:drawing>
              <wp:inline distT="0" distB="0" distL="0" distR="0" wp14:anchorId="680232BA" wp14:editId="3760EE46">
                <wp:extent cx="3878580" cy="3489960"/>
                <wp:effectExtent l="0" t="0" r="7620" b="34290"/>
                <wp:docPr id="1886" name="Canvas 18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69" name="Group 4"/>
                        <wpg:cNvGrpSpPr>
                          <a:grpSpLocks/>
                        </wpg:cNvGrpSpPr>
                        <wpg:grpSpPr bwMode="auto">
                          <a:xfrm>
                            <a:off x="62865" y="53975"/>
                            <a:ext cx="317500" cy="436880"/>
                            <a:chOff x="99" y="85"/>
                            <a:chExt cx="500" cy="688"/>
                          </a:xfrm>
                        </wpg:grpSpPr>
                        <wps:wsp>
                          <wps:cNvPr id="1570"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72"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73"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74"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575"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76"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77"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78" name="Group 13"/>
                        <wpg:cNvGrpSpPr>
                          <a:grpSpLocks/>
                        </wpg:cNvGrpSpPr>
                        <wpg:grpSpPr bwMode="auto">
                          <a:xfrm>
                            <a:off x="962660" y="78740"/>
                            <a:ext cx="637540" cy="414655"/>
                            <a:chOff x="1516" y="124"/>
                            <a:chExt cx="1004" cy="653"/>
                          </a:xfrm>
                        </wpg:grpSpPr>
                        <wps:wsp>
                          <wps:cNvPr id="1579"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580"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581"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582"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583"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84"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85"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86" name="Group 21"/>
                        <wpg:cNvGrpSpPr>
                          <a:grpSpLocks/>
                        </wpg:cNvGrpSpPr>
                        <wpg:grpSpPr bwMode="auto">
                          <a:xfrm>
                            <a:off x="2127250" y="43815"/>
                            <a:ext cx="426085" cy="447040"/>
                            <a:chOff x="3350" y="69"/>
                            <a:chExt cx="671" cy="704"/>
                          </a:xfrm>
                        </wpg:grpSpPr>
                        <wps:wsp>
                          <wps:cNvPr id="1587"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588"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589"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590" name="Rectangle 25"/>
                        <wps:cNvSpPr>
                          <a:spLocks noChangeArrowheads="1"/>
                        </wps:cNvSpPr>
                        <wps:spPr bwMode="auto">
                          <a:xfrm>
                            <a:off x="1660524" y="572770"/>
                            <a:ext cx="12731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InTangCa  </w:t>
                              </w:r>
                            </w:p>
                          </w:txbxContent>
                        </wps:txbx>
                        <wps:bodyPr rot="0" vert="horz" wrap="square" lIns="0" tIns="0" rIns="0" bIns="0" anchor="t" anchorCtr="0" upright="1">
                          <a:spAutoFit/>
                        </wps:bodyPr>
                      </wps:wsp>
                      <wps:wsp>
                        <wps:cNvPr id="1591"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92"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593"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594" name="Group 29"/>
                        <wpg:cNvGrpSpPr>
                          <a:grpSpLocks/>
                        </wpg:cNvGrpSpPr>
                        <wpg:grpSpPr bwMode="auto">
                          <a:xfrm>
                            <a:off x="3188335" y="78740"/>
                            <a:ext cx="417830" cy="415290"/>
                            <a:chOff x="5021" y="124"/>
                            <a:chExt cx="658" cy="654"/>
                          </a:xfrm>
                        </wpg:grpSpPr>
                        <wps:wsp>
                          <wps:cNvPr id="1595"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596"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597" name="Rectangle 32"/>
                        <wps:cNvSpPr>
                          <a:spLocks noChangeArrowheads="1"/>
                        </wps:cNvSpPr>
                        <wps:spPr bwMode="auto">
                          <a:xfrm>
                            <a:off x="2896870" y="585470"/>
                            <a:ext cx="8026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Ent InTangCa</w:t>
                              </w:r>
                            </w:p>
                          </w:txbxContent>
                        </wps:txbx>
                        <wps:bodyPr rot="0" vert="horz" wrap="none" lIns="0" tIns="0" rIns="0" bIns="0" anchor="t" anchorCtr="0" upright="1">
                          <a:spAutoFit/>
                        </wps:bodyPr>
                      </wps:wsp>
                      <wps:wsp>
                        <wps:cNvPr id="1598"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99"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00"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01"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02"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03"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04" name="Rectangle 39"/>
                        <wps:cNvSpPr>
                          <a:spLocks noChangeArrowheads="1"/>
                        </wps:cNvSpPr>
                        <wps:spPr bwMode="auto">
                          <a:xfrm>
                            <a:off x="280035" y="832485"/>
                            <a:ext cx="11322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Mở báo cáo tăng ca</w:t>
                              </w:r>
                            </w:p>
                          </w:txbxContent>
                        </wps:txbx>
                        <wps:bodyPr rot="0" vert="horz" wrap="none" lIns="0" tIns="0" rIns="0" bIns="0" anchor="t" anchorCtr="0" upright="1">
                          <a:spAutoFit/>
                        </wps:bodyPr>
                      </wps:wsp>
                      <wps:wsp>
                        <wps:cNvPr id="1605"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06"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07"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08" name="Rectangle 43"/>
                        <wps:cNvSpPr>
                          <a:spLocks noChangeArrowheads="1"/>
                        </wps:cNvSpPr>
                        <wps:spPr bwMode="auto">
                          <a:xfrm>
                            <a:off x="1406525" y="1138555"/>
                            <a:ext cx="11322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Mở báo cáo tăng ca</w:t>
                              </w:r>
                            </w:p>
                          </w:txbxContent>
                        </wps:txbx>
                        <wps:bodyPr rot="0" vert="horz" wrap="none" lIns="0" tIns="0" rIns="0" bIns="0" anchor="t" anchorCtr="0" upright="1">
                          <a:spAutoFit/>
                        </wps:bodyPr>
                      </wps:wsp>
                      <wps:wsp>
                        <wps:cNvPr id="1609"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0"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1"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2"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13"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14"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615"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16"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17"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18" name="Rectangle 53"/>
                        <wps:cNvSpPr>
                          <a:spLocks noChangeArrowheads="1"/>
                        </wps:cNvSpPr>
                        <wps:spPr bwMode="auto">
                          <a:xfrm>
                            <a:off x="2559050" y="1830070"/>
                            <a:ext cx="7816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1619"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20"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21"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22"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623"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24"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25"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26"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627"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28"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29"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30"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680232BA" id="Canvas 1886" o:spid="_x0000_s1788"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">
                <v:shape id="_x0000_s1789" type="#_x0000_t75" style="position:absolute;width:38785;height:34899;visibility:visible;mso-wrap-style:square">
                  <v:fill o:detectmouseclick="t"/>
                  <v:path o:connecttype="none"/>
                </v:shape>
                <v:group id="Group 4" o:spid="_x0000_s1790"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GG2sUAAADdAAAADwAAAGRycy9kb3ducmV2LnhtbERPS2vCQBC+F/wPyxS8&#10;1U2UhJq6ikiVHkKhKpTehuyYBLOzIbvN4993C4Xe5uN7zmY3mkb01LnasoJ4EYEgLqyuuVRwvRyf&#10;nkE4j6yxsUwKJnKw284eNphpO/AH9WdfihDCLkMFlfdtJqUrKjLoFrYlDtzNdgZ9gF0pdYdDCDeN&#10;XEZRKg3WHBoqbOlQUXE/fxsFpwGH/Sp+7fP77TB9XZL3zzwmpeaP4/4FhKfR/4v/3G86zE/SN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4RhtrFAAAA3QAA&#10;AA8AAAAAAAAAAAAAAAAAqgIAAGRycy9kb3ducmV2LnhtbFBLBQYAAAAABAAEAPoAAACcAwAAAAA=&#10;">
                  <v:oval id="Oval 5" o:spid="_x0000_s1791"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vfoMYA&#10;AADdAAAADwAAAGRycy9kb3ducmV2LnhtbESPzW7CQAyE70h9h5Ur9QabQvlLWVCLhEBcgMADWFmT&#10;RGS9UXYL6dvXh0rcbM145vNi1bla3akNlWcD74MEFHHubcWFgct505+BChHZYu2ZDPxSgNXypbfA&#10;1PoHn+iexUJJCIcUDZQxNqnWIS/JYRj4hli0q28dRlnbQtsWHxLuaj1Mkol2WLE0lNjQuqT8lv04&#10;A/Nqe7x9ZNtp2Hf7+J2N9HB0PRjz9tp9fYKK1MWn+f96ZwV/PBV++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vfoMYAAADdAAAADwAAAAAAAAAAAAAAAACYAgAAZHJz&#10;L2Rvd25yZXYueG1sUEsFBgAAAAAEAAQA9QAAAIsDAAAAAA==&#10;" filled="f" strokecolor="#903" strokeweight=".2pt"/>
                  <v:line id="Line 6" o:spid="_x0000_s1792"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BgycQAAADdAAAADwAAAGRycy9kb3ducmV2LnhtbERPS2vCQBC+F/wPywi9NRsLWkndiPiA&#10;9qCgFoq3ITvJpmZn0+xW47/vFgre5uN7zmze20ZcqPO1YwWjJAVBXDhdc6Xg47h5moLwAVlj45gU&#10;3MjDPB88zDDT7sp7uhxCJWII+wwVmBDaTEpfGLLoE9cSR650ncUQYVdJ3eE1httGPqfpRFqsOTYY&#10;bGlpqDgffqwCbMz352a1W5/kdrLTJE9frnxX6nHYL15BBOrDXfzvftNx/vhlBH/fxB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GDJxAAAAN0AAAAPAAAAAAAAAAAA&#10;AAAAAKECAABkcnMvZG93bnJldi54bWxQSwUGAAAAAAQABAD5AAAAkgMAAAAA&#10;" strokecolor="#903" strokeweight=".2pt"/>
                  <v:line id="Line 7" o:spid="_x0000_s1793"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vsQAAADdAAAADwAAAGRycy9kb3ducmV2LnhtbERPS2sCMRC+F/wPYYTeulkFrWyNIj5A&#10;DxXUQvE2bMbN1s1k3aS6/fdGKHibj+8542lrK3GlxpeOFfSSFARx7nTJhYKvw+ptBMIHZI2VY1Lw&#10;Rx6mk87LGDPtbryj6z4UIoawz1CBCaHOpPS5IYs+cTVx5E6usRgibAqpG7zFcFvJfpoOpcWSY4PB&#10;muaG8vP+1yrAyly+V4vt8ig/h1tN8vjjThulXrvt7ANEoDY8xf/utY7zB+99eHwTT5C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0v6+xAAAAN0AAAAPAAAAAAAAAAAA&#10;AAAAAKECAABkcnMvZG93bnJldi54bWxQSwUGAAAAAAQABAD5AAAAkgMAAAAA&#10;" strokecolor="#903" strokeweight=".2pt"/>
                  <v:shape id="Freeform 8" o:spid="_x0000_s1794"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wsMA&#10;AADdAAAADwAAAGRycy9kb3ducmV2LnhtbERP32vCMBB+H+x/CDfwbaZT3KQapUwEQRDWOZ/P5taW&#10;NZeSxLb+90YQ9nYf389brgfTiI6cry0reBsnIIgLq2suFRy/t69zED4ga2wsk4IreVivnp+WmGrb&#10;8xd1eShFDGGfooIqhDaV0hcVGfRj2xJH7tc6gyFCV0rtsI/hppGTJHmXBmuODRW29FlR8ZdfjIKu&#10;GPZhl2cnZ+1Pdmxm/WFz7pUavQzZAkSgIfyLH+6djvNnH1O4fxN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IwsMAAADdAAAADwAAAAAAAAAAAAAAAACYAgAAZHJzL2Rv&#10;d25yZXYueG1sUEsFBgAAAAAEAAQA9QAAAIgDAAAAAA==&#10;" path="m,54l54,r54,54e" filled="f" strokecolor="#903" strokeweight=".2pt">
                    <v:path arrowok="t" o:connecttype="custom" o:connectlocs="0,250;250,0;500,250" o:connectangles="0,0,0"/>
                  </v:shape>
                </v:group>
                <v:rect id="Rectangle 9" o:spid="_x0000_s1795"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qO8EA&#10;AADdAAAADwAAAGRycy9kb3ducmV2LnhtbERP22oCMRB9L/gPYQTfalaxKqtRpCDY4ourHzBsZi+Y&#10;TJYkdbd/3xQE3+ZwrrPdD9aIB/nQOlYwm2YgiEunW64V3K7H9zWIEJE1Gsek4JcC7Hejty3m2vV8&#10;oUcRa5FCOOSooImxy6UMZUMWw9R1xImrnLcYE/S11B77FG6NnGfZUlpsOTU02NFnQ+W9+LEK5LU4&#10;9uvC+Mx9z6uz+TpdKnJKTcbDYQMi0hBf4qf7pNP8j9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dajvBAAAA3QAAAA8AAAAAAAAAAAAAAAAAmAIAAGRycy9kb3du&#10;cmV2LnhtbFBLBQYAAAAABAAEAPUAAACG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796"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jPFMIAAADdAAAADwAAAGRycy9kb3ducmV2LnhtbERPTWsCMRC9F/wPYQRvNWtBK6tRRNii&#10;nqx68TZsxt3FzSTdpJr++0YQvM3jfc58GU0rbtT5xrKC0TADQVxa3XCl4HQs3qcgfEDW2FomBX/k&#10;Ybnovc0x1/bO33Q7hEqkEPY5KqhDcLmUvqzJoB9aR5y4i+0MhgS7SuoO7ynctPIjyybSYMOpoUZH&#10;65rK6+HXKCiuLur9pYn6J3Ptpvg6l7vpVqlBP65mIALF8BI/3Rud5o8/x/D4Jp0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jPFMIAAADdAAAADwAAAAAAAAAAAAAA&#10;AAChAgAAZHJzL2Rvd25yZXYueG1sUEsFBgAAAAAEAAQA+QAAAJADAAAAAA==&#10;" strokeweight="0">
                  <v:stroke dashstyle="3 1"/>
                </v:line>
                <v:rect id="Rectangle 11" o:spid="_x0000_s1797"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tTMMA&#10;AADdAAAADwAAAGRycy9kb3ducmV2LnhtbERPTWvCQBC9F/wPywi91U0VtaZZRQRB9FC1Bq9DdpoN&#10;zc6G7FbT/vquIHibx/ucbNHZWlyo9ZVjBa+DBARx4XTFpYLT5/rlDYQPyBprx6Tglzws5r2nDFPt&#10;rnygyzGUIoawT1GBCaFJpfSFIYt+4BriyH251mKIsC2lbvEaw20th0kykRYrjg0GG1oZKr6PP1bB&#10;mf52M7895Vvem1F++OD9qmClnvvd8h1EoC48xHf3Rsf54+kEb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utTMMAAADdAAAADwAAAAAAAAAAAAAAAACYAgAAZHJzL2Rv&#10;d25yZXYueG1sUEsFBgAAAAAEAAQA9QAAAIgDAAAAAA==&#10;" strokecolor="#903" strokeweight=".2pt"/>
                <v:rect id="Rectangle 12" o:spid="_x0000_s1798"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I18QA&#10;AADdAAAADwAAAGRycy9kb3ducmV2LnhtbERPS2vCQBC+F/oflhG81Y1KTRuzkSIIRQ8+qngdstNs&#10;aHY2ZLea+uu7BaG3+fieky9624gLdb52rGA8SkAQl07XXCk4fqyeXkD4gKyxcUwKfsjDonh8yDHT&#10;7sp7uhxCJWII+wwVmBDaTEpfGrLoR64ljtyn6yyGCLtK6g6vMdw2cpIkM2mx5thgsKWlofLr8G0V&#10;nOm2efXr42nNOzM97be8W5as1HDQv81BBOrDv/juftdx/nOawt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CNfEAAAA3QAAAA8AAAAAAAAAAAAAAAAAmAIAAGRycy9k&#10;b3ducmV2LnhtbFBLBQYAAAAABAAEAPUAAACJAwAAAAA=&#10;" strokecolor="#903" strokeweight=".2pt"/>
                <v:group id="Group 13" o:spid="_x0000_s1799"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S1nMcAAADdAAAADwAAAGRycy9kb3ducmV2LnhtbESPQWvCQBCF70L/wzIF&#10;b7pJi21JXUWkFQ9SaCyItyE7JsHsbMhuk/jvnUOhtxnem/e+Wa5H16ieulB7NpDOE1DEhbc1lwZ+&#10;jp+zN1AhIltsPJOBGwVYrx4mS8ysH/ib+jyWSkI4ZGigirHNtA5FRQ7D3LfEol185zDK2pXadjhI&#10;uGv0U5K8aIc1S0OFLW0rKq75rzOwG3DYPKcf/eF62d7Ox8XX6ZCSMdPHcfMOKtIY/81/13sr+ItX&#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IS1nMcAAADd&#10;AAAADwAAAAAAAAAAAAAAAACqAgAAZHJzL2Rvd25yZXYueG1sUEsFBgAAAAAEAAQA+gAAAJ4DAAAA&#10;AA==&#10;">
                  <v:oval id="Oval 14" o:spid="_x0000_s1800"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l9MUA&#10;AADdAAAADwAAAGRycy9kb3ducmV2LnhtbERP22rCQBB9L/gPywh9qxsDa210FRGKAQvFS/V1yE6T&#10;0OxsyK4x/ftuodC3OZzrLNeDbURPna8da5hOEhDEhTM1lxrOp9enOQgfkA02jknDN3lYr0YPS8yM&#10;u/OB+mMoRQxhn6GGKoQ2k9IXFVn0E9cSR+7TdRZDhF0pTYf3GG4bmSbJTFqsOTZU2NK2ouLreLMa&#10;TupNqeuHmqb5ZdZf03aX7993Wj+Oh80CRKAh/Iv/3LmJ89XzC/x+E0+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GX0xQAAAN0AAAAPAAAAAAAAAAAAAAAAAJgCAABkcnMv&#10;ZG93bnJldi54bWxQSwUGAAAAAAQABAD1AAAAigMAAAAA&#10;" fillcolor="#ffc" strokecolor="#1f1a17" strokeweight="0"/>
                  <v:line id="Line 15" o:spid="_x0000_s1801"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bBcIAAADdAAAADwAAAGRycy9kb3ducmV2LnhtbESPQWvDMAyF74P+B6PCbquzQkfI6pYl&#10;pdDrsrGziLUkLJZN7LZJfv10GOwm8Z7e+7Q/Tm5QNxpj79nA8yYDRdx423Nr4PPj/JSDignZ4uCZ&#10;DMwU4XhYPeyxsP7O73SrU6skhGOBBrqUQqF1bDpyGDc+EIv27UeHSdax1XbEu4S7QW+z7EU77Fka&#10;OgxUddT81FdnoJoDUwzl5HP/VS4zL2keTsY8rqe3V1CJpvRv/ru+WMHf5cIv38gI+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ubBcIAAADdAAAADwAAAAAAAAAAAAAA&#10;AAChAgAAZHJzL2Rvd25yZXYueG1sUEsFBgAAAAAEAAQA+QAAAJADAAAAAA==&#10;" strokecolor="#1f1a17" strokeweight="0"/>
                  <v:line id="Line 16" o:spid="_x0000_s1802"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nr4AAADdAAAADwAAAGRycy9kb3ducmV2LnhtbERPy6rCMBDdC/5DGMGdTRWUUo3iA8Ht&#10;9V5cD83YFptJaKK2fv2NILibw3nOatOZRjyo9bVlBdMkBUFcWF1zqeDv9zjJQPiArLGxTAp68rBZ&#10;DwcrzLV98g89zqEUMYR9jgqqEFwupS8qMugT64gjd7WtwRBhW0rd4jOGm0bO0nQhDdYcGyp0tK+o&#10;uJ3vRsG+d0ze7Tqb2cvu1fMr9M1BqfGo2y5BBOrCV/xxn3ScP8+m8P4mniD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Vz6evgAAAN0AAAAPAAAAAAAAAAAAAAAAAKEC&#10;AABkcnMvZG93bnJldi54bWxQSwUGAAAAAAQABAD5AAAAjAMAAAAA&#10;" strokecolor="#1f1a17" strokeweight="0"/>
                </v:group>
                <v:rect id="Rectangle 17" o:spid="_x0000_s1803"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0n88EA&#10;AADdAAAADwAAAGRycy9kb3ducmV2LnhtbERP3WrCMBS+F3yHcITd2XSFSalGGQNBx26sPsChOf1h&#10;yUlJou3efhkMvDsf3+/ZHWZrxIN8GBwreM1yEMSN0wN3Cm7X47oEESKyRuOYFPxQgMN+udhhpd3E&#10;F3rUsRMphEOFCvoYx0rK0PRkMWRuJE5c67zFmKDvpPY4pXBrZJHnG2lx4NTQ40gfPTXf9d0qkNf6&#10;OJW18bn7LNovcz5dWnJKvazm9y2ISHN8iv/dJ53mv5UF/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tJ/PBAAAA3QAAAA8AAAAAAAAAAAAAAAAAmAIAAGRycy9kb3du&#10;cmV2LnhtbFBLBQYAAAAABAAEAPUAAACG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804"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iC3MIAAADdAAAADwAAAGRycy9kb3ducmV2LnhtbERPTWsCMRC9F/wPYYTeataKZVmNIsIW&#10;66lVL96Gzbi7uJnETdT03zcFwds83ufMl9F04ka9by0rGI8yEMSV1S3XCg778i0H4QOyxs4yKfgl&#10;D8vF4GWOhbZ3/qHbLtQihbAvUEETgiuk9FVDBv3IOuLEnWxvMCTY11L3eE/hppPvWfYhDbacGhp0&#10;tG6oOu+uRkF5dlF/n9qoL5nrNuXnsdrmX0q9DuNqBiJQDE/xw73Raf40n8D/N+kE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iC3MIAAADdAAAADwAAAAAAAAAAAAAA&#10;AAChAgAAZHJzL2Rvd25yZXYueG1sUEsFBgAAAAAEAAQA+QAAAJADAAAAAA==&#10;" strokeweight="0">
                  <v:stroke dashstyle="3 1"/>
                </v:line>
                <v:rect id="Rectangle 19" o:spid="_x0000_s1805"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Dmh8QA&#10;AADdAAAADwAAAGRycy9kb3ducmV2LnhtbERPTWvCQBC9F/oflhG81Y1ai43ZSBGEogc1VbwO2Wk2&#10;NDsbsltN/fXdgtDbPN7nZMveNuJCna8dKxiPEhDEpdM1VwqOH+unOQgfkDU2jknBD3lY5o8PGaba&#10;XflAlyJUIoawT1GBCaFNpfSlIYt+5FriyH26zmKIsKuk7vAaw20jJ0nyIi3WHBsMtrQyVH4V31bB&#10;mW7bV785nja8N9PTYcf7VclKDQf92wJEoD78i+/udx3nz+bP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Q5ofEAAAA3QAAAA8AAAAAAAAAAAAAAAAAmAIAAGRycy9k&#10;b3ducmV2LnhtbFBLBQYAAAAABAAEAPUAAACJAwAAAAA=&#10;" strokecolor="#903" strokeweight=".2pt"/>
                <v:rect id="Rectangle 20" o:spid="_x0000_s1806"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DHMQA&#10;AADdAAAADwAAAGRycy9kb3ducmV2LnhtbERPS2vCQBC+F/oflin0VjdWUmJ0lSIUJD3U+MDrkB2z&#10;wexsyG417a/vFgRv8/E9Z74cbCsu1PvGsYLxKAFBXDndcK1gv/t4yUD4gKyxdUwKfsjDcvH4MMdc&#10;uyuXdNmGWsQQ9jkqMCF0uZS+MmTRj1xHHLmT6y2GCPta6h6vMdy28jVJ3qTFhmODwY5Whqrz9tsq&#10;ONLv59QX+0PBGzM5lF+8WVWs1PPT8D4DEWgId/HNvdZxfpql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QxzEAAAA3QAAAA8AAAAAAAAAAAAAAAAAmAIAAGRycy9k&#10;b3ducmV2LnhtbFBLBQYAAAAABAAEAPUAAACJAwAAAAA=&#10;" strokecolor="#903" strokeweight=".2pt"/>
                <v:group id="Group 21" o:spid="_x0000_s1807"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4L0UsQAAADdAAAA&#10;DwAAAAAAAAAAAAAAAACqAgAAZHJzL2Rvd25yZXYueG1sUEsFBgAAAAAEAAQA+gAAAJsDAAAAAA==&#10;">
                  <v:oval id="Oval 22" o:spid="_x0000_s1808"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kOsQA&#10;AADdAAAADwAAAGRycy9kb3ducmV2LnhtbERP32vCMBB+H+x/CDfwbaYWotIZZQyGBQeibvP1aM62&#10;2FxKk9XuvzeC4Nt9fD9vsRpsI3rqfO1Yw2ScgCAunKm51PB9+Hydg/AB2WDjmDT8k4fV8vlpgZlx&#10;F95Rvw+liCHsM9RQhdBmUvqiIot+7FriyJ1cZzFE2JXSdHiJ4baRaZJMpcWaY0OFLX1UVJz3f1bD&#10;QX0pdfxRkzT/nfbHtF3nm+1a69HL8P4GItAQHuK7OzdxvprP4PZNPEE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JDrEAAAA3QAAAA8AAAAAAAAAAAAAAAAAmAIAAGRycy9k&#10;b3ducmV2LnhtbFBLBQYAAAAABAAEAPUAAACJAwAAAAA=&#10;" fillcolor="#ffc" strokecolor="#1f1a17" strokeweight="0"/>
                  <v:line id="Line 23" o:spid="_x0000_s1809"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LUZcUAAADdAAAADwAAAGRycy9kb3ducmV2LnhtbESPQWvCQBCF74X+h2WE3upGwZKmriKi&#10;4MWCsb0P2TEJZmfT7GpSf71zELzN8N689818ObhGXakLtWcDk3ECirjwtubSwM9x+56CChHZYuOZ&#10;DPxTgOXi9WWOmfU9H+iax1JJCIcMDVQxtpnWoajIYRj7lli0k+8cRlm7UtsOewl3jZ4myYd2WLM0&#10;VNjSuqLinF+cgdUmxc+/Yf172OfT7027O/b7y82Yt9Gw+gIVaYhP8+N6ZwV/lgqu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LUZcUAAADdAAAADwAAAAAAAAAA&#10;AAAAAAChAgAAZHJzL2Rvd25yZXYueG1sUEsFBgAAAAAEAAQA+QAAAJMDAAAAAA==&#10;" strokecolor="#1f1a17" strokeweight="0"/>
                  <v:line id="Line 24" o:spid="_x0000_s1810"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JewcMAAADdAAAADwAAAGRycy9kb3ducmV2LnhtbERPS2sCMRC+F/ofwgi9aeJCq65GKZZK&#10;rz4O7W3YTHe3bibLJvvQX28Eobf5+J6z2gy2Eh01vnSsYTpRIIgzZ0rONZyOn+M5CB+QDVaOScOF&#10;PGzWz08rTI3reU/dIeQihrBPUUMRQp1K6bOCLPqJq4kj9+saiyHCJpemwT6G20omSr1JiyXHhgJr&#10;2haUnQ+t1cBde57l6sd/dCHZ7rLkWn5f/7R+GQ3vSxCBhvAvfri/TJz/Ol/A/Zt4gl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SXsHDAAAA3QAAAA8AAAAAAAAAAAAA&#10;AAAAoQIAAGRycy9kb3ducmV2LnhtbFBLBQYAAAAABAAEAPkAAACRAwAAAAA=&#10;" strokecolor="#1f1a17" strokeweight="0"/>
                </v:group>
                <v:rect id="Rectangle 25" o:spid="_x0000_s1811" style="position:absolute;left:16605;top:5727;width:127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xDscA&#10;AADdAAAADwAAAGRycy9kb3ducmV2LnhtbESPQWvCQBCF74L/YZmCF6mbChZNXUUKQg+CmPbQ3obs&#10;NJs2OxuyWxP99c5B6G2G9+a9b9bbwTfqTF2sAxt4mmWgiMtga64MfLzvH5egYkK22AQmAxeKsN2M&#10;R2vMbej5ROciVUpCOOZowKXU5lrH0pHHOAstsWjfofOYZO0qbTvsJdw3ep5lz9pjzdLgsKVXR+Vv&#10;8ecN7I+fNfFVn6arZR9+yvlX4Q6tMZOHYfcCKtGQ/s336zcr+IuV8Ms3MoL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Q8Q7HAAAA3QAAAA8AAAAAAAAAAAAAAAAAmAIAAGRy&#10;cy9kb3ducmV2LnhtbFBLBQYAAAAABAAEAPUAAACM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InTangCa  </w:t>
                        </w:r>
                      </w:p>
                    </w:txbxContent>
                  </v:textbox>
                </v:rect>
                <v:line id="Line 26" o:spid="_x0000_s1812"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v7cMAAADdAAAADwAAAGRycy9kb3ducmV2LnhtbERPTWvCQBC9C/0Pywi96cZCi42uQQop&#10;1lONvXgbsmMSkp3dZre6/fduoeBtHu9z1kU0g7jQ6DvLChbzDARxbXXHjYKvYzlbgvABWeNgmRT8&#10;kodi8zBZY67tlQ90qUIjUgj7HBW0IbhcSl+3ZNDPrSNO3NmOBkOCYyP1iNcUbgb5lGUv0mDHqaFF&#10;R28t1X31YxSUvYv689xF/Z25YVe+n+r98kOpx2ncrkAEiuEu/nfvdJr//LqAv2/SC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L+3DAAAA3QAAAA8AAAAAAAAAAAAA&#10;AAAAoQIAAGRycy9kb3ducmV2LnhtbFBLBQYAAAAABAAEAPkAAACRAwAAAAA=&#10;" strokeweight="0">
                  <v:stroke dashstyle="3 1"/>
                </v:line>
                <v:rect id="Rectangle 27" o:spid="_x0000_s1813"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NtcQA&#10;AADdAAAADwAAAGRycy9kb3ducmV2LnhtbERPTWvCQBC9F/oflil4q5talJq6kSIIJR5qrNLrkB2z&#10;wexsyK4x9td3C4K3ebzPWSwH24ieOl87VvAyTkAQl07XXCnYf6+f30D4gKyxcUwKruRhmT0+LDDV&#10;7sIF9btQiRjCPkUFJoQ2ldKXhiz6sWuJI3d0ncUQYVdJ3eElhttGTpJkJi3WHBsMtrQyVJ52Z6vg&#10;h343c5/vDzlvzeuh+OLtqmSlRk/DxzuIQEO4i2/uTx3nT+cT+P8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sTbXEAAAA3QAAAA8AAAAAAAAAAAAAAAAAmAIAAGRycy9k&#10;b3ducmV2LnhtbFBLBQYAAAAABAAEAPUAAACJAwAAAAA=&#10;" strokecolor="#903" strokeweight=".2pt"/>
                <v:rect id="Rectangle 28" o:spid="_x0000_s1814"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oLsEA&#10;AADdAAAADwAAAGRycy9kb3ducmV2LnhtbERPS4vCMBC+L/gfwgje1tSVXbQaRYQFcQ++8To0Y1Ns&#10;JqWJWv31RljwNh/fc8bTxpbiSrUvHCvodRMQxJnTBecK9rvfzwEIH5A1lo5JwZ08TCetjzGm2t14&#10;Q9dtyEUMYZ+iAhNClUrpM0MWfddVxJE7udpiiLDOpa7xFsNtKb+S5EdaLDg2GKxobig7by9WwZEe&#10;f0O/3B+WvDb9w2bF63nGSnXazWwEIlAT3uJ/90LH+d/DPry+iS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g6C7BAAAA3QAAAA8AAAAAAAAAAAAAAAAAmAIAAGRycy9kb3du&#10;cmV2LnhtbFBLBQYAAAAABAAEAPUAAACGAwAAAAA=&#10;" strokecolor="#903" strokeweight=".2pt"/>
                <v:group id="Group 29" o:spid="_x0000_s1815"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VZY8QAAADdAAAADwAAAGRycy9kb3ducmV2LnhtbERPTWvCQBC9C/0PyxR6&#10;003aWmrqKiJVPIhgFMTbkB2TYHY2ZLdJ/PddQfA2j/c503lvKtFS40rLCuJRBII4s7rkXMHxsBp+&#10;g3AeWWNlmRTcyMF89jKYYqJtx3tqU5+LEMIuQQWF93UipcsKMuhGtiYO3MU2Bn2ATS51g10IN5V8&#10;j6IvabDk0FBgTcuCsmv6ZxSsO+wWH/Fvu71elrfzYbw7bWNS6u21X/yA8NT7p/jh3ugwfzz5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VZY8QAAADdAAAA&#10;DwAAAAAAAAAAAAAAAACqAgAAZHJzL2Rvd25yZXYueG1sUEsFBgAAAAAEAAQA+gAAAJsDAAAAAA==&#10;">
                  <v:oval id="Oval 30" o:spid="_x0000_s1816"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HTMMA&#10;AADdAAAADwAAAGRycy9kb3ducmV2LnhtbERPTWvCQBC9C/0PyxR6qxsNaWt0FSsUQg9Ck+J5yI7Z&#10;aHY2ZLea/vtuQfA2j/c5q81oO3GhwbeOFcymCQji2umWGwXf1cfzGwgfkDV2jknBL3nYrB8mK8y1&#10;u/IXXcrQiBjCPkcFJoQ+l9LXhiz6qeuJI3d0g8UQ4dBIPeA1httOzpPkRVpsOTYY7GlnqD6XP1YB&#10;d+fPU3owpm7eXyvEfRp2RarU0+O4XYIINIa7+OYudJyfLTL4/ya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HTMMAAADdAAAADwAAAAAAAAAAAAAAAACYAgAAZHJzL2Rv&#10;d25yZXYueG1sUEsFBgAAAAAEAAQA9QAAAIgDAAAAAA==&#10;" fillcolor="#ffc" strokecolor="#242728" strokeweight=".05pt"/>
                  <v:line id="Line 31" o:spid="_x0000_s1817"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UysIAAADdAAAADwAAAGRycy9kb3ducmV2LnhtbERPS2vCQBC+C/6HZQRvummwQaOrFKHQ&#10;S6C+8DpmxyQ2Oxuy25j++64geJuP7zmrTW9q0VHrKssK3qYRCOLc6ooLBcfD52QOwnlkjbVlUvBH&#10;Djbr4WCFqbZ33lG394UIIexSVFB636RSurwkg25qG+LAXW1r0AfYFlK3eA/hppZxFCXSYMWhocSG&#10;tiXlP/tfo8Dcuj6j7yz2862dxS7j5HQ5KzUe9R9LEJ56/xI/3V86zH9fJPD4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JUysIAAADdAAAADwAAAAAAAAAAAAAA&#10;AAChAgAAZHJzL2Rvd25yZXYueG1sUEsFBgAAAAAEAAQA+QAAAJADAAAAAA==&#10;" strokecolor="#242728" strokeweight=".05pt"/>
                </v:group>
                <v:rect id="Rectangle 32" o:spid="_x0000_s1818" style="position:absolute;left:28968;top:5854;width:802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StsEA&#10;AADdAAAADwAAAGRycy9kb3ducmV2LnhtbERP22oCMRB9L/gPYQTfalbBqqtRpCDY4ourHzBsZi+Y&#10;TJYkdbd/3xQE3+ZwrrPdD9aIB/nQOlYwm2YgiEunW64V3K7H9xWIEJE1Gsek4JcC7Hejty3m2vV8&#10;oUcRa5FCOOSooImxy6UMZUMWw9R1xImrnLcYE/S11B77FG6NnGfZh7TYcmposKPPhsp78WMVyGtx&#10;7FeF8Zn7nldn83W6VOSUmoyHwwZEpCG+xE/3Saf5i/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DErbBAAAA3QAAAA8AAAAAAAAAAAAAAAAAmAIAAGRycy9kb3du&#10;cmV2LnhtbFBLBQYAAAAABAAEAPUAAACG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Ent InTangCa</w:t>
                        </w:r>
                      </w:p>
                    </w:txbxContent>
                  </v:textbox>
                </v:rect>
                <v:line id="Line 33" o:spid="_x0000_s1819"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WGcMYAAADdAAAADwAAAGRycy9kb3ducmV2LnhtbESPT2/CMAzF75P2HSJP2m2kTAKxjoDQ&#10;pE6ME3922c1qTFvROFkTIPv28wGJm633/N7P82V2vbrQEDvPBsajAhRx7W3HjYHvQ/UyAxUTssXe&#10;Mxn4owjLxePDHEvrr7yjyz41SkI4lmigTSmUWse6JYdx5AOxaEc/OEyyDo22A14l3PX6tSim2mHH&#10;0tBioI+W6tP+7AxUp5Dt9thl+1uEfl19/tSb2Zcxz0959Q4qUU538+16bQV/8ia48o2M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1hnDGAAAA3QAAAA8AAAAAAAAA&#10;AAAAAAAAoQIAAGRycy9kb3ducmV2LnhtbFBLBQYAAAAABAAEAPkAAACUAwAAAAA=&#10;" strokeweight="0">
                  <v:stroke dashstyle="3 1"/>
                </v:line>
                <v:rect id="Rectangle 34" o:spid="_x0000_s1820"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fxMMA&#10;AADdAAAADwAAAGRycy9kb3ducmV2LnhtbERPS4vCMBC+L/gfwgje1nQVZVuNIoIgevCxyl6HZmzK&#10;NpPSRK376zeCsLf5+J4znbe2EjdqfOlYwUc/AUGcO11yoeD0tXr/BOEDssbKMSl4kIf5rPM2xUy7&#10;Ox/odgyFiCHsM1RgQqgzKX1uyKLvu5o4chfXWAwRNoXUDd5juK3kIEnG0mLJscFgTUtD+c/xahV8&#10;0+829ZvTecN7Mzwfdrxf5qxUr9suJiACteFf/HKvdZw/SlN4fhN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jfxMMAAADdAAAADwAAAAAAAAAAAAAAAACYAgAAZHJzL2Rv&#10;d25yZXYueG1sUEsFBgAAAAAEAAQA9QAAAIgDAAAAAA==&#10;" strokecolor="#903" strokeweight=".2pt"/>
                <v:rect id="Rectangle 35" o:spid="_x0000_s1821"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CosYA&#10;AADdAAAADwAAAGRycy9kb3ducmV2LnhtbESPQWvCQBCF7wX/wzJCb3VTC9Km2UgRBNFD1Sq9Dtkx&#10;G8zOhuyqsb++cyj0NsN78943xXzwrbpSH5vABp4nGSjiKtiGawOHr+XTK6iYkC22gcnAnSLMy9FD&#10;gbkNN97RdZ9qJSEcczTgUupyrWPlyGOchI5YtFPoPSZZ+1rbHm8S7ls9zbKZ9tiwNDjsaOGoOu8v&#10;3sA3/Wze4vpwXPPWvRx3n7xdVGzM43j4eAeVaEj/5r/rlRX8WSb88o2Mo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2CosYAAADdAAAADwAAAAAAAAAAAAAAAACYAgAAZHJz&#10;L2Rvd25yZXYueG1sUEsFBgAAAAAEAAQA9QAAAIsDAAAAAA==&#10;" strokecolor="#903" strokeweight=".2pt"/>
                <v:line id="Line 36" o:spid="_x0000_s1822"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NyyMIAAADdAAAADwAAAGRycy9kb3ducmV2LnhtbERPS4vCMBC+C/6HMII3TfVQpGuUxQfo&#10;YYVVYfE2NGPTtZnUJmr335sFwdt8fM+ZzltbiTs1vnSsYDRMQBDnTpdcKDge1oMJCB+QNVaOScEf&#10;eZjPup0pZto9+Jvu+1CIGMI+QwUmhDqT0ueGLPqhq4kjd3aNxRBhU0jd4COG20qOkySVFkuODQZr&#10;WhjKL/ubVYCVuf6sl7vVSX6lO03y9OvOW6X6vfbzA0SgNrzFL/dGx/lpMoL/b+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NyyMIAAADdAAAADwAAAAAAAAAAAAAA&#10;AAChAgAAZHJzL2Rvd25yZXYueG1sUEsFBgAAAAAEAAQA+QAAAJADAAAAAA==&#10;" strokecolor="#903" strokeweight=".2pt"/>
                <v:line id="Line 37" o:spid="_x0000_s1823"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cNMMAAADdAAAADwAAAGRycy9kb3ducmV2LnhtbERPTYvCMBC9L/gfwgheRBOFValGEUEQ&#10;WVi2evE2NGNbbSalibb+e7OwsLd5vM9ZbTpbiSc1vnSsYTJWIIgzZ0rONZxP+9EChA/IBivHpOFF&#10;Hjbr3scKE+Na/qFnGnIRQ9gnqKEIoU6k9FlBFv3Y1cSRu7rGYoiwyaVpsI3htpJTpWbSYsmxocCa&#10;dgVl9/RhNdSnz/3X5Hso29uxnCs1vLweh4vWg363XYII1IV/8Z/7YOL8mZrC7zfxBL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f3DTDAAAA3QAAAA8AAAAAAAAAAAAA&#10;AAAAoQIAAGRycy9kb3ducmV2LnhtbFBLBQYAAAAABAAEAPkAAACRAwAAAAA=&#10;" strokecolor="#903" strokeweight=".7pt"/>
                <v:line id="Line 38" o:spid="_x0000_s1824"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6nxcUAAADdAAAADwAAAGRycy9kb3ducmV2LnhtbERPS2vCQBC+F/oflil4qxvrgxpdRYpK&#10;QZAaPeQ4ZKdJanY2ZFcT++u7BcHbfHzPmS87U4krNa60rGDQj0AQZ1aXnCs4HTev7yCcR9ZYWSYF&#10;N3KwXDw/zTHWtuUDXROfixDCLkYFhfd1LKXLCjLo+rYmDty3bQz6AJtc6gbbEG4q+RZFE2mw5NBQ&#10;YE0fBWXn5GIUjOVutN6m269D+9MNfqfJfpemF6V6L91qBsJT5x/iu/tTh/mTaAj/34QT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6nxcUAAADdAAAADwAAAAAAAAAA&#10;AAAAAAChAgAAZHJzL2Rvd25yZXYueG1sUEsFBgAAAAAEAAQA+QAAAJMDAAAAAA==&#10;" strokecolor="#903" strokeweight=".7pt"/>
                <v:rect id="Rectangle 39" o:spid="_x0000_s1825" style="position:absolute;left:2800;top:8324;width:1132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4OsAA&#10;AADdAAAADwAAAGRycy9kb3ducmV2LnhtbERP22oCMRB9F/oPYYS+aaIUka1RRBCs9MXVDxg2sxea&#10;TJYkdbd/bwqCb3M419nsRmfFnULsPGtYzBUI4sqbjhsNt+txtgYRE7JB65k0/FGE3fZtssHC+IEv&#10;dC9TI3IIxwI1tCn1hZSxaslhnPueOHO1Dw5ThqGRJuCQw52VS6VW0mHHuaHFng4tVT/lr9Mgr+Vx&#10;WJc2KH9e1t/263SpyWv9Ph33nyASjeklfrpPJs9fqQ/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54O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Mở báo cáo tăng ca</w:t>
                        </w:r>
                      </w:p>
                    </w:txbxContent>
                  </v:textbox>
                </v:rect>
                <v:line id="Line 40" o:spid="_x0000_s1826"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0y8QAAADdAAAADwAAAGRycy9kb3ducmV2LnhtbERPTWvCQBC9F/wPywi9NZsKDZK6kVIV&#10;6kGhWijehuwkmzY7G7Nbjf/eLQje5vE+ZzYfbCtO1PvGsYLnJAVBXDrdcK3ga796moLwAVlj65gU&#10;XMjDvBg9zDDX7syfdNqFWsQQ9jkqMCF0uZS+NGTRJ64jjlzleoshwr6WusdzDLetnKRpJi02HBsM&#10;dvRuqPzd/VkF2Jrj92qxXR7kJttqkocfV62VehwPb68gAg3hLr65P3Scn6Uv8P9NP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HTLxAAAAN0AAAAPAAAAAAAAAAAA&#10;AAAAAKECAABkcnMvZG93bnJldi54bWxQSwUGAAAAAAQABAD5AAAAkgMAAAAA&#10;" strokecolor="#903" strokeweight=".2pt"/>
                <v:line id="Line 41" o:spid="_x0000_s1827"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TaN8MAAADdAAAADwAAAGRycy9kb3ducmV2LnhtbERPS4vCMBC+C/sfwizsRdbEBetSjbIs&#10;CCKC+Lh4G5qxrTaT0kRb/70RBG/z8T1nOu9sJW7U+NKxhuFAgSDOnCk513DYL75/QfiAbLByTBru&#10;5GE+++hNMTWu5S3ddiEXMYR9ihqKEOpUSp8VZNEPXE0cuZNrLIYIm1yaBtsYbiv5o1QiLZYcGwqs&#10;6b+g7LK7Wg31frRYDzd92Z5X5Vip/vF+XR61/vrs/iYgAnXhLX65lybOT1QCz2/iC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k2jfDAAAA3QAAAA8AAAAAAAAAAAAA&#10;AAAAoQIAAGRycy9kb3ducmV2LnhtbFBLBQYAAAAABAAEAPkAAACRAwAAAAA=&#10;" strokecolor="#903" strokeweight=".7pt"/>
                <v:line id="Line 42" o:spid="_x0000_s1828"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WhxsUAAADdAAAADwAAAGRycy9kb3ducmV2LnhtbERPTWvCQBC9F/oflil4041FbY2uIkWl&#10;IIhGDzkO2WmSmp0N2dXE/vpuQehtHu9z5svOVOJGjSstKxgOIhDEmdUl5wrOp03/HYTzyBory6Tg&#10;Tg6Wi+enOcbatnykW+JzEULYxaig8L6OpXRZQQbdwNbEgfuyjUEfYJNL3WAbwk0lX6NoIg2WHBoK&#10;rOmjoOySXI2CsdyN1tt0ezi2393wZ5rsd2l6Var30q1mIDx1/l/8cH/qMH8SvcHfN+EE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WhxsUAAADdAAAADwAAAAAAAAAA&#10;AAAAAAChAgAAZHJzL2Rvd25yZXYueG1sUEsFBgAAAAAEAAQA+QAAAJMDAAAAAA==&#10;" strokecolor="#903" strokeweight=".7pt"/>
                <v:rect id="Rectangle 43" o:spid="_x0000_s1829" style="position:absolute;left:14065;top:11385;width:1132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yP8MA&#10;AADdAAAADwAAAGRycy9kb3ducmV2LnhtbESPzWoDMQyE74W+g1Ght8ZuDiFs4oRQCCSll2z6AGKt&#10;/SG2vNhOdvv21aHQm8SMZj5t93Pw6kEpD5EtvC8MKOImuoE7C9/X49saVC7IDn1ksvBDGfa756ct&#10;Vi5OfKFHXTolIZwrtNCXMlZa56angHkRR2LR2pgCFllTp13CScKD10tjVjrgwNLQ40gfPTW3+h4s&#10;6Gt9nNa1TyZ+Ltsvfz5dWorWvr7Mhw2oQnP5N/9dn5zgr4z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yP8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Mở báo cáo tăng ca</w:t>
                        </w:r>
                      </w:p>
                    </w:txbxContent>
                  </v:textbox>
                </v:rect>
                <v:line id="Line 44" o:spid="_x0000_s1830"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V+zsMAAADdAAAADwAAAGRycy9kb3ducmV2LnhtbERPS4vCMBC+C/6HMII3TfVQdrtGWXyA&#10;HlbwAeJtaMamu82kNlG7/34jLHibj+85k1lrK3GnxpeOFYyGCQji3OmSCwXHw2rwBsIHZI2VY1Lw&#10;Sx5m025ngpl2D97RfR8KEUPYZ6jAhFBnUvrckEU/dDVx5C6usRgibAqpG3zEcFvJcZKk0mLJscFg&#10;TXND+c/+ZhVgZa6n1WK7PMuvdKtJnr/dZaNUv9d+foAI1IaX+N+91nF+mrzD85t4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Vfs7DAAAA3QAAAA8AAAAAAAAAAAAA&#10;AAAAoQIAAGRycy9kb3ducmV2LnhtbFBLBQYAAAAABAAEAPkAAACRAwAAAAA=&#10;" strokecolor="#903" strokeweight=".2pt"/>
                <v:line id="Line 45" o:spid="_x0000_s1831"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ZBjsYAAADdAAAADwAAAGRycy9kb3ducmV2LnhtbESPT2vCQBDF7wW/wzJCb3Wjh1CiqxT/&#10;gB4qVIXibciO2bTZ2ZhdNf32nUOhtxnem/d+M1v0vlF36mId2MB4lIEiLoOtuTJwOm5eXkHFhGyx&#10;CUwGfijCYj54mmFhw4M/6H5IlZIQjgUacCm1hdaxdOQxjkJLLNoldB6TrF2lbYcPCfeNnmRZrj3W&#10;LA0OW1o6Kr8PN28AG3f93Kz267N+z/eW9PkrXHbGPA/7tymoRH36N/9db63g52Phl2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2QY7GAAAA3QAAAA8AAAAAAAAA&#10;AAAAAAAAoQIAAGRycy9kb3ducmV2LnhtbFBLBQYAAAAABAAEAPkAAACUAwAAAAA=&#10;" strokecolor="#903" strokeweight=".2pt"/>
                <v:line id="Line 46" o:spid="_x0000_s1832"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gepccAAADdAAAADwAAAGRycy9kb3ducmV2LnhtbESPQWsCMRCF74X+hzCFXopmV8siW6PY&#10;loqHXmrF87CZ7gY3k7hJ3dVfbwoFbzO89755M18OthUn6oJxrCAfZyCIK6cN1wp23x+jGYgQkTW2&#10;jknBmQIsF/d3cyy16/mLTttYiwThUKKCJkZfShmqhiyGsfPESftxncWY1q6WusM+wW0rJ1lWSIuG&#10;04UGPb01VB22vzZRLsa/fh6eps/DuykmR7331K+VenwYVi8gIg3xZv5Pb3SqX+Q5/H2TRp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yB6lxwAAAN0AAAAPAAAAAAAA&#10;AAAAAAAAAKECAABkcnMvZG93bnJldi54bWxQSwUGAAAAAAQABAD5AAAAlQMAAAAA&#10;" strokecolor="#903" strokeweight=".2pt"/>
                <v:line id="Line 47" o:spid="_x0000_s1833"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iEMQAAADdAAAADwAAAGRycy9kb3ducmV2LnhtbERPTWvCQBC9C/0PyxR6040WpURXkUCp&#10;iFC1KvQ2ZKdJMDsbsmtM/PVuQfA2j/c5s0VrStFQ7QrLCoaDCARxanXBmYLDz2f/A4TzyBpLy6Sg&#10;IweL+UtvhrG2V95Rs/eZCCHsYlSQe1/FUro0J4NuYCviwP3Z2qAPsM6krvEawk0pR1E0kQYLDg05&#10;VpTklJ73F6NgvP3mJLm9fx27ZrP+3XXpik4bpd5e2+UUhKfWP8UP90qH+ZPhCP6/C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0uIQxAAAAN0AAAAPAAAAAAAAAAAA&#10;AAAAAKECAABkcnMvZG93bnJldi54bWxQSwUGAAAAAAQABAD5AAAAkgMAAAAA&#10;" strokecolor="#903" strokeweight=".7pt"/>
                <v:line id="Line 48" o:spid="_x0000_s1834"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rvcsQAAADdAAAADwAAAGRycy9kb3ducmV2LnhtbERPTYvCMBC9C/6HMMJeZE26oitdo8iC&#10;IIsgq3vxNjRj27WZlCba+u+NIHibx/uc+bKzlbhS40vHGpKRAkGcOVNyruHvsH6fgfAB2WDlmDTc&#10;yMNy0e/NMTWu5V+67kMuYgj7FDUUIdSplD4ryKIfuZo4cifXWAwRNrk0DbYx3FbyQ6mptFhybCiw&#10;pu+CsvP+YjXUh8l6m+yGsv3/KT+VGh5vl81R67dBt/oCEagLL/HTvTFx/jQZw+ObeIJ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u9yxAAAAN0AAAAPAAAAAAAAAAAA&#10;AAAAAKECAABkcnMvZG93bnJldi54bWxQSwUGAAAAAAQABAD5AAAAkgMAAAAA&#10;" strokecolor="#903" strokeweight=".7pt"/>
                <v:rect id="Rectangle 49" o:spid="_x0000_s1835"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u578A&#10;AADdAAAADwAAAGRycy9kb3ducmV2LnhtbERP24rCMBB9X/Afwgi+rakiItUoIgiu7IvVDxia6QWT&#10;SUmi7f69WRB8m8O5zmY3WCOe5EPrWMFsmoEgLp1uuVZwux6/VyBCRNZoHJOCPwqw246+Nphr1/OF&#10;nkWsRQrhkKOCJsYulzKUDVkMU9cRJ65y3mJM0NdSe+xTuDVynmVLabHl1NBgR4eGynvxsArktTj2&#10;q8L4zJ3n1a/5OV0qckpNxsN+DSLSED/it/uk0/zlbA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Z+7n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836"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HiFsMAAADdAAAADwAAAGRycy9kb3ducmV2LnhtbERPS4vCMBC+C/6HMMLeNHXBslSjiA9w&#10;Dyv4APE2NGNTbSbdJqvdf78RFrzNx/ecyay1lbhT40vHCoaDBARx7nTJhYLjYd3/AOEDssbKMSn4&#10;JQ+zabczwUy7B+/ovg+FiCHsM1RgQqgzKX1uyKIfuJo4chfXWAwRNoXUDT5iuK3ke5Kk0mLJscFg&#10;TQtD+W3/YxVgZb5P6+V2dZZf6VaTPF/d5VOpt147H4MI1IaX+N+90XF+OhzB85t4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B4hbDAAAA3QAAAA8AAAAAAAAAAAAA&#10;AAAAoQIAAGRycy9kb3ducmV2LnhtbFBLBQYAAAAABAAEAPkAAACRAwAAAAA=&#10;" strokecolor="#903" strokeweight=".2pt"/>
                <v:line id="Line 51" o:spid="_x0000_s1837"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1M6sQAAADdAAAADwAAAGRycy9kb3ducmV2LnhtbERPTYvCMBC9L/gfwgheRJMK25VqFBEE&#10;kYVldS/ehmZsq82kNNHWf28WFvY2j/c5y3Vva/Gg1leONSRTBYI4d6biQsPPaTeZg/AB2WDtmDQ8&#10;ycN6NXhbYmZcx9/0OIZCxBD2GWooQ2gyKX1ekkU/dQ1x5C6utRgibAtpWuxiuK3lTKlUWqw4NpTY&#10;0Lak/Ha8Ww3N6X33mXyNZXc9VB9Kjc/P+/6s9WjYbxYgAvXhX/zn3ps4P01S+P0mni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UzqxAAAAN0AAAAPAAAAAAAAAAAA&#10;AAAAAKECAABkcnMvZG93bnJldi54bWxQSwUGAAAAAAQABAD5AAAAkgMAAAAA&#10;" strokecolor="#903" strokeweight=".7pt"/>
                <v:line id="Line 52" o:spid="_x0000_s1838"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3G8YAAADdAAAADwAAAGRycy9kb3ducmV2LnhtbERPS2vCQBC+F/wPywje6ial9RFdRUqV&#10;giAaPeQ4ZKdJanY2ZFeT9td3C4Xe5uN7znLdm1rcqXWVZQXxOAJBnFtdcaHgct4+zkA4j6yxtkwK&#10;vsjBejV4WGKibccnuqe+ECGEXYIKSu+bREqXl2TQjW1DHLgP2xr0AbaF1C12IdzU8imKJtJgxaGh&#10;xIZeS8qv6c0oeJH757ddtjueus8+/p6nh32W3ZQaDfvNAoSn3v+L/9zvOsyfxFP4/Sac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sNxvGAAAA3QAAAA8AAAAAAAAA&#10;AAAAAAAAoQIAAGRycy9kb3ducmV2LnhtbFBLBQYAAAAABAAEAPkAAACUAwAAAAA=&#10;" strokecolor="#903" strokeweight=".7pt"/>
                <v:rect id="Rectangle 53" o:spid="_x0000_s1839" style="position:absolute;left:25590;top:18300;width:781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k4sQA&#10;AADdAAAADwAAAGRycy9kb3ducmV2LnhtbESPzWoDMQyE74G+g1Ght6w3OYSwiRNKIZCGXrLpA4i1&#10;9ofY8mK72c3bV4dCbxIzmvm0P87eqQfFNAQ2sCpKUMRNsAN3Br5vp+UWVMrIFl1gMvCkBMfDy2KP&#10;lQ0TX+lR505JCKcKDfQ5j5XWqenJYyrCSCxaG6LHLGvstI04Sbh3el2WG+1xYGnocaSPnpp7/eMN&#10;6Ft9mra1i2W4rNsv93m+thSMeXud33egMs353/x3fbaCv1kJ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5OL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840"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9K+sQAAADdAAAADwAAAGRycy9kb3ducmV2LnhtbERPTWvCQBC9F/oflil4q5t4kBpdgwgt&#10;haqltgePY3bMhmRnY3aN6b93hUJv83ifs8gH24ieOl85VpCOExDEhdMVlwp+vl+fX0D4gKyxcUwK&#10;fslDvnx8WGCm3ZW/qN+HUsQQ9hkqMCG0mZS+MGTRj11LHLmT6yyGCLtS6g6vMdw2cpIkU2mx4thg&#10;sKW1oaLeX6yCPunN22w4nD+O7afd1ma3SeVOqdHTsJqDCDSEf/Gf+13H+dN0Bvdv4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0r6xAAAAN0AAAAPAAAAAAAAAAAA&#10;AAAAAKECAABkcnMvZG93bnJldi54bWxQSwUGAAAAAAQABAD5AAAAkgMAAAAA&#10;" strokecolor="#903" strokeweight="0">
                  <v:stroke dashstyle="3 1"/>
                </v:line>
                <v:line id="Line 55" o:spid="_x0000_s1841"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TQcgAAADdAAAADwAAAGRycy9kb3ducmV2LnhtbESPT0vDQBDF70K/wzIFb3bTikVit6UE&#10;SosUtH/B25Adk2B2NmTXNPHTOwfB2wzvzXu/Wax6V6uO2lB5NjCdJKCIc28rLgycT5uHZ1AhIlus&#10;PZOBgQKslqO7BabW3/hA3TEWSkI4pGigjLFJtQ55SQ7DxDfEon361mGUtS20bfEm4a7WsySZa4cV&#10;S0OJDWUl5V/Hb2fg6f2Ns+zncXsZuv3rx2HId3TdG3M/7tcvoCL18d/8d72zgj+fCb98IyP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CATQcgAAADdAAAADwAAAAAA&#10;AAAAAAAAAAChAgAAZHJzL2Rvd25yZXYueG1sUEsFBgAAAAAEAAQA+QAAAJYDAAAAAA==&#10;" strokecolor="#903" strokeweight=".7pt"/>
                <v:line id="Line 56" o:spid="_x0000_s1842"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eI8MAAADdAAAADwAAAGRycy9kb3ducmV2LnhtbERPTYvCMBC9L/gfwgh7EU0qrEo1iiwI&#10;Iguy6sXb0IxttZmUJtr6742wsLd5vM9ZrDpbiQc1vnSsIRkpEMSZMyXnGk7HzXAGwgdkg5Vj0vAk&#10;D6tl72OBqXEt/9LjEHIRQ9inqKEIoU6l9FlBFv3I1cSRu7jGYoiwyaVpsI3htpJjpSbSYsmxocCa&#10;vgvKboe71VAfvzY/yX4g2+uunCo1OD/v27PWn/1uPQcRqAv/4j/31sT5k3EC72/iC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4HiPDAAAA3QAAAA8AAAAAAAAAAAAA&#10;AAAAoQIAAGRycy9kb3ducmV2LnhtbFBLBQYAAAAABAAEAPkAAACRAwAAAAA=&#10;" strokecolor="#903" strokeweight=".7pt"/>
                <v:rect id="Rectangle 57" o:spid="_x0000_s1843"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4Ztb8A&#10;AADdAAAADwAAAGRycy9kb3ducmV2LnhtbERPzYrCMBC+C75DGGFvmtqDSDWKCIIre7HuAwzN9AeT&#10;SUmi7b69EYS9zcf3O9v9aI14kg+dYwXLRQaCuHK640bB7+00X4MIEVmjcUwK/ijAfjedbLHQbuAr&#10;PcvYiBTCoUAFbYx9IWWoWrIYFq4nTlztvMWYoG+k9jikcGtknmUrabHj1NBiT8eWqnv5sArkrTwN&#10;69L4zF3y+sd8n681OaW+ZuNhAyLSGP/FH/dZp/mrPIf3N+kE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rhm1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844"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3rcQAAADdAAAADwAAAGRycy9kb3ducmV2LnhtbERPTWvCQBC9F/wPyxR6qxstiEbXUISK&#10;UKtoe/A4ZsdsSHY2zW5j/PddodDbPN7nLLLe1qKj1peOFYyGCQji3OmSCwVfn2/PUxA+IGusHZOC&#10;G3nIloOHBabaXflA3TEUIoawT1GBCaFJpfS5IYt+6BriyF1cazFE2BZSt3iN4baW4ySZSIslxwaD&#10;Da0M5dXxxyroks6sZ/3p+/3c7O1HZXbbkdwp9fTYv85BBOrDv/jPvdFx/mT8Avdv4gl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7etxAAAAN0AAAAPAAAAAAAAAAAA&#10;AAAAAKECAABkcnMvZG93bnJldi54bWxQSwUGAAAAAAQABAD5AAAAkgMAAAAA&#10;" strokecolor="#903" strokeweight="0">
                  <v:stroke dashstyle="3 1"/>
                </v:line>
                <v:line id="Line 59" o:spid="_x0000_s1845"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VQsUAAADdAAAADwAAAGRycy9kb3ducmV2LnhtbERPTWvCQBC9C/0PyxR6002tiqSuUgKl&#10;IoKaqtDbkJ0modnZkF1j4q/vFoTe5vE+Z7HqTCVaalxpWcHzKAJBnFldcq7g+Pk+nINwHlljZZkU&#10;9ORgtXwYLDDW9soHalOfixDCLkYFhfd1LKXLCjLoRrYmDty3bQz6AJtc6gavIdxUchxFM2mw5NBQ&#10;YE1JQdlPejEKpvsdJ8nt5ePUt9vN16HP1nTeKvX02L29gvDU+X/x3b3WYf5sPIG/b8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sVQsUAAADdAAAADwAAAAAAAAAA&#10;AAAAAAChAgAAZHJzL2Rvd25yZXYueG1sUEsFBgAAAAAEAAQA+QAAAJMDAAAAAA==&#10;" strokecolor="#903" strokeweight=".7pt"/>
                <v:line id="Line 60" o:spid="_x0000_s1846"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YIMMAAADdAAAADwAAAGRycy9kb3ducmV2LnhtbERPTYvCMBC9C/sfwizsRdZEQV2qUZYF&#10;QRZBrF68Dc3YVptJaaKt/94Igrd5vM+ZLztbiRs1vnSsYThQIIgzZ0rONRz2q+8fED4gG6wck4Y7&#10;eVguPnpzTIxreUe3NOQihrBPUEMRQp1I6bOCLPqBq4kjd3KNxRBhk0vTYBvDbSVHSk2kxZJjQ4E1&#10;/RWUXdKr1VDvx6vNcNuX7fm/nCrVP96v66PWX5/d7wxEoC68xS/32sT5k9EYnt/EE+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DGCDDAAAA3QAAAA8AAAAAAAAAAAAA&#10;AAAAoQIAAGRycy9kb3ducmV2LnhtbFBLBQYAAAAABAAEAPkAAACRAwAAAAA=&#10;" strokecolor="#903" strokeweight=".7pt"/>
                <v:rect id="Rectangle 61" o:spid="_x0000_s1847"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UftsAA&#10;AADdAAAADwAAAGRycy9kb3ducmV2LnhtbERPzYrCMBC+L/gOYRa8ren2UKQaZVkQXPFi9QGGZvqD&#10;yaQk0Xbf3giCt/n4fme9nawRd/Khd6zge5GBIK6d7rlVcDnvvpYgQkTWaByTgn8KsN3MPtZYajfy&#10;ie5VbEUK4VCigi7GoZQy1B1ZDAs3ECeucd5iTNC3UnscU7g1Ms+yQlrsOTV0ONBvR/W1ulkF8lzt&#10;xmVlfOYOeXM0f/tTQ06p+ef0swIRaYpv8cu912l+kRfw/Cad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5Uft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848"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CxrsQAAADdAAAADwAAAGRycy9kb3ducmV2LnhtbERPS2sCMRC+C/0PYQRvNasHtatRpNBS&#10;8EXVg8fpZrpZ3Ey2m7iu/94IBW/z8T1ntmhtKRqqfeFYwaCfgCDOnC44V3A8fLxOQPiArLF0TApu&#10;5GExf+nMMNXuyt/U7EMuYgj7FBWYEKpUSp8Zsuj7riKO3K+rLYYI61zqGq8x3JZymCQjabHg2GCw&#10;ondD2Xl/sQqapDGfb+3pb/VT7ezmbLbrgdwq1eu2yymIQG14iv/dXzrOHw3H8Pgmn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LGuxAAAAN0AAAAPAAAAAAAAAAAA&#10;AAAAAKECAABkcnMvZG93bnJldi54bWxQSwUGAAAAAAQABAD5AAAAkgMAAAAA&#10;" strokecolor="#903" strokeweight="0">
                  <v:stroke dashstyle="3 1"/>
                </v:line>
                <v:line id="Line 63" o:spid="_x0000_s1849"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fR8gAAADdAAAADwAAAGRycy9kb3ducmV2LnhtbESPT0vDQBDF70K/wzIFb3bTikVit6UE&#10;SosUtH/B25Adk2B2NmTXNPHTOwfB2wzvzXu/Wax6V6uO2lB5NjCdJKCIc28rLgycT5uHZ1AhIlus&#10;PZOBgQKslqO7BabW3/hA3TEWSkI4pGigjLFJtQ55SQ7DxDfEon361mGUtS20bfEm4a7WsySZa4cV&#10;S0OJDWUl5V/Hb2fg6f2Ns+zncXsZuv3rx2HId3TdG3M/7tcvoCL18d/8d72zgj+fCa58IyP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lYfR8gAAADdAAAADwAAAAAA&#10;AAAAAAAAAAChAgAAZHJzL2Rvd25yZXYueG1sUEsFBgAAAAAEAAQA+QAAAJYDAAAAAA==&#10;" strokecolor="#903" strokeweight=".7pt"/>
                <v:line id="Line 64" o:spid="_x0000_s1850"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4SJcQAAADdAAAADwAAAGRycy9kb3ducmV2LnhtbERPS4vCMBC+C/sfwix4kTVRWHWrUZYF&#10;QUQQHxdvQzO21WZSmmjrv98Igrf5+J4zW7S2FHeqfeFYw6CvQBCnzhScaTgell8TED4gGywdk4YH&#10;eVjMPzozTIxreEf3fchEDGGfoIY8hCqR0qc5WfR9VxFH7uxqiyHCOpOmxiaG21IOlRpJiwXHhhwr&#10;+sspve5vVkN1+F5uBtuebC7rYqxU7/S4rU5adz/b3ymIQG14i1/ulYnzR8MfeH4TT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ThIlxAAAAN0AAAAPAAAAAAAAAAAA&#10;AAAAAKECAABkcnMvZG93bnJldi54bWxQSwUGAAAAAAQABAD5AAAAkgMAAAAA&#10;" strokecolor="#903" strokeweight=".7pt"/>
                <v:rect id="Rectangle 65" o:spid="_x0000_s1851"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0hMMA&#10;AADdAAAADwAAAGRycy9kb3ducmV2LnhtbESP3WoCMRCF74W+Q5hC7zRbCyKrUaQg2NIbVx9g2Mz+&#10;YDJZktRd3965KPRuhnPmnG+2+8k7daeY+sAG3hcFKOI62J5bA9fLcb4GlTKyRReYDDwowX73Mtti&#10;acPIZ7pXuVUSwqlEA13OQ6l1qjvymBZhIBatCdFjljW22kYcJdw7vSyKlfbYszR0ONBnR/Wt+vUG&#10;9KU6juvKxSJ8L5sf93U6NxSMeXudDhtQmab8b/67PlnBX30Iv3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0hM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721311" w:rsidRDefault="00522185" w:rsidP="00522185">
      <w:pPr>
        <w:rPr>
          <w:lang w:eastAsia="ar-SA"/>
        </w:rPr>
      </w:pPr>
    </w:p>
    <w:p w:rsidR="00522185" w:rsidRDefault="00522185" w:rsidP="00522185">
      <w:pPr>
        <w:pStyle w:val="Caption"/>
        <w:ind w:left="720"/>
        <w:jc w:val="center"/>
        <w:rPr>
          <w:sz w:val="28"/>
          <w:szCs w:val="28"/>
        </w:rPr>
      </w:pPr>
      <w:r>
        <w:rPr>
          <w:sz w:val="28"/>
          <w:szCs w:val="28"/>
        </w:rPr>
        <w:t>Hình 15. Biểu đồ trình tự in báo cáo tăng ca</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mc:AlternateContent>
          <mc:Choice Requires="wpc">
            <w:drawing>
              <wp:inline distT="0" distB="0" distL="0" distR="0" wp14:anchorId="1CA1D211" wp14:editId="07049977">
                <wp:extent cx="3878580" cy="3489960"/>
                <wp:effectExtent l="0" t="0" r="7620" b="34290"/>
                <wp:docPr id="1887" name="Canvas 1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31" name="Group 4"/>
                        <wpg:cNvGrpSpPr>
                          <a:grpSpLocks/>
                        </wpg:cNvGrpSpPr>
                        <wpg:grpSpPr bwMode="auto">
                          <a:xfrm>
                            <a:off x="62865" y="53975"/>
                            <a:ext cx="317500" cy="436880"/>
                            <a:chOff x="99" y="85"/>
                            <a:chExt cx="500" cy="688"/>
                          </a:xfrm>
                        </wpg:grpSpPr>
                        <wps:wsp>
                          <wps:cNvPr id="1632"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34"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35"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36"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637"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38"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39"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640" name="Group 13"/>
                        <wpg:cNvGrpSpPr>
                          <a:grpSpLocks/>
                        </wpg:cNvGrpSpPr>
                        <wpg:grpSpPr bwMode="auto">
                          <a:xfrm>
                            <a:off x="962660" y="78740"/>
                            <a:ext cx="637540" cy="414655"/>
                            <a:chOff x="1516" y="124"/>
                            <a:chExt cx="1004" cy="653"/>
                          </a:xfrm>
                        </wpg:grpSpPr>
                        <wps:wsp>
                          <wps:cNvPr id="1641"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642"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643"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644"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645"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46"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47"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648" name="Group 21"/>
                        <wpg:cNvGrpSpPr>
                          <a:grpSpLocks/>
                        </wpg:cNvGrpSpPr>
                        <wpg:grpSpPr bwMode="auto">
                          <a:xfrm>
                            <a:off x="2127250" y="43815"/>
                            <a:ext cx="426085" cy="447040"/>
                            <a:chOff x="3350" y="69"/>
                            <a:chExt cx="671" cy="704"/>
                          </a:xfrm>
                        </wpg:grpSpPr>
                        <wps:wsp>
                          <wps:cNvPr id="1649"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650"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651"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652" name="Rectangle 25"/>
                        <wps:cNvSpPr>
                          <a:spLocks noChangeArrowheads="1"/>
                        </wps:cNvSpPr>
                        <wps:spPr bwMode="auto">
                          <a:xfrm>
                            <a:off x="1660524" y="572770"/>
                            <a:ext cx="12731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XemChiTietTangCa  </w:t>
                              </w:r>
                            </w:p>
                          </w:txbxContent>
                        </wps:txbx>
                        <wps:bodyPr rot="0" vert="horz" wrap="square" lIns="0" tIns="0" rIns="0" bIns="0" anchor="t" anchorCtr="0" upright="1">
                          <a:spAutoFit/>
                        </wps:bodyPr>
                      </wps:wsp>
                      <wps:wsp>
                        <wps:cNvPr id="1653"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54"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55"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656" name="Group 29"/>
                        <wpg:cNvGrpSpPr>
                          <a:grpSpLocks/>
                        </wpg:cNvGrpSpPr>
                        <wpg:grpSpPr bwMode="auto">
                          <a:xfrm>
                            <a:off x="3188335" y="78740"/>
                            <a:ext cx="417830" cy="415290"/>
                            <a:chOff x="5021" y="124"/>
                            <a:chExt cx="658" cy="654"/>
                          </a:xfrm>
                        </wpg:grpSpPr>
                        <wps:wsp>
                          <wps:cNvPr id="1657"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658"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659" name="Rectangle 32"/>
                        <wps:cNvSpPr>
                          <a:spLocks noChangeArrowheads="1"/>
                        </wps:cNvSpPr>
                        <wps:spPr bwMode="auto">
                          <a:xfrm>
                            <a:off x="2896870" y="585470"/>
                            <a:ext cx="6959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Ent TangCa</w:t>
                              </w:r>
                            </w:p>
                          </w:txbxContent>
                        </wps:txbx>
                        <wps:bodyPr rot="0" vert="horz" wrap="none" lIns="0" tIns="0" rIns="0" bIns="0" anchor="t" anchorCtr="0" upright="1">
                          <a:spAutoFit/>
                        </wps:bodyPr>
                      </wps:wsp>
                      <wps:wsp>
                        <wps:cNvPr id="1660"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61"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62"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663"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64"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65"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66" name="Rectangle 39"/>
                        <wps:cNvSpPr>
                          <a:spLocks noChangeArrowheads="1"/>
                        </wps:cNvSpPr>
                        <wps:spPr bwMode="auto">
                          <a:xfrm>
                            <a:off x="280035" y="832485"/>
                            <a:ext cx="11474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chi tiết tăng ca</w:t>
                              </w:r>
                            </w:p>
                          </w:txbxContent>
                        </wps:txbx>
                        <wps:bodyPr rot="0" vert="horz" wrap="none" lIns="0" tIns="0" rIns="0" bIns="0" anchor="t" anchorCtr="0" upright="1">
                          <a:spAutoFit/>
                        </wps:bodyPr>
                      </wps:wsp>
                      <wps:wsp>
                        <wps:cNvPr id="1667"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68"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69"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70" name="Rectangle 43"/>
                        <wps:cNvSpPr>
                          <a:spLocks noChangeArrowheads="1"/>
                        </wps:cNvSpPr>
                        <wps:spPr bwMode="auto">
                          <a:xfrm>
                            <a:off x="1406525" y="1138555"/>
                            <a:ext cx="11474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chi tiết tăng ca</w:t>
                              </w:r>
                            </w:p>
                          </w:txbxContent>
                        </wps:txbx>
                        <wps:bodyPr rot="0" vert="horz" wrap="none" lIns="0" tIns="0" rIns="0" bIns="0" anchor="t" anchorCtr="0" upright="1">
                          <a:spAutoFit/>
                        </wps:bodyPr>
                      </wps:wsp>
                      <wps:wsp>
                        <wps:cNvPr id="1671"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72"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73"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74"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75"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76"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677"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78"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79"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80" name="Rectangle 53"/>
                        <wps:cNvSpPr>
                          <a:spLocks noChangeArrowheads="1"/>
                        </wps:cNvSpPr>
                        <wps:spPr bwMode="auto">
                          <a:xfrm>
                            <a:off x="2559050" y="1830070"/>
                            <a:ext cx="7816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1681"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82"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83"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84"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685"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86"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87"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88"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689"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90"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91"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692"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1CA1D211" id="Canvas 1887" o:spid="_x0000_s1852"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">
                <v:shape id="_x0000_s1853" type="#_x0000_t75" style="position:absolute;width:38785;height:34899;visibility:visible;mso-wrap-style:square">
                  <v:fill o:detectmouseclick="t"/>
                  <v:path o:connecttype="none"/>
                </v:shape>
                <v:group id="Group 4" o:spid="_x0000_s1854"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EvcIAAADdAAAADwAAAGRycy9kb3ducmV2LnhtbERPTYvCMBC9L/gfwgje&#10;1rTKilSjiKh4EGFVEG9DM7bFZlKa2NZ/bxaEvc3jfc582ZlSNFS7wrKCeBiBIE6tLjhTcDlvv6cg&#10;nEfWWFomBS9ysFz0vuaYaNvyLzUnn4kQwi5BBbn3VSKlS3My6Ia2Ig7c3dYGfYB1JnWNbQg3pRxF&#10;0UQaLDg05FjROqf0cXoaBbsW29U43jSHx339up1/jtdDTEoN+t1qBsJT5//FH/deh/mTc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xxL3CAAAA3QAAAA8A&#10;AAAAAAAAAAAAAAAAqgIAAGRycy9kb3ducmV2LnhtbFBLBQYAAAAABAAEAPoAAACZAwAAAAA=&#10;">
                  <v:oval id="Oval 5" o:spid="_x0000_s1855"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88MIA&#10;AADdAAAADwAAAGRycy9kb3ducmV2LnhtbERPzYrCMBC+C/sOYRa8abqtuFqNsgri4sW1+gBDM7bF&#10;ZlKaqPXtzYLgbT6+35kvO1OLG7WusqzgaxiBIM6trrhQcDpuBhMQziNrrC2Tggc5WC4+enNMtb3z&#10;gW6ZL0QIYZeigtL7JpXS5SUZdEPbEAfubFuDPsC2kLrFewg3tYyjaCwNVhwaSmxoXVJ+ya5GwbTa&#10;/l1G2fbb7bqdX2WJjJPzXqn+Z/czA+Gp82/xy/2rw/xxEsP/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jzwwgAAAN0AAAAPAAAAAAAAAAAAAAAAAJgCAABkcnMvZG93&#10;bnJldi54bWxQSwUGAAAAAAQABAD1AAAAhwMAAAAA&#10;" filled="f" strokecolor="#903" strokeweight=".2pt"/>
                  <v:line id="Line 6" o:spid="_x0000_s1856"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GDmcQAAADdAAAADwAAAGRycy9kb3ducmV2LnhtbERPS2vCQBC+F/wPywi9NRsVQkndiFSF&#10;9lDBBxRvQ3aSjc3Optmtpv++KxS8zcf3nPlisK24UO8bxwomSQqCuHS64VrB8bB5egbhA7LG1jEp&#10;+CUPi2L0MMdcuyvv6LIPtYgh7HNUYELocil9aciiT1xHHLnK9RZDhH0tdY/XGG5bOU3TTFpsODYY&#10;7OjVUPm1/7EKsDXfn5vVdn2SH9lWkzydXfWu1ON4WL6ACDSEu/jf/abj/Gw2g9s38QR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YOZxAAAAN0AAAAPAAAAAAAAAAAA&#10;AAAAAKECAABkcnMvZG93bnJldi54bWxQSwUGAAAAAAQABAD5AAAAkgMAAAAA&#10;" strokecolor="#903" strokeweight=".2pt"/>
                  <v:line id="Line 7" o:spid="_x0000_s1857"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gb7cQAAADdAAAADwAAAGRycy9kb3ducmV2LnhtbERPS2vCQBC+C/0PyxR6001bCRKzStEK&#10;7aGCDxBvQ3aSjWZn0+xW47/vFgre5uN7Tj7vbSMu1PnasYLnUQKCuHC65krBfrcaTkD4gKyxcUwK&#10;buRhPnsY5Jhpd+UNXbahEjGEfYYKTAhtJqUvDFn0I9cSR650ncUQYVdJ3eE1httGviRJKi3WHBsM&#10;trQwVJy3P1YBNub7sFqu34/yK11rkseTKz+Venrs36YgAvXhLv53f+g4P30dw9838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BvtxAAAAN0AAAAPAAAAAAAAAAAA&#10;AAAAAKECAABkcnMvZG93bnJldi54bWxQSwUGAAAAAAQABAD5AAAAkgMAAAAA&#10;" strokecolor="#903" strokeweight=".2pt"/>
                  <v:shape id="Freeform 8" o:spid="_x0000_s1858"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tkcIA&#10;AADdAAAADwAAAGRycy9kb3ducmV2LnhtbERP32vCMBB+H+x/CDfY20y3oUg1StkQBEGwuj2fzdkW&#10;m0tJYlv/eyMIvt3H9/Pmy8E0oiPna8sKPkcJCOLC6ppLBYf96mMKwgdkjY1lUnAlD8vF68scU217&#10;3lGXh1LEEPYpKqhCaFMpfVGRQT+yLXHkTtYZDBG6UmqHfQw3jfxKkok0WHNsqLCln4qKc34xCrpi&#10;2IR1nv07a/+yQzPut7/HXqn3tyGbgQg0hKf44V7rOH/yPYb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DW2RwgAAAN0AAAAPAAAAAAAAAAAAAAAAAJgCAABkcnMvZG93&#10;bnJldi54bWxQSwUGAAAAAAQABAD1AAAAhwMAAAAA&#10;" path="m,54l54,r54,54e" filled="f" strokecolor="#903" strokeweight=".2pt">
                    <v:path arrowok="t" o:connecttype="custom" o:connectlocs="0,250;250,0;500,250" o:connectangles="0,0,0"/>
                  </v:shape>
                </v:group>
                <v:rect id="Rectangle 9" o:spid="_x0000_s1859"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Ja8AA&#10;AADdAAAADwAAAGRycy9kb3ducmV2LnhtbERP24rCMBB9X/Afwgi+rakKRapRlgVBl32x+gFDM71g&#10;MilJtPXvNwuCb3M419nuR2vEg3zoHCtYzDMQxJXTHTcKrpfD5xpEiMgajWNS8KQA+93kY4uFdgOf&#10;6VHGRqQQDgUqaGPsCylD1ZLFMHc9ceJq5y3GBH0jtcchhVsjl1mWS4sdp4YWe/puqbqVd6tAXsrD&#10;sC6Nz9zPsv41p+O5JqfUbDp+bUBEGuNb/HIfdZqfr3L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yJa8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860"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ksRMIAAADdAAAADwAAAGRycy9kb3ducmV2LnhtbERPTWsCMRC9C/6HMAVvmm0FK1ujFGFF&#10;e7KrF2/DZtxd3EzSTdT47xuh0Ns83ucsVtF04ka9by0reJ1kIIgrq1uuFRwPxXgOwgdkjZ1lUvAg&#10;D6vlcLDAXNs7f9OtDLVIIexzVNCE4HIpfdWQQT+xjjhxZ9sbDAn2tdQ93lO46eRbls2kwZZTQ4OO&#10;1g1Vl/JqFBQXF/X+3Eb9k7luW2xO1dd8p9ToJX5+gAgUw7/4z73Vaf5s+g7Pb9IJ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6ksRMIAAADdAAAADwAAAAAAAAAAAAAA&#10;AAChAgAAZHJzL2Rvd25yZXYueG1sUEsFBgAAAAAEAAQA+QAAAJADAAAAAA==&#10;" strokeweight="0">
                  <v:stroke dashstyle="3 1"/>
                </v:line>
                <v:rect id="Rectangle 11" o:spid="_x0000_s1861"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EGcUA&#10;AADdAAAADwAAAGRycy9kb3ducmV2LnhtbESPT2sCQQzF7wW/wxDBW521gtStoxRBKHqof/EadtKd&#10;pTuZZWfUtZ/eHITeEt7Le7/MFp2v1ZXaWAU2MBpmoIiLYCsuDRwPq9d3UDEhW6wDk4E7RVjMey8z&#10;zG248Y6u+1QqCeGYowGXUpNrHQtHHuMwNMSi/YTWY5K1LbVt8SbhvtZvWTbRHiuWBocNLR0Vv/uL&#10;N3Cmv800ro+nNW/d+LT75u2yYGMG/e7zA1SiLv2bn9dfVvAnY8GVb2QE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0QZxQAAAN0AAAAPAAAAAAAAAAAAAAAAAJgCAABkcnMv&#10;ZG93bnJldi54bWxQSwUGAAAAAAQABAD1AAAAigMAAAAA&#10;" strokecolor="#903" strokeweight=".2pt"/>
                <v:rect id="Rectangle 12" o:spid="_x0000_s1862"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hgsIA&#10;AADdAAAADwAAAGRycy9kb3ducmV2LnhtbERPS4vCMBC+C/sfwgjebKqCaDWKCAviHnysstehGZti&#10;MylN1K6/frMgeJuP7znzZWsrcafGl44VDJIUBHHudMmFgtP3Z38CwgdkjZVjUvBLHpaLj84cM+0e&#10;fKD7MRQihrDPUIEJoc6k9Lkhiz5xNXHkLq6xGCJsCqkbfMRwW8lhmo6lxZJjg8Ga1oby6/FmFfzQ&#10;82vqt6fzlvdmdD7seL/OWalet13NQARqw1v8cm90nD8eTeH/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GCwgAAAN0AAAAPAAAAAAAAAAAAAAAAAJgCAABkcnMvZG93&#10;bnJldi54bWxQSwUGAAAAAAQABAD1AAAAhwMAAAAA&#10;" strokecolor="#903" strokeweight=".2pt"/>
                <v:group id="Group 13" o:spid="_x0000_s1863"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oval id="Oval 14" o:spid="_x0000_s1864"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vCM8QA&#10;AADdAAAADwAAAGRycy9kb3ducmV2LnhtbERP22qDQBB9L+QflgnkrVmVKMVkE0KgRGihNNfXwZ2o&#10;xJ0Vd2vs33cLhb7N4VxntRlNKwbqXWNZQTyPQBCXVjdcKTgdX59fQDiPrLG1TAq+ycFmPXlaYa7t&#10;gz9pOPhKhBB2OSqove9yKV1Zk0E3tx1x4G62N+gD7Cupe3yEcNPKJIoyabDh0FBjR7uayvvhyyg4&#10;pu9pej2ncVJcsuGadPvi7WOv1Gw6bpcgPI3+X/znLnSYny1i+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LwjPEAAAA3QAAAA8AAAAAAAAAAAAAAAAAmAIAAGRycy9k&#10;b3ducmV2LnhtbFBLBQYAAAAABAAEAPUAAACJAwAAAAA=&#10;" fillcolor="#ffc" strokecolor="#1f1a17" strokeweight="0"/>
                  <v:line id="Line 15" o:spid="_x0000_s1865"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7D7wAAADdAAAADwAAAGRycy9kb3ducmV2LnhtbERPyQrCMBC9C/5DGMGbpoqIVKO4IHh1&#10;wfPQjG2xmYQmauvXG0HwNo+3zmLVmEo8qfalZQWjYQKCOLO65FzB5bwfzED4gKyxskwKWvKwWnY7&#10;C0y1ffGRnqeQixjCPkUFRQguldJnBRn0Q+uII3eztcEQYZ1LXeMrhptKjpNkKg2WHBsKdLQtKLuf&#10;HkbBtnVM3m0aO7PXzbvld2irnVL9XrOegwjUhL/45z7oOH86GcP3m3iCXH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Bl7D7wAAADdAAAADwAAAAAAAAAAAAAAAAChAgAA&#10;ZHJzL2Rvd25yZXYueG1sUEsFBgAAAAAEAAQA+QAAAIoDAAAAAA==&#10;" strokecolor="#1f1a17" strokeweight="0"/>
                  <v:line id="Line 16" o:spid="_x0000_s1866"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elL8AAADdAAAADwAAAGRycy9kb3ducmV2LnhtbERPS4vCMBC+C/sfwizszab7QKQaZXVZ&#10;8GoVz0MztsVmEppsX7/eCAve5uN7zno7mEZ01PrasoL3JAVBXFhdc6ngfPqdL0H4gKyxsUwKRvKw&#10;3bzM1php2/ORujyUIoawz1BBFYLLpPRFRQZ9Yh1x5K62NRgibEupW+xjuGnkR5oupMGaY0OFjvYV&#10;Fbf8zyjYj47Ju91gl/aym0aewtj8KPX2OnyvQAQawlP87z7oOH/x9QmPb+IJcn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XelL8AAADdAAAADwAAAAAAAAAAAAAAAACh&#10;AgAAZHJzL2Rvd25yZXYueG1sUEsFBgAAAAAEAAQA+QAAAI0DAAAAAA==&#10;" strokecolor="#1f1a17" strokeweight="0"/>
                </v:group>
                <v:rect id="Rectangle 17" o:spid="_x0000_s1867"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B+r8A&#10;AADdAAAADwAAAGRycy9kb3ducmV2LnhtbERP24rCMBB9X/Afwgi+rakiIl2jiCCo+GLdDxia6QWT&#10;SUmirX9vhIV9m8O5zno7WCOe5EPrWMFsmoEgLp1uuVbwezt8r0CEiKzROCYFLwqw3Yy+1phr1/OV&#10;nkWsRQrhkKOCJsYulzKUDVkMU9cRJ65y3mJM0NdSe+xTuDVynmVLabHl1NBgR/uGynvxsArkrTj0&#10;q8L4zJ3n1cWcjteKnFKT8bD7ARFpiP/iP/dRp/nLx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1MH6vwAAAN0AAAAPAAAAAAAAAAAAAAAAAJgCAABkcnMvZG93bnJl&#10;di54bWxQSwUGAAAAAAQABAD1AAAAhAM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868"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k1cMAAADdAAAADwAAAGRycy9kb3ducmV2LnhtbERPTWvCQBC9F/wPyxS81U2LFUndSBEi&#10;1lMbvXgbsmMSkp3dZlfd/nu3UOhtHu9zVutoBnGl0XeWFTzPMhDEtdUdNwqOh/JpCcIHZI2DZVLw&#10;Qx7WxeRhhbm2N/6iaxUakULY56igDcHlUvq6JYN+Zh1x4s52NBgSHBupR7ylcDPIlyxbSIMdp4YW&#10;HW1aqvvqYhSUvYv689xF/Z25YVduT/V++aHU9DG+v4EIFMO/+M+902n+Yv4Kv9+kE2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xZNXDAAAA3QAAAA8AAAAAAAAAAAAA&#10;AAAAoQIAAGRycy9kb3ducmV2LnhtbFBLBQYAAAAABAAEAPkAAACRAwAAAAA=&#10;" strokeweight="0">
                  <v:stroke dashstyle="3 1"/>
                </v:line>
                <v:rect id="Rectangle 19" o:spid="_x0000_s1869"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GjcQA&#10;AADdAAAADwAAAGRycy9kb3ducmV2LnhtbERPTWvCQBC9F/oflin0Vje1EmzMKkUQij2oqcHrkJ1m&#10;Q7OzIbvV1F/vCoK3ebzPyReDbcWRet84VvA6SkAQV043XCvYf69epiB8QNbYOiYF/+RhMX98yDHT&#10;7sQ7OhahFjGEfYYKTAhdJqWvDFn0I9cRR+7H9RZDhH0tdY+nGG5bOU6SVFpsODYY7GhpqPot/qyC&#10;A52/3v16X655a97K3Ya3y4qVen4aPmYgAg3hLr65P3Wcn05SuH4TT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Bo3EAAAA3QAAAA8AAAAAAAAAAAAAAAAAmAIAAGRycy9k&#10;b3ducmV2LnhtbFBLBQYAAAAABAAEAPUAAACJAwAAAAA=&#10;" strokecolor="#903" strokeweight=".2pt"/>
                <v:rect id="Rectangle 20" o:spid="_x0000_s1870"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jFsMA&#10;AADdAAAADwAAAGRycy9kb3ducmV2LnhtbERPTWvCQBC9F/wPywi91U1VtKZZRQRB9FC1Bq9DdpoN&#10;zc6G7FbT/vquIHibx/ucbNHZWlyo9ZVjBa+DBARx4XTFpYLT5/rlDYQPyBprx6Tglzws5r2nDFPt&#10;rnygyzGUIoawT1GBCaFJpfSFIYt+4BriyH251mKIsC2lbvEaw20th0kykRYrjg0GG1oZKr6PP1bB&#10;mf52M7895Vvem1F++OD9qmClnvvd8h1EoC48xHf3Rsf5k/EUb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jFsMAAADdAAAADwAAAAAAAAAAAAAAAACYAgAAZHJzL2Rv&#10;d25yZXYueG1sUEsFBgAAAAAEAAQA9QAAAIgDAAAAAA==&#10;" strokecolor="#903" strokeweight=".2pt"/>
                <v:group id="Group 21" o:spid="_x0000_s1871"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0eXc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q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HNHl3IAAAA&#10;3QAAAA8AAAAAAAAAAAAAAAAAqgIAAGRycy9kb3ducmV2LnhtbFBLBQYAAAAABAAEAPoAAACfAwAA&#10;AAA=&#10;">
                  <v:oval id="Oval 22" o:spid="_x0000_s1872"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3ONcQA&#10;AADdAAAADwAAAGRycy9kb3ducmV2LnhtbERPTWvCQBC9C/6HZYTedGMwoU1dRQQxUKGobb0O2WkS&#10;mp0N2W1M/71bELzN433Ocj2YRvTUudqygvksAkFcWF1zqeDjvJs+g3AeWWNjmRT8kYP1ajxaYqbt&#10;lY/Un3wpQgi7DBVU3reZlK6oyKCb2ZY4cN+2M+gD7EqpO7yGcNPIOIpSabDm0FBhS9uKip/Tr1Fw&#10;Tg5JcvlM5nH+lfaXuN3nb+97pZ4mw+YVhKfBP8R3d67D/HTxAv/fh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9zjXEAAAA3QAAAA8AAAAAAAAAAAAAAAAAmAIAAGRycy9k&#10;b3ducmV2LnhtbFBLBQYAAAAABAAEAPUAAACJAwAAAAA=&#10;" fillcolor="#ffc" strokecolor="#1f1a17" strokeweight="0"/>
                  <v:line id="Line 23" o:spid="_x0000_s1873"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VWMUAAADdAAAADwAAAGRycy9kb3ducmV2LnhtbESPQWvCQBCF7wX/wzJCb3WjULHRVUQU&#10;vFgw2vuQHZNgdjZmVxP99Z1DobcZ3pv3vlmselerB7Wh8mxgPEpAEefeVlwYOJ92HzNQISJbrD2T&#10;gScFWC0HbwtMre/4SI8sFkpCOKRooIyxSbUOeUkOw8g3xKJdfOswytoW2rbYSbir9SRJptphxdJQ&#10;YkObkvJrdncG1tsZft36zc/xkE2+t83+1B3uL2Peh/16DipSH//Nf9d7K/jTT+GXb2QE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GVWMUAAADdAAAADwAAAAAAAAAA&#10;AAAAAAChAgAAZHJzL2Rvd25yZXYueG1sUEsFBgAAAAAEAAQA+QAAAJMDAAAAAA==&#10;" strokecolor="#1f1a17" strokeweight="0"/>
                  <v:line id="Line 24" o:spid="_x0000_s1874"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f/MMAAADdAAAADwAAAGRycy9kb3ducmV2LnhtbERPTWuDQBC9B/Iflgn0lqwKTYrNKsWQ&#10;0muSHtrb4E7V6s6KuxqbX98NFHqbx/ucfT6bTkw0uMaygngTgSAurW64UvB+Oa6fQDiPrLGzTAp+&#10;yEGeLRd7TLW98omms69ECGGXooLa+z6V0pU1GXQb2xMH7ssOBn2AQyX1gNcQbjqZRNFWGmw4NNTY&#10;U1FT2Z5Ho4Cnsd1V0ac7TD4pXsvk1nzcvpV6WM0vzyA8zf5f/Od+02H+9jGG+zfhB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hH/zDAAAA3QAAAA8AAAAAAAAAAAAA&#10;AAAAoQIAAGRycy9kb3ducmV2LnhtbFBLBQYAAAAABAAEAPkAAACRAwAAAAA=&#10;" strokecolor="#1f1a17" strokeweight="0"/>
                </v:group>
                <v:rect id="Rectangle 25" o:spid="_x0000_s1875" style="position:absolute;left:16605;top:5727;width:127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IRBMQA&#10;AADdAAAADwAAAGRycy9kb3ducmV2LnhtbERPTWvCQBC9C/0PyxR6kboxoNjUVYogeCiIsYf2NmTH&#10;bGx2NmRXE/31riB4m8f7nPmyt7U4U+srxwrGowQEceF0xaWCn/36fQbCB2SNtWNScCEPy8XLYI6Z&#10;dh3v6JyHUsQQ9hkqMCE0mZS+MGTRj1xDHLmDay2GCNtS6ha7GG5rmSbJVFqsODYYbGhlqPjPT1bB&#10;evtbEV/lbvgx69yxSP9y890o9fbaf32CCNSHp/jh3ug4fzpJ4f5NP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SEQT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XemChiTietTangCa  </w:t>
                        </w:r>
                      </w:p>
                    </w:txbxContent>
                  </v:textbox>
                </v:rect>
                <v:line id="Line 26" o:spid="_x0000_s1876"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P58MAAADdAAAADwAAAGRycy9kb3ducmV2LnhtbERPTWvCQBC9F/wPyxS81U0rFUndSBEi&#10;1lMbvXgbsmMSkp3dZlfd/nu3UOhtHu9zVutoBnGl0XeWFTzPMhDEtdUdNwqOh/JpCcIHZI2DZVLw&#10;Qx7WxeRhhbm2N/6iaxUakULY56igDcHlUvq6JYN+Zh1x4s52NBgSHBupR7ylcDPIlyxbSIMdp4YW&#10;HW1aqvvqYhSUvYv689xF/Z25YVduT/V++aHU9DG+v4EIFMO/+M+902n+4nUOv9+kE2R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Nz+fDAAAA3QAAAA8AAAAAAAAAAAAA&#10;AAAAoQIAAGRycy9kb3ducmV2LnhtbFBLBQYAAAAABAAEAPkAAACRAwAAAAA=&#10;" strokeweight="0">
                  <v:stroke dashstyle="3 1"/>
                </v:line>
                <v:rect id="Rectangle 27" o:spid="_x0000_s1877"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rvMQA&#10;AADdAAAADwAAAGRycy9kb3ducmV2LnhtbERPS2vCQBC+F/oflhG81Y1aQxuzkSIIRQ8+qngdstNs&#10;aHY2ZLea+uu7BaG3+fieky9624gLdb52rGA8SkAQl07XXCk4fqyeXkD4gKyxcUwKfsjDonh8yDHT&#10;7sp7uhxCJWII+wwVmBDaTEpfGrLoR64ljtyn6yyGCLtK6g6vMdw2cpIkqbRYc2ww2NLSUPl1+LYK&#10;znTbvPr18bTmnZme9lveLUtWajjo3+YgAvXhX3x3v+s4P509w9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Vq7zEAAAA3QAAAA8AAAAAAAAAAAAAAAAAmAIAAGRycy9k&#10;b3ducmV2LnhtbFBLBQYAAAAABAAEAPUAAACJAwAAAAA=&#10;" strokecolor="#903" strokeweight=".2pt"/>
                <v:rect id="Rectangle 28" o:spid="_x0000_s1878"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OJ8QA&#10;AADdAAAADwAAAGRycy9kb3ducmV2LnhtbERPTWvCQBC9F/oflin01mysKBpdpQgFsYcmUfE6ZMds&#10;MDsbsltN++u7hYK3ebzPWa4H24or9b5xrGCUpCCIK6cbrhUc9u8vMxA+IGtsHZOCb/KwXj0+LDHT&#10;7sYFXctQixjCPkMFJoQuk9JXhiz6xHXEkTu73mKIsK+l7vEWw20rX9N0Ki02HBsMdrQxVF3KL6vg&#10;RD8fc787HHecm/Gx+OR8U7FSz0/D2wJEoCHcxf/urY7zp5MJ/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ZDifEAAAA3QAAAA8AAAAAAAAAAAAAAAAAmAIAAGRycy9k&#10;b3ducmV2LnhtbFBLBQYAAAAABAAEAPUAAACJAwAAAAA=&#10;" strokecolor="#903" strokeweight=".2pt"/>
                <v:group id="Group 29" o:spid="_x0000_s1879"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e5acMAAADdAAAADwAAAGRycy9kb3ducmV2LnhtbERPTYvCMBC9L/gfwgh7&#10;W9MqFqlGEXFlDyKsCuJtaMa22ExKk23rvzeCsLd5vM9ZrHpTiZYaV1pWEI8iEMSZ1SXnCs6n768Z&#10;COeRNVaWScGDHKyWg48Fptp2/Evt0ecihLBLUUHhfZ1K6bKCDLqRrYkDd7ONQR9gk0vdYBfCTSXH&#10;UZRIgyWHhgJr2hSU3Y9/RsGuw249ibft/n7bPK6n6eGyj0mpz2G/noPw1Pt/8dv9o8P8ZJr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x7lpwwAAAN0AAAAP&#10;AAAAAAAAAAAAAAAAAKoCAABkcnMvZG93bnJldi54bWxQSwUGAAAAAAQABAD6AAAAmgMAAAAA&#10;">
                  <v:oval id="Oval 30" o:spid="_x0000_s1880"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nRsEA&#10;AADdAAAADwAAAGRycy9kb3ducmV2LnhtbERPS4vCMBC+C/6HMII3Td3ig2oUVxDEw8KqeB6asak2&#10;k9JErf/eCAt7m4/vOYtVayvxoMaXjhWMhgkI4tzpkgsFp+N2MAPhA7LGyjEpeJGH1bLbWWCm3ZN/&#10;6XEIhYgh7DNUYEKoMyl9bsiiH7qaOHIX11gMETaF1A0+Y7it5FeSTKTFkmODwZo2hvLb4W4VcHXb&#10;X9OzMXnxPT0i/qRhs0uV6vfa9RxEoDb8i//cOx3nT8ZT+HwTT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wZ0bBAAAA3QAAAA8AAAAAAAAAAAAAAAAAmAIAAGRycy9kb3du&#10;cmV2LnhtbFBLBQYAAAAABAAEAPUAAACGAwAAAAA=&#10;" fillcolor="#ffc" strokecolor="#242728" strokeweight=".05pt"/>
                  <v:line id="Line 31" o:spid="_x0000_s1881"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xcUAAADdAAAADwAAAGRycy9kb3ducmV2LnhtbESPQWvCQBCF7wX/wzKCt7ox2CCpq4gg&#10;9BKwVvE6zU6T1OxsyG5j/PedQ6G3Gd6b975Zb0fXqoH60Hg2sJgnoIhLbxuuDJw/Ds8rUCEiW2w9&#10;k4EHBdhuJk9rzK2/8zsNp1gpCeGQo4E6xi7XOpQ1OQxz3xGL9uV7h1HWvtK2x7uEu1anSZJphw1L&#10;Q40d7Wsqb6cfZ8B9D2NBxyKNq71fpqHg7PJ5NWY2HXevoCKN8d/8d/1mBT97EVz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2+xcUAAADdAAAADwAAAAAAAAAA&#10;AAAAAAChAgAAZHJzL2Rvd25yZXYueG1sUEsFBgAAAAAEAAQA+QAAAJMDAAAAAA==&#10;" strokecolor="#242728" strokeweight=".05pt"/>
                </v:group>
                <v:rect id="Rectangle 32" o:spid="_x0000_s1882" style="position:absolute;left:28968;top:5854;width:6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4ucAA&#10;AADdAAAADwAAAGRycy9kb3ducmV2LnhtbERP24rCMBB9F/yHMIJvmioobjWKCIIu+2LdDxia6QWT&#10;SUmirX+/WVjYtzmc6+wOgzXiRT60jhUs5hkI4tLplmsF3/fzbAMiRGSNxjEpeFOAw3482mGuXc83&#10;ehWxFimEQ44Kmhi7XMpQNmQxzF1HnLjKeYsxQV9L7bFP4dbIZZatpcWWU0ODHZ0aKh/F0yqQ9+Lc&#10;bwrjM/e5rL7M9XKryCk1nQzHLYhIQ/wX/7kvOs1frz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z4uc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Ent TangCa</w:t>
                        </w:r>
                      </w:p>
                    </w:txbxContent>
                  </v:textbox>
                </v:rect>
                <v:line id="Line 33" o:spid="_x0000_s1883"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bLcUAAADdAAAADwAAAGRycy9kb3ducmV2LnhtbESPQW/CMAyF70j7D5EncYMUDhXqCGhC&#10;6gScNrbLblZj2orGyZoA4d/Ph0m72XrP731eb7Mb1I3G2Hs2sJgXoIgbb3tuDXx91rMVqJiQLQ6e&#10;ycCDImw3T5M1Vtbf+YNup9QqCeFYoYEupVBpHZuOHMa5D8Sinf3oMMk6ttqOeJdwN+hlUZTaYc/S&#10;0GGgXUfN5XR1BupLyPb93Gf7U4RhX799N8fVwZjpc359AZUop3/z3/XeCn5ZCr98IyPo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bLcUAAADdAAAADwAAAAAAAAAA&#10;AAAAAAChAgAAZHJzL2Rvd25yZXYueG1sUEsFBgAAAAAEAAQA+QAAAJMDAAAAAA==&#10;" strokeweight="0">
                  <v:stroke dashstyle="3 1"/>
                </v:line>
                <v:rect id="Rectangle 34" o:spid="_x0000_s1884"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7CmcEA&#10;AADdAAAADwAAAGRycy9kb3ducmV2LnhtbERPS4vCMBC+L+x/CLOwtzV1F4pWo4iwIHrwjdehGZti&#10;MylN1OqvN4LgbT6+5wzHra3EhRpfOlbQ7SQgiHOnSy4U7Lb/Pz0QPiBrrByTght5GI8+P4aYaXfl&#10;NV02oRAxhH2GCkwIdSalzw1Z9B1XE0fu6BqLIcKmkLrBawy3lfxNklRaLDk2GKxpaig/bc5WwYHu&#10;i76f7/ZzXpm//XrJq2nOSn1/tZMBiEBteItf7pmO89O0C89v4gly9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OwpnBAAAA3QAAAA8AAAAAAAAAAAAAAAAAmAIAAGRycy9kb3du&#10;cmV2LnhtbFBLBQYAAAAABAAEAPUAAACGAwAAAAA=&#10;" strokecolor="#903" strokeweight=".2pt"/>
                <v:rect id="Rectangle 35" o:spid="_x0000_s1885"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7sIA&#10;AADdAAAADwAAAGRycy9kb3ducmV2LnhtbERPTYvCMBC9C/6HMII3TVUoazWKCMKih1VX8To0Y1Ns&#10;JqXJat1fb4SFvc3jfc582dpK3KnxpWMFo2ECgjh3uuRCwel7M/gA4QOyxsoxKXiSh+Wi25ljpt2D&#10;D3Q/hkLEEPYZKjAh1JmUPjdk0Q9dTRy5q2sshgibQuoGHzHcVnKcJKm0WHJsMFjT2lB+O/5YBRf6&#10;3U399nTe8t5Mzocv3q9zVqrfa1czEIHa8C/+c3/qOD9Nx/D+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FzuwgAAAN0AAAAPAAAAAAAAAAAAAAAAAJgCAABkcnMvZG93&#10;bnJldi54bWxQSwUGAAAAAAQABAD1AAAAhwMAAAAA&#10;" strokecolor="#903" strokeweight=".2pt"/>
                <v:line id="Line 36" o:spid="_x0000_s1886"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shMQAAADdAAAADwAAAGRycy9kb3ducmV2LnhtbERPTWvCQBC9F/wPywi9NZtaCJK6kVIV&#10;6kGhWijehuwkmzY7G7Nbjf/eLQje5vE+ZzYfbCtO1PvGsYLnJAVBXDrdcK3ga796moLwAVlj65gU&#10;XMjDvBg9zDDX7syfdNqFWsQQ9jkqMCF0uZS+NGTRJ64jjlzleoshwr6WusdzDLetnKRpJi02HBsM&#10;dvRuqPzd/VkF2Jrj92qxXR7kJttqkocfV62VehwPb68gAg3hLr65P3Scn2Uv8P9NP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qyExAAAAN0AAAAPAAAAAAAAAAAA&#10;AAAAAKECAABkcnMvZG93bnJldi54bWxQSwUGAAAAAAQABAD5AAAAkgMAAAAA&#10;" strokecolor="#903" strokeweight=".2pt"/>
                <v:line id="Line 37" o:spid="_x0000_s1887"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Ee8QAAADdAAAADwAAAGRycy9kb3ducmV2LnhtbERPS4vCMBC+L/gfwgheZE0Utytdo4gg&#10;iCwsPi7ehmZsuzaT0kRb/71ZWPA2H99z5svOVuJOjS8daxiPFAjizJmScw2n4+Z9BsIHZIOVY9Lw&#10;IA/LRe9tjqlxLe/pfgi5iCHsU9RQhFCnUvqsIIt+5GriyF1cYzFE2OTSNNjGcFvJiVKJtFhybCiw&#10;pnVB2fVwsxrq48fme/wzlO3vrvxUanh+3LZnrQf9bvUFIlAXXuJ/99bE+Ukyhb9v4gl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QR7xAAAAN0AAAAPAAAAAAAAAAAA&#10;AAAAAKECAABkcnMvZG93bnJldi54bWxQSwUGAAAAAAQABAD5AAAAkgMAAAAA&#10;" strokecolor="#903" strokeweight=".7pt"/>
                <v:line id="Line 38" o:spid="_x0000_s1888"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isUAAADdAAAADwAAAGRycy9kb3ducmV2LnhtbERPTWvCQBC9F/oflil4qxtFQxtdRURF&#10;EIqmPeQ4ZMckbXY2ZFeT9te7QsHbPN7nzJe9qcWVWldZVjAaRiCIc6srLhR8fW5f30A4j6yxtkwK&#10;fsnBcvH8NMdE245PdE19IUIIuwQVlN43iZQuL8mgG9qGOHBn2xr0AbaF1C12IdzUchxFsTRYcWgo&#10;saF1SflPejEKpvIw2eyy3fHUffejv/f045BlF6UGL/1qBsJT7x/if/deh/lxPIX7N+EE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R/isUAAADdAAAADwAAAAAAAAAA&#10;AAAAAAChAgAAZHJzL2Rvd25yZXYueG1sUEsFBgAAAAAEAAQA+QAAAJMDAAAAAA==&#10;" strokecolor="#903" strokeweight=".7pt"/>
                <v:rect id="Rectangle 39" o:spid="_x0000_s1889" style="position:absolute;left:2800;top:8324;width:1147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dr8A&#10;AADdAAAADwAAAGRycy9kb3ducmV2LnhtbERPzYrCMBC+L/gOYQRva6qHIl2jiCCoeLHuAwzN9IdN&#10;JiWJtr69EYS9zcf3O+vtaI14kA+dYwWLeQaCuHK640bB7+3wvQIRIrJG45gUPCnAdjP5WmOh3cBX&#10;epSxESmEQ4EK2hj7QspQtWQxzF1PnLjaeYsxQd9I7XFI4dbIZZbl0mLHqaHFnvYtVX/l3SqQt/Iw&#10;rErjM3de1hdzOl5rckrNpuPuB0SkMf6LP+6jTvPzPIf3N+kE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6Z2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chi tiết tăng ca</w:t>
                        </w:r>
                      </w:p>
                    </w:txbxContent>
                  </v:textbox>
                </v:rect>
                <v:line id="Line 40" o:spid="_x0000_s1890"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qh8QAAADdAAAADwAAAGRycy9kb3ducmV2LnhtbERPTWvCQBC9F/wPywi9NZv2kJboRqQq&#10;1EMFbaF4G7KTbDQ7m2ZXjf/eFQq9zeN9znQ22FacqfeNYwXPSQqCuHS64VrB99fq6Q2ED8gaW8ek&#10;4EoeZsXoYYq5dhfe0nkXahFD2OeowITQ5VL60pBFn7iOOHKV6y2GCPta6h4vMdy28iVNM2mx4dhg&#10;sKN3Q+Vxd7IKsDW/P6vFZrmXn9lGk9wfXLVW6nE8zCcgAg3hX/zn/tBxfpa9wv2beII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aqHxAAAAN0AAAAPAAAAAAAAAAAA&#10;AAAAAKECAABkcnMvZG93bnJldi54bWxQSwUGAAAAAAQABAD5AAAAkgMAAAAA&#10;" strokecolor="#903" strokeweight=".2pt"/>
                <v:line id="Line 41" o:spid="_x0000_s1891"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gOfscAAADdAAAADwAAAGRycy9kb3ducmV2LnhtbESPQWvCQBCF74X+h2UKXqTuKhhL6ipF&#10;EEQKUu3F25CdJmmzsyG7mvjvOwfB2wzvzXvfLNeDb9SVulgHtjCdGFDERXA1lxa+T9vXN1AxITts&#10;ApOFG0VYr56flpi70PMXXY+pVBLCMUcLVUptrnUsKvIYJ6ElFu0ndB6TrF2pXYe9hPtGz4zJtMea&#10;paHCljYVFX/Hi7fQnubbz+lhrPvffb0wZny+XXZna0cvw8c7qERDepjv1zsn+FkmuPKNj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aA5+xwAAAN0AAAAPAAAAAAAA&#10;AAAAAAAAAKECAABkcnMvZG93bnJldi54bWxQSwUGAAAAAAQABAD5AAAAlQMAAAAA&#10;" strokecolor="#903" strokeweight=".7pt"/>
                <v:line id="Line 42" o:spid="_x0000_s1892"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1j8UAAADdAAAADwAAAGRycy9kb3ducmV2LnhtbERPTWvCQBC9C/6HZYTedGNpQ01dRUor&#10;BaFo2kOOQ3ZMotnZkF1N9Ne7QsHbPN7nzJe9qcWZWldZVjCdRCCIc6srLhT8/X6N30A4j6yxtkwK&#10;LuRguRgO5pho2/GOzqkvRAhhl6CC0vsmkdLlJRl0E9sQB25vW4M+wLaQusUuhJtaPkdRLA1WHBpK&#10;bOijpPyYnoyCV7l5+Vxn6+2uO/TT6yz92WTZSamnUb96B+Gp9w/xv/tbh/lxPIP7N+EE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1j8UAAADdAAAADwAAAAAAAAAA&#10;AAAAAAChAgAAZHJzL2Rvd25yZXYueG1sUEsFBgAAAAAEAAQA+QAAAJMDAAAAAA==&#10;" strokecolor="#903" strokeweight=".7pt"/>
                <v:rect id="Rectangle 43" o:spid="_x0000_s1893" style="position:absolute;left:14065;top:11385;width:1147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NRMQA&#10;AADdAAAADwAAAGRycy9kb3ducmV2LnhtbESPT2sCMRDF70K/Q5hCb5qtB5XVKKUg2NKLqx9g2Mz+&#10;oclkSVJ3/fbOoeBthvfmvd/sDpN36kYx9YENvC8KUMR1sD23Bq6X43wDKmVkiy4wGbhTgsP+ZbbD&#10;0oaRz3SrcqskhFOJBrqch1LrVHfkMS3CQCxaE6LHLGtstY04Srh3elkUK+2xZ2nocKDPjurf6s8b&#10;0JfqOG4qF4vwvWx+3Nfp3FAw5u11+tiCyjTlp/n/+mQFf7UW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DUT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chi tiết tăng ca</w:t>
                        </w:r>
                      </w:p>
                    </w:txbxContent>
                  </v:textbox>
                </v:rect>
                <v:line id="Line 44" o:spid="_x0000_s1894"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UBtcMAAADdAAAADwAAAGRycy9kb3ducmV2LnhtbERPTYvCMBC9C/6HMMLeNNVDlWoU2V1h&#10;PSisCuJtaMambjOpTdTuv98sCN7m8T5ntmhtJe7U+NKxguEgAUGcO11yoeCwX/UnIHxA1lg5JgW/&#10;5GEx73ZmmGn34G+670IhYgj7DBWYEOpMSp8bsugHriaO3Nk1FkOETSF1g48Ybis5SpJUWiw5Nhis&#10;6d1Q/rO7WQVYmetx9bH9PMlNutUkTxd3Xiv11muXUxCB2vASP91fOs5Px0P4/yae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lAbXDAAAA3QAAAA8AAAAAAAAAAAAA&#10;AAAAoQIAAGRycy9kb3ducmV2LnhtbFBLBQYAAAAABAAEAPkAAACRAwAAAAA=&#10;" strokecolor="#903" strokeweight=".2pt"/>
                <v:line id="Line 45" o:spid="_x0000_s1895"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efwsQAAADdAAAADwAAAGRycy9kb3ducmV2LnhtbERPTWvCQBC9C/0Pywi96UYPaYluRNoK&#10;9VBBWxBvQ3aSjc3OptlV4793hYK3ebzPmS9624gzdb52rGAyTkAQF07XXCn4+V6NXkH4gKyxcUwK&#10;ruRhkT8N5phpd+EtnXehEjGEfYYKTAhtJqUvDFn0Y9cSR650ncUQYVdJ3eElhttGTpMklRZrjg0G&#10;W3ozVPzuTlYBNuZvv3rffBzkV7rRJA9HV66Veh72yxmIQH14iP/dnzrOT1+mcP8mni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5/CxAAAAN0AAAAPAAAAAAAAAAAA&#10;AAAAAKECAABkcnMvZG93bnJldi54bWxQSwUGAAAAAAQABAD5AAAAkgMAAAAA&#10;" strokecolor="#903" strokeweight=".2pt"/>
                <v:line id="Line 46" o:spid="_x0000_s1896"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A6ccAAADdAAAADwAAAGRycy9kb3ducmV2LnhtbESPQU8CMRCF7yb8h2ZMvBjpAmY1K4Wg&#10;RuOBCwvhPNmOuw3badlWduHXWxMTbjN5733zZr4cbCtO1AXjWMFknIEgrpw2XCvYbT8enkGEiKyx&#10;dUwKzhRguRjdzLHQrucNncpYiwThUKCCJkZfSBmqhiyGsfPESft2ncWY1q6WusM+wW0rp1mWS4uG&#10;04UGPb01VB3KH5soF+Nf14f72ePwbvLpUe899Z9K3d0OqxcQkYZ4Nf+nv3Sqnz/N4O+bNIJ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cDpxwAAAN0AAAAPAAAAAAAA&#10;AAAAAAAAAKECAABkcnMvZG93bnJldi54bWxQSwUGAAAAAAQABAD5AAAAlQMAAAAA&#10;" strokecolor="#903" strokeweight=".2pt"/>
                <v:line id="Line 47" o:spid="_x0000_s1897"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g6X8UAAADdAAAADwAAAGRycy9kb3ducmV2LnhtbERPyWrDMBC9F/oPYgq9NXKXLDhRQjGU&#10;hBBodshtsKa2qTUylurY+fooUMhtHm+dyaw1pWiodoVlBa+9CARxanXBmYL97utlBMJ5ZI2lZVLQ&#10;kYPZ9PFhgrG2Z95Qs/WZCCHsYlSQe1/FUro0J4OuZyviwP3Y2qAPsM6krvEcwk0p36JoIA0WHBpy&#10;rCjJKf3d/hkF/fU3J8nlfX7omtXytOnSBR1XSj0/tZ9jEJ5afxf/uxc6zB8MP+D2TThBT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g6X8UAAADdAAAADwAAAAAAAAAA&#10;AAAAAAChAgAAZHJzL2Rvd25yZXYueG1sUEsFBgAAAAAEAAQA+QAAAJMDAAAAAA==&#10;" strokecolor="#903" strokeweight=".7pt"/>
                <v:line id="Line 48" o:spid="_x0000_s1898"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A3PcUAAADdAAAADwAAAGRycy9kb3ducmV2LnhtbERPTWvCQBC9F/wPywi9BN21YCzRVaQQ&#10;kFKQai/ehuw0Sc3OhuzGxH/fFQq9zeN9zmY32kbcqPO1Yw2LuQJBXDhTc6nh65zPXkH4gGywcUwa&#10;7uRht508bTAzbuBPup1CKWII+ww1VCG0mZS+qMiin7uWOHLfrrMYIuxKaTocYrht5ItSqbRYc2yo&#10;sKW3iorrqbca2vMy/1gcEzn8vNcrpZLLvT9ctH6ejvs1iEBj+Bf/uQ8mzk9XS3h8E0+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A3PcUAAADdAAAADwAAAAAAAAAA&#10;AAAAAAChAgAAZHJzL2Rvd25yZXYueG1sUEsFBgAAAAAEAAQA+QAAAJMDAAAAAA==&#10;" strokecolor="#903" strokeweight=".7pt"/>
                <v:rect id="Rectangle 49" o:spid="_x0000_s1899"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wq8AA&#10;AADdAAAADwAAAGRycy9kb3ducmV2LnhtbERPzYrCMBC+C/sOYYS9aaqHrlSjiCC44sXqAwzN9AeT&#10;SUmytvv2ZkHY23x8v7PZjdaIJ/nQOVawmGcgiCunO24U3G/H2QpEiMgajWNS8EsBdtuPyQYL7Qa+&#10;0rOMjUghHApU0MbYF1KGqiWLYe564sTVzluMCfpGao9DCrdGLrMslxY7Tg0t9nRoqXqUP1aBvJXH&#10;YVUan7nzsr6Y79O1JqfU53Tcr0FEGuO/+O0+6TQ//8rh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Ywq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900"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A8WsMAAADdAAAADwAAAGRycy9kb3ducmV2LnhtbERPS2vCQBC+F/wPyxS8NZt6iJK6iviA&#10;9lChKhRvQ3bMRrOzaXbV+O/dguBtPr7njKedrcWFWl85VvCepCCIC6crLhXstqu3EQgfkDXWjknB&#10;jTxMJ72XMebaXfmHLptQihjCPkcFJoQml9IXhiz6xDXEkTu41mKIsC2lbvEaw20tB2maSYsVxwaD&#10;Dc0NFafN2SrA2vz9rhbr5V5+Z2tNcn90hy+l+q/d7ANEoC48xQ/3p47zs+EQ/r+JJ8jJ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PFrDAAAA3QAAAA8AAAAAAAAAAAAA&#10;AAAAoQIAAGRycy9kb3ducmV2LnhtbFBLBQYAAAAABAAEAPkAAACRAwAAAAA=&#10;" strokecolor="#903" strokeweight=".2pt"/>
                <v:line id="Line 51" o:spid="_x0000_s1901"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Yo8cAAADdAAAADwAAAGRycy9kb3ducmV2LnhtbESPT2vCQBDF74V+h2UKvYjuWvAP0VVK&#10;QZAilKoXb0N2TGKzsyG7mvjtnYPQ2wzvzXu/Wa57X6sbtbEKbGE8MqCI8+AqLiwcD5vhHFRMyA7r&#10;wGThThHWq9eXJWYudPxLt30qlIRwzNBCmVKTaR3zkjzGUWiIRTuH1mOStS20a7GTcF/rD2Om2mPF&#10;0lBiQ18l5X/7q7fQHCab3fhnoLvLdzUzZnC6X7cna9/f+s8FqER9+jc/r7dO8KczwZVvZAS9e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sZijxwAAAN0AAAAPAAAAAAAA&#10;AAAAAAAAAKECAABkcnMvZG93bnJldi54bWxQSwUGAAAAAAQABAD5AAAAlQMAAAAA&#10;" strokecolor="#903" strokeweight=".7pt"/>
                <v:line id="Line 52" o:spid="_x0000_s1902"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DjUsYAAADdAAAADwAAAGRycy9kb3ducmV2LnhtbERPTWvCQBC9F/wPywi91Y1SbY2uUqQV&#10;QZAm9ZDjkJ0mabOzIbua6K93hUJv83ifs1z3phZnal1lWcF4FIEgzq2uuFBw/Pp4egXhPLLG2jIp&#10;uJCD9WrwsMRY244TOqe+ECGEXYwKSu+bWEqXl2TQjWxDHLhv2xr0AbaF1C12IdzUchJFM2mw4tBQ&#10;YkObkvLf9GQUTOX++X2bbT+T7qcfX+fpYZ9lJ6Ueh/3bAoSn3v+L/9w7HebPXuZw/yac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g41LGAAAA3QAAAA8AAAAAAAAA&#10;AAAAAAAAoQIAAGRycy9kb3ducmV2LnhtbFBLBQYAAAAABAAEAPkAAACUAwAAAAA=&#10;" strokecolor="#903" strokeweight=".7pt"/>
                <v:rect id="Rectangle 53" o:spid="_x0000_s1903" style="position:absolute;left:25590;top:18300;width:7817;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9Y8MA&#10;AADdAAAADwAAAGRycy9kb3ducmV2LnhtbESPzWoDMQyE74W+g1Eht8bbHMKyiRNKIZCWXLLJA4i1&#10;9ofa8mK72e3bR4dAbhIzmvm03c/eqRvFNAQ28LEsQBE3wQ7cGbheDu8lqJSRLbrAZOCfEux3ry9b&#10;rGyY+Ey3OndKQjhVaKDPeay0Tk1PHtMyjMSitSF6zLLGTtuIk4R7p1dFsdYeB5aGHkf66qn5rf+8&#10;AX2pD1NZu1iEn1V7ct/Hc0vBmMXb/LkBlWnOT/Pj+mgFf10Kv3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Z9Y8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904"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Te8QAAADdAAAADwAAAGRycy9kb3ducmV2LnhtbERPS2vCQBC+F/oflil4q5t4EBtdRYSW&#10;Qn2g7cHjmB2zwexszK4x/ntXKHibj+85k1lnK9FS40vHCtJ+AoI4d7rkQsHf7+f7CIQPyBorx6Tg&#10;Rh5m09eXCWbaXXlL7S4UIoawz1CBCaHOpPS5IYu+72riyB1dYzFE2BRSN3iN4baSgyQZSoslxwaD&#10;NS0M5afdxSpok9Z8fXT788+h3tjVyayXqVwr1Xvr5mMQgbrwFP+7v3WcPxyl8Pgmni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9N7xAAAAN0AAAAPAAAAAAAAAAAA&#10;AAAAAKECAABkcnMvZG93bnJldi54bWxQSwUGAAAAAAQABAD5AAAAkgMAAAAA&#10;" strokecolor="#903" strokeweight="0">
                  <v:stroke dashstyle="3 1"/>
                </v:line>
                <v:line id="Line 55" o:spid="_x0000_s1905"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3l8UAAADdAAAADwAAAGRycy9kb3ducmV2LnhtbERP22rCQBB9L/gPywh9qxtTKhJdgwRE&#10;KULrFXwbstMkNDsbstuY9Ou7hULf5nCus0x7U4uOWldZVjCdRCCIc6srLhScT5unOQjnkTXWlknB&#10;QA7S1ehhiYm2dz5Qd/SFCCHsElRQet8kUrq8JINuYhviwH3Y1qAPsC2kbvEewk0t4yiaSYMVh4YS&#10;G8pKyj+PX0bBy/sbZ9n38/YydPvX22HId3TdK/U47tcLEJ56/y/+c+90mD+bx/D7TThB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h3l8UAAADdAAAADwAAAAAAAAAA&#10;AAAAAAChAgAAZHJzL2Rvd25yZXYueG1sUEsFBgAAAAAEAAQA+QAAAJMDAAAAAA==&#10;" strokecolor="#903" strokeweight=".7pt"/>
                <v:line id="Line 56" o:spid="_x0000_s1906"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B69cUAAADdAAAADwAAAGRycy9kb3ducmV2LnhtbERPTWvCQBC9F/oflin0InVXpTakrlIE&#10;IZSCqL3kNmSnSdrsbMiuJvn3bkHwNo/3OavNYBtxoc7XjjXMpgoEceFMzaWG79PuJQHhA7LBxjFp&#10;GMnDZv34sMLUuJ4PdDmGUsQQ9ilqqEJoUyl9UZFFP3UtceR+XGcxRNiV0nTYx3DbyLlSS2mx5thQ&#10;YUvbioq/49lqaE+vu6/ZfiL738/6TalJPp6zXOvnp+HjHUSgIdzFN3dm4vxlsoD/b+IJ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B69cUAAADdAAAADwAAAAAAAAAA&#10;AAAAAAChAgAAZHJzL2Rvd25yZXYueG1sUEsFBgAAAAAEAAQA+QAAAJMDAAAAAA==&#10;" strokecolor="#903" strokeweight=".7pt"/>
                <v:rect id="Rectangle 57" o:spid="_x0000_s1907"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7YMAA&#10;AADdAAAADwAAAGRycy9kb3ducmV2LnhtbERP24rCMBB9X/Afwgi+rakiUqpRlgVBl32x+gFDM71g&#10;MilJtPXvNwuCb3M419nuR2vEg3zoHCtYzDMQxJXTHTcKrpfDZw4iRGSNxjEpeFKA/W7yscVCu4HP&#10;9ChjI1IIhwIVtDH2hZShaslimLueOHG18xZjgr6R2uOQwq2RyyxbS4sdp4YWe/puqbqVd6tAXsrD&#10;kJfGZ+5nWf+a0/Fck1NqNh2/NiAijfEtfrmPOs1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17Y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908"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jVeMQAAADdAAAADwAAAGRycy9kb3ducmV2LnhtbERPTWsCMRC9C/0PYQRvmlWo2NUoUrAU&#10;tErVg8fpZrpZ3Ey2m7hu/70RBG/zeJ8zW7S2FA3VvnCsYDhIQBBnThecKzgeVv0JCB+QNZaOScE/&#10;eVjMXzozTLW78jc1+5CLGMI+RQUmhCqV0meGLPqBq4gj9+tqiyHCOpe6xmsMt6UcJclYWiw4Nhis&#10;6N1Qdt5frIImaczHW3v6W/9UO/t1NtvNUG6V6nXb5RREoDY8xQ/3p47zx5NX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NV4xAAAAN0AAAAPAAAAAAAAAAAA&#10;AAAAAKECAABkcnMvZG93bnJldi54bWxQSwUGAAAAAAQABAD5AAAAkgMAAAAA&#10;" strokecolor="#903" strokeweight="0">
                  <v:stroke dashstyle="3 1"/>
                </v:line>
                <v:line id="Line 59" o:spid="_x0000_s1909"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xlMUAAADdAAAADwAAAGRycy9kb3ducmV2LnhtbERP22rCQBB9F/yHZQp9001bDBJdpQSk&#10;UgQvbQXfhuyYhGZnQ3YbE7/eFYS+zeFcZ77sTCVaalxpWcHLOAJBnFldcq7g+2s1moJwHlljZZkU&#10;9ORguRgO5phoe+E9tQefixDCLkEFhfd1IqXLCjLoxrYmDtzZNgZ9gE0udYOXEG4q+RpFsTRYcmgo&#10;sKa0oOz38GcUTHZbTtPr28dP324+T/s+W9Nxo9TzU/c+A+Gp8//ih3utw/x4GsP9m3C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xlMUAAADdAAAADwAAAAAAAAAA&#10;AAAAAAChAgAAZHJzL2Rvd25yZXYueG1sUEsFBgAAAAAEAAQA+QAAAJMDAAAAAA==&#10;" strokecolor="#903" strokeweight=".7pt"/>
                <v:line id="Line 60" o:spid="_x0000_s1910"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t89sQAAADdAAAADwAAAGRycy9kb3ducmV2LnhtbERPS4vCMBC+C/sfwix4EU0UfNA1yrIg&#10;yCKI1Yu3oZltq82kNNHWf78RBG/z8T1nue5sJe7U+NKxhvFIgSDOnCk513A6boYLED4gG6wck4YH&#10;eVivPnpLTIxr+UD3NOQihrBPUEMRQp1I6bOCLPqRq4kj9+caiyHCJpemwTaG20pOlJpJiyXHhgJr&#10;+ikou6Y3q6E+Tje78X4g28tvOVdqcH7ctmet+5/d9xeIQF14i1/urYnzZ4s5PL+JJ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3z2xAAAAN0AAAAPAAAAAAAAAAAA&#10;AAAAAKECAABkcnMvZG93bnJldi54bWxQSwUGAAAAAAQABAD5AAAAkgMAAAAA&#10;" strokecolor="#903" strokeweight=".7pt"/>
                <v:rect id="Rectangle 61" o:spid="_x0000_s1911"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BxZcMA&#10;AADdAAAADwAAAGRycy9kb3ducmV2LnhtbESPzWoDMQyE74W+g1Eht8bbHMKyiRNKIZCWXLLJA4i1&#10;9ofa8mK72e3bR4dAbhIzmvm03c/eqRvFNAQ28LEsQBE3wQ7cGbheDu8lqJSRLbrAZOCfEux3ry9b&#10;rGyY+Ey3OndKQjhVaKDPeay0Tk1PHtMyjMSitSF6zLLGTtuIk4R7p1dFsdYeB5aGHkf66qn5rf+8&#10;AX2pD1NZu1iEn1V7ct/Hc0vBmMXb/LkBlWnOT/Pj+mgFf10Krn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BxZc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912"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XffcMAAADdAAAADwAAAGRycy9kb3ducmV2LnhtbERPS4vCMBC+C/sfwix409Q9iHaNsizs&#10;IvhC3YPHsZltis2kNrHWf28Ewdt8fM+ZzFpbioZqXzhWMOgnIIgzpwvOFfztf3ojED4gaywdk4Ib&#10;eZhN3zoTTLW78paaXchFDGGfogITQpVK6TNDFn3fVcSR+3e1xRBhnUtd4zWG21J+JMlQWiw4Nhis&#10;6NtQdtpdrIImaczvuD2cF8dqY1cns14O5Fqp7nv79QkiUBte4qd7ruP84WgMj2/iC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1333DAAAA3QAAAA8AAAAAAAAAAAAA&#10;AAAAoQIAAGRycy9kb3ducmV2LnhtbFBLBQYAAAAABAAEAPkAAACRAwAAAAA=&#10;" strokecolor="#903" strokeweight="0">
                  <v:stroke dashstyle="3 1"/>
                </v:line>
                <v:line id="Line 63" o:spid="_x0000_s1913"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apsgAAADdAAAADwAAAGRycy9kb3ducmV2LnhtbESPT0vDQBDF74LfYRnBm91oaWljt0UC&#10;0lIK2r/gbciOSTA7G7JrmvjpnYPgbYb35r3fLFa9q1VHbag8G3gcJaCIc28rLgycjq8PM1AhIlus&#10;PZOBgQKslrc3C0ytv/KeukMslIRwSNFAGWOTah3ykhyGkW+IRfv0rcMoa1to2+JVwl2tn5Jkqh1W&#10;LA0lNpSVlH8dvp2ByfsbZ9nPeH0eut32Yz/kG7rsjLm/61+eQUXq47/573pjBX86F37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5/apsgAAADdAAAADwAAAAAA&#10;AAAAAAAAAAChAgAAZHJzL2Rvd25yZXYueG1sUEsFBgAAAAAEAAQA+QAAAJYDAAAAAA==&#10;" strokecolor="#903" strokeweight=".7pt"/>
                <v:line id="Line 64" o:spid="_x0000_s1914"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fXxMQAAADdAAAADwAAAGRycy9kb3ducmV2LnhtbERPTYvCMBC9C/6HMMJeZE26oLt2jSIL&#10;giyCqHvxNjRj27WZlCba+u+NIHibx/uc2aKzlbhS40vHGpKRAkGcOVNyruHvsHr/AuEDssHKMWm4&#10;kYfFvN+bYWpcyzu67kMuYgj7FDUUIdSplD4ryKIfuZo4cifXWAwRNrk0DbYx3FbyQ6mJtFhybCiw&#10;pp+CsvP+YjXUh/Fqk2yHsv3/LT+VGh5vl/VR67dBt/wGEagLL/HTvTZx/mSawO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h9fExAAAAN0AAAAPAAAAAAAAAAAA&#10;AAAAAKECAABkcnMvZG93bnJldi54bWxQSwUGAAAAAAQABAD5AAAAkgMAAAAA&#10;" strokecolor="#903" strokeweight=".7pt"/>
                <v:rect id="Rectangle 65" o:spid="_x0000_s1915"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QUsAA&#10;AADdAAAADwAAAGRycy9kb3ducmV2LnhtbERPzYrCMBC+L+w7hBH2tqb2IG41igiCiherDzA00x9M&#10;JiXJ2vr2ZkHY23x8v7PajNaIB/nQOVYwm2YgiCunO24U3K777wWIEJE1Gsek4EkBNuvPjxUW2g18&#10;oUcZG5FCOBSooI2xL6QMVUsWw9T1xImrnbcYE/SN1B6HFG6NzLNsLi12nBpa7GnXUnUvf60CeS33&#10;w6I0PnOnvD6b4+FSk1PqazJulyAijfFf/HYfdJo//8n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HQU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Default="00E7535D" w:rsidP="00522185">
      <w:pPr>
        <w:pStyle w:val="Caption"/>
        <w:ind w:left="720"/>
        <w:jc w:val="center"/>
        <w:rPr>
          <w:sz w:val="28"/>
          <w:szCs w:val="28"/>
        </w:rPr>
      </w:pPr>
      <w:r>
        <w:rPr>
          <w:sz w:val="28"/>
          <w:szCs w:val="28"/>
        </w:rPr>
        <w:t>Hình 16</w:t>
      </w:r>
      <w:r w:rsidR="00522185">
        <w:rPr>
          <w:sz w:val="28"/>
          <w:szCs w:val="28"/>
        </w:rPr>
        <w:t>. Biểu đồ trình tự xem chi tiết tăng ca</w:t>
      </w:r>
    </w:p>
    <w:p w:rsidR="00522185" w:rsidRDefault="00522185" w:rsidP="00522185">
      <w:pPr>
        <w:rPr>
          <w:lang w:eastAsia="ar-SA"/>
        </w:rPr>
      </w:pPr>
    </w:p>
    <w:p w:rsidR="00522185" w:rsidRDefault="00522185" w:rsidP="00522185">
      <w:pPr>
        <w:rPr>
          <w:lang w:eastAsia="ar-SA"/>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w:lastRenderedPageBreak/>
        <mc:AlternateContent>
          <mc:Choice Requires="wpc">
            <w:drawing>
              <wp:inline distT="0" distB="0" distL="0" distR="0" wp14:anchorId="5680220D" wp14:editId="0CA732EE">
                <wp:extent cx="3878580" cy="3489960"/>
                <wp:effectExtent l="0" t="0" r="0" b="34290"/>
                <wp:docPr id="1888" name="Canvas 18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93" name="Group 4"/>
                        <wpg:cNvGrpSpPr>
                          <a:grpSpLocks/>
                        </wpg:cNvGrpSpPr>
                        <wpg:grpSpPr bwMode="auto">
                          <a:xfrm>
                            <a:off x="62865" y="53975"/>
                            <a:ext cx="317500" cy="436880"/>
                            <a:chOff x="99" y="85"/>
                            <a:chExt cx="500" cy="688"/>
                          </a:xfrm>
                        </wpg:grpSpPr>
                        <wps:wsp>
                          <wps:cNvPr id="1694"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96"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697"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98"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699"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00"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01"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02" name="Group 13"/>
                        <wpg:cNvGrpSpPr>
                          <a:grpSpLocks/>
                        </wpg:cNvGrpSpPr>
                        <wpg:grpSpPr bwMode="auto">
                          <a:xfrm>
                            <a:off x="962660" y="78740"/>
                            <a:ext cx="637540" cy="414655"/>
                            <a:chOff x="1516" y="124"/>
                            <a:chExt cx="1004" cy="653"/>
                          </a:xfrm>
                        </wpg:grpSpPr>
                        <wps:wsp>
                          <wps:cNvPr id="1703"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704"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705"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706"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707"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08"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0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10" name="Group 21"/>
                        <wpg:cNvGrpSpPr>
                          <a:grpSpLocks/>
                        </wpg:cNvGrpSpPr>
                        <wpg:grpSpPr bwMode="auto">
                          <a:xfrm>
                            <a:off x="2127250" y="43815"/>
                            <a:ext cx="426085" cy="447040"/>
                            <a:chOff x="3350" y="69"/>
                            <a:chExt cx="671" cy="704"/>
                          </a:xfrm>
                        </wpg:grpSpPr>
                        <wps:wsp>
                          <wps:cNvPr id="1711"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712"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713"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714" name="Rectangle 25"/>
                        <wps:cNvSpPr>
                          <a:spLocks noChangeArrowheads="1"/>
                        </wps:cNvSpPr>
                        <wps:spPr bwMode="auto">
                          <a:xfrm>
                            <a:off x="1841500" y="582295"/>
                            <a:ext cx="6781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PhuCap</w:t>
                              </w:r>
                            </w:p>
                          </w:txbxContent>
                        </wps:txbx>
                        <wps:bodyPr rot="0" vert="horz" wrap="none" lIns="0" tIns="0" rIns="0" bIns="0" anchor="t" anchorCtr="0" upright="1">
                          <a:spAutoFit/>
                        </wps:bodyPr>
                      </wps:wsp>
                      <wps:wsp>
                        <wps:cNvPr id="1715"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16"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17"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18" name="Group 29"/>
                        <wpg:cNvGrpSpPr>
                          <a:grpSpLocks/>
                        </wpg:cNvGrpSpPr>
                        <wpg:grpSpPr bwMode="auto">
                          <a:xfrm>
                            <a:off x="3188335" y="78740"/>
                            <a:ext cx="417830" cy="415290"/>
                            <a:chOff x="5021" y="124"/>
                            <a:chExt cx="658" cy="654"/>
                          </a:xfrm>
                        </wpg:grpSpPr>
                        <wps:wsp>
                          <wps:cNvPr id="1719"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720"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721" name="Rectangle 32"/>
                        <wps:cNvSpPr>
                          <a:spLocks noChangeArrowheads="1"/>
                        </wps:cNvSpPr>
                        <wps:spPr bwMode="auto">
                          <a:xfrm>
                            <a:off x="2896870" y="585470"/>
                            <a:ext cx="6959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w:t>
                              </w:r>
                              <w:r>
                                <w:rPr>
                                  <w:rFonts w:ascii="Tahoma" w:hAnsi="Tahoma" w:cs="Tahoma"/>
                                  <w:color w:val="000000"/>
                                  <w:sz w:val="18"/>
                                  <w:szCs w:val="18"/>
                                </w:rPr>
                                <w:t>PhuCap</w:t>
                              </w:r>
                            </w:p>
                          </w:txbxContent>
                        </wps:txbx>
                        <wps:bodyPr rot="0" vert="horz" wrap="none" lIns="0" tIns="0" rIns="0" bIns="0" anchor="t" anchorCtr="0" upright="1">
                          <a:spAutoFit/>
                        </wps:bodyPr>
                      </wps:wsp>
                      <wps:wsp>
                        <wps:cNvPr id="1722"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23"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24"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25"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26"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27"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28" name="Rectangle 39"/>
                        <wps:cNvSpPr>
                          <a:spLocks noChangeArrowheads="1"/>
                        </wps:cNvSpPr>
                        <wps:spPr bwMode="auto">
                          <a:xfrm>
                            <a:off x="280035" y="832485"/>
                            <a:ext cx="13061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729"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30"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31"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32" name="Rectangle 43"/>
                        <wps:cNvSpPr>
                          <a:spLocks noChangeArrowheads="1"/>
                        </wps:cNvSpPr>
                        <wps:spPr bwMode="auto">
                          <a:xfrm>
                            <a:off x="1406525" y="1157605"/>
                            <a:ext cx="13061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733"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34"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35"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36"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37"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38"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739"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40"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41"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42" name="Rectangle 53"/>
                        <wps:cNvSpPr>
                          <a:spLocks noChangeArrowheads="1"/>
                        </wps:cNvSpPr>
                        <wps:spPr bwMode="auto">
                          <a:xfrm>
                            <a:off x="2559050" y="1830070"/>
                            <a:ext cx="425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Thêm</w:t>
                              </w:r>
                            </w:p>
                          </w:txbxContent>
                        </wps:txbx>
                        <wps:bodyPr rot="0" vert="horz" wrap="none" lIns="0" tIns="0" rIns="0" bIns="0" anchor="t" anchorCtr="0" upright="1">
                          <a:spAutoFit/>
                        </wps:bodyPr>
                      </wps:wsp>
                      <wps:wsp>
                        <wps:cNvPr id="1743"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744"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45"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46"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747"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748"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49"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50"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751"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752"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53"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54"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5680220D" id="Canvas 1888" o:spid="_x0000_s1916"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">
                <v:shape id="_x0000_s1917" type="#_x0000_t75" style="position:absolute;width:38785;height:34899;visibility:visible;mso-wrap-style:square">
                  <v:fill o:detectmouseclick="t"/>
                  <v:path o:connecttype="none"/>
                </v:shape>
                <v:group id="Group 4" o:spid="_x0000_s1918"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mga8UAAADdAAAADwAAAGRycy9kb3ducmV2LnhtbERPTWvCQBC9F/wPyxS8&#10;NZsoDTXNKiJVPIRCVSi9DdkxCWZnQ3abxH/fLRR6m8f7nHwzmVYM1LvGsoIkikEQl1Y3XCm4nPdP&#10;LyCcR9bYWiYFd3KwWc8ecsy0HfmDhpOvRAhhl6GC2vsuk9KVNRl0ke2IA3e1vUEfYF9J3eMYwk0r&#10;F3GcSoMNh4YaO9rVVN5O30bBYcRxu0zehuJ23d2/zs/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JoGvFAAAA3QAA&#10;AA8AAAAAAAAAAAAAAAAAqgIAAGRycy9kb3ducmV2LnhtbFBLBQYAAAAABAAEAPoAAACcAwAAAAA=&#10;">
                  <v:oval id="Oval 5" o:spid="_x0000_s1919"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eJcEA&#10;AADdAAAADwAAAGRycy9kb3ducmV2LnhtbERPy6rCMBDdC/5DGMGdpj7wUY2igihu1N77AUMztsVm&#10;UpqovX9/Iwju5nCes1w3phRPql1hWcGgH4EgTq0uOFPw+7PvzUA4j6yxtEwK/sjBetVuLTHW9sVX&#10;eiY+EyGEXYwKcu+rWEqX5mTQ9W1FHLibrQ36AOtM6hpfIdyUchhFE2mw4NCQY0W7nNJ78jAK5sXh&#10;ch8nh6k7NSe/TUZyOLqdlep2ms0ChKfGf8Uf91GH+ZP5GN7fh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XiXBAAAA3QAAAA8AAAAAAAAAAAAAAAAAmAIAAGRycy9kb3du&#10;cmV2LnhtbFBLBQYAAAAABAAEAPUAAACGAwAAAAA=&#10;" filled="f" strokecolor="#903" strokeweight=".2pt"/>
                  <v:line id="Line 6" o:spid="_x0000_s1920"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LhTMMAAADdAAAADwAAAGRycy9kb3ducmV2LnhtbERPS2sCMRC+C/0PYQreNFuhS12NUrRC&#10;e6jgA8TbsBk3q5vJuom6/fdGKHibj+8542lrK3GlxpeOFbz1ExDEudMlFwq2m0XvA4QPyBorx6Tg&#10;jzxMJy+dMWba3XhF13UoRAxhn6ECE0KdSelzQxZ939XEkTu4xmKIsCmkbvAWw20lB0mSSoslxwaD&#10;Nc0M5af1xSrAypx3i/nyay9/06UmuT+6w49S3df2cwQiUBue4n/3t47z0+E7PL6JJ8jJ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S4UzDAAAA3QAAAA8AAAAAAAAAAAAA&#10;AAAAoQIAAGRycy9kb3ducmV2LnhtbFBLBQYAAAAABAAEAPkAAACRAwAAAAA=&#10;" strokecolor="#903" strokeweight=".2pt"/>
                  <v:line id="Line 7" o:spid="_x0000_s1921"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B/O8QAAADdAAAADwAAAGRycy9kb3ducmV2LnhtbERPTWvCQBC9F/wPywi9NZv2ENroRqQq&#10;1EMFbaF4G7KTbDQ7m2ZXjf/eFQq9zeN9znQ22FacqfeNYwXPSQqCuHS64VrB99fq6RWED8gaW8ek&#10;4EoeZsXoYYq5dhfe0nkXahFD2OeowITQ5VL60pBFn7iOOHKV6y2GCPta6h4vMdy28iVNM2mx4dhg&#10;sKN3Q+Vxd7IKsDW/P6vFZrmXn9lGk9wfXLVW6nE8zCcgAg3hX/zn/tBxfvaWwf2beII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wH87xAAAAN0AAAAPAAAAAAAAAAAA&#10;AAAAAKECAABkcnMvZG93bnJldi54bWxQSwUGAAAAAAQABAD5AAAAkgMAAAAA&#10;" strokecolor="#903" strokeweight=".2pt"/>
                  <v:shape id="Freeform 8" o:spid="_x0000_s1922"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JR8MA&#10;AADdAAAADwAAAGRycy9kb3ducmV2LnhtbERP32vCMBB+H+x/CDfwbaYTdLMapUwEQRDWOZ/P5taW&#10;NZeSxLb+90YQ9nYf389brgfTiI6cry0reBsnIIgLq2suFRy/t68fIHxA1thYJgVX8rBePT8tMdW2&#10;5y/q8lCKGMI+RQVVCG0qpS8qMujHtiWO3K91BkOErpTaYR/DTSMnSTKTBmuODRW29FlR8ZdfjIKu&#10;GPZhl2cnZ+1Pdmym/WFz7pUavQzZAkSgIfyLH+6djvNn83e4fxN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JR8MAAADdAAAADwAAAAAAAAAAAAAAAACYAgAAZHJzL2Rv&#10;d25yZXYueG1sUEsFBgAAAAAEAAQA9QAAAIgDAAAAAA==&#10;" path="m,54l54,r54,54e" filled="f" strokecolor="#903" strokeweight=".2pt">
                    <v:path arrowok="t" o:connecttype="custom" o:connectlocs="0,250;250,0;500,250" o:connectangles="0,0,0"/>
                  </v:shape>
                </v:group>
                <v:rect id="Rectangle 9" o:spid="_x0000_s1923"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nuMQA&#10;AADdAAAADwAAAGRycy9kb3ducmV2LnhtbESPT2sCMRDF70K/Q5hCb5qtB9HVKKUg2NKLqx9g2Mz+&#10;oclkSVJ3/fbOoeBthvfmvd/sDpN36kYx9YENvC8KUMR1sD23Bq6X43wNKmVkiy4wGbhTgsP+ZbbD&#10;0oaRz3SrcqskhFOJBrqch1LrVHfkMS3CQCxaE6LHLGtstY04Srh3elkUK+2xZ2nocKDPjurf6s8b&#10;0JfqOK4rF4vwvWx+3Nfp3FAw5u11+tiCyjTlp/n/+mQFf7UR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557j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924"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xCl8IAAADdAAAADwAAAGRycy9kb3ducmV2LnhtbERPS4vCMBC+C/sfwix409Q9iFajiNBF&#10;PfnYy96GZmyLzSTbZDX+eyMI3ubje858GU0rrtT5xrKC0TADQVxa3XCl4OdUDCYgfEDW2FomBXfy&#10;sFx89OaYa3vjA12PoRIphH2OCuoQXC6lL2sy6IfWESfubDuDIcGukrrDWwo3rfzKsrE02HBqqNHR&#10;uqbycvw3CoqLi3p/bqL+y1y7Kb5/y91kq1T/M65mIALF8Ba/3Bud5o+nU3h+k06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xCl8IAAADdAAAADwAAAAAAAAAAAAAA&#10;AAChAgAAZHJzL2Rvd25yZXYueG1sUEsFBgAAAAAEAAQA+QAAAJADAAAAAA==&#10;" strokeweight="0">
                  <v:stroke dashstyle="3 1"/>
                </v:line>
                <v:rect id="Rectangle 11" o:spid="_x0000_s1925"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yNP8YA&#10;AADdAAAADwAAAGRycy9kb3ducmV2LnhtbESPT2sCQQzF74LfYUjBm862QmtXRxGhUPTgnypew066&#10;s3Qns+xMde2nN4eCt4T38t4vs0Xna3WhNlaBDTyPMlDERbAVlwaOXx/DCaiYkC3WgcnAjSIs5v3e&#10;DHMbrrynyyGVSkI45mjApdTkWsfCkcc4Cg2xaN+h9ZhkbUttW7xKuK/1S5a9ao8VS4PDhlaOip/D&#10;rzdwpr/Ne1wfT2veufFpv+XdqmBjBk/dcgoqUZce5v/rTyv4b5nwyz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yNP8YAAADdAAAADwAAAAAAAAAAAAAAAACYAgAAZHJz&#10;L2Rvd25yZXYueG1sUEsFBgAAAAAEAAQA9QAAAIsDAAAAAA==&#10;" strokecolor="#903" strokeweight=".2pt"/>
                <v:rect id="Rectangle 12" o:spid="_x0000_s1926"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opMEA&#10;AADdAAAADwAAAGRycy9kb3ducmV2LnhtbERPS4vCMBC+C/6HMII3TVVwtWsUEQTRg2/2OjSzTdlm&#10;UpqodX/9RljwNh/fc2aLxpbiTrUvHCsY9BMQxJnTBecKLud1bwLCB2SNpWNS8CQPi3m7NcNUuwcf&#10;6X4KuYgh7FNUYEKoUil9Zsii77uKOHLfrrYYIqxzqWt8xHBbymGSjKXFgmODwYpWhrKf080q+KLf&#10;3dRvL9ctH8zoetzzYZWxUt1Os/wEEagJb/G/e6Pj/I9kAK9v4gl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KKTBAAAA3QAAAA8AAAAAAAAAAAAAAAAAmAIAAGRycy9kb3du&#10;cmV2LnhtbFBLBQYAAAAABAAEAPUAAACGAwAAAAA=&#10;" strokecolor="#903" strokeweight=".2pt"/>
                <v:group id="Group 13" o:spid="_x0000_s1927"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6f6sUAAADdAAAADwAAAGRycy9kb3ducmV2LnhtbERPS2vCQBC+F/wPywi9&#10;1U0irSV1FREtPUjBRCi9DdkxCWZnQ3bN4993C4Xe5uN7zno7mkb01LnasoJ4EYEgLqyuuVRwyY9P&#10;ryCcR9bYWCYFEznYbmYPa0y1HfhMfeZLEULYpaig8r5NpXRFRQbdwrbEgbvazqAPsCul7nAI4aaR&#10;SRS9SIM1h4YKW9pXVNyyu1HwPuCwW8aH/nS77qfv/Pnz6xSTUo/zcfcGwtPo/8V/7g8d5q+i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un+rFAAAA3QAA&#10;AA8AAAAAAAAAAAAAAAAAqgIAAGRycy9kb3ducmV2LnhtbFBLBQYAAAAABAAEAPoAAACcAwAAAAA=&#10;">
                  <v:oval id="Oval 14" o:spid="_x0000_s1928"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5PgsMA&#10;AADdAAAADwAAAGRycy9kb3ducmV2LnhtbERP22rCQBB9L/gPywi+1Y0pUYmuIkIx0ELx/jpkxySY&#10;nQ3ZNaZ/3y0U+jaHc53luje16Kh1lWUFk3EEgji3uuJCwen4/joH4TyyxtoyKfgmB+vV4GWJqbZP&#10;3lN38IUIIexSVFB636RSurwkg25sG+LA3Wxr0AfYFlK3+AzhppZxFE2lwYpDQ4kNbUvK74eHUXBM&#10;PpPkek4mcXaZdte42WUfXzulRsN+swDhqff/4j93psP8WfQGv9+E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5PgsMAAADdAAAADwAAAAAAAAAAAAAAAACYAgAAZHJzL2Rv&#10;d25yZXYueG1sUEsFBgAAAAAEAAQA9QAAAIgDAAAAAA==&#10;" fillcolor="#ffc" strokecolor="#1f1a17" strokeweight="0"/>
                  <v:line id="Line 15" o:spid="_x0000_s1929"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wvb8AAADdAAAADwAAAGRycy9kb3ducmV2LnhtbERPS4vCMBC+C/sfwix4s+mKqHRNy6oI&#10;Xn3geWhm27LNJDRZbf31RhC8zcf3nFXRm1ZcqfONZQVfSQqCuLS64UrB+bSbLEH4gKyxtUwKBvJQ&#10;5B+jFWba3vhA12OoRAxhn6GCOgSXSenLmgz6xDriyP3azmCIsKuk7vAWw00rp2k6lwYbjg01OtrU&#10;VP4d/42CzeCYvFv3dmkv6/vA9zC0W6XGn/3PN4hAfXiLX+69jvMX6Qye38QTZ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fwvb8AAADdAAAADwAAAAAAAAAAAAAAAACh&#10;AgAAZHJzL2Rvd25yZXYueG1sUEsFBgAAAAAEAAQA+QAAAI0DAAAAAA==&#10;" strokecolor="#1f1a17" strokeweight="0"/>
                  <v:line id="Line 16" o:spid="_x0000_s1930"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VJr8AAADdAAAADwAAAGRycy9kb3ducmV2LnhtbERPS4vCMBC+C/sfwix4s+kKPuiallUR&#10;vPrA89DMtmWbSWiy2vrrjSB4m4/vOauiN624Uucbywq+khQEcWl1w5WC82k3WYLwAVlja5kUDOSh&#10;yD9GK8y0vfGBrsdQiRjCPkMFdQguk9KXNRn0iXXEkfu1ncEQYVdJ3eEthptWTtN0Lg02HBtqdLSp&#10;qfw7/hsFm8Exebfu7dJe1veB72Fot0qNP/ufbxCB+vAWv9x7Hecv0hk8v4kny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VJr8AAADdAAAADwAAAAAAAAAAAAAAAACh&#10;AgAAZHJzL2Rvd25yZXYueG1sUEsFBgAAAAAEAAQA+QAAAI0DAAAAAA==&#10;" strokecolor="#1f1a17" strokeweight="0"/>
                </v:group>
                <v:rect id="Rectangle 17" o:spid="_x0000_s1931"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MS8AA&#10;AADdAAAADwAAAGRycy9kb3ducmV2LnhtbERPzWoCMRC+C32HMEJvmuhBZWsUEQQrvbj6AMNm9ocm&#10;kyVJ3e3bm0LB23x8v7Pdj86KB4XYedawmCsQxJU3HTca7rfTbAMiJmSD1jNp+KUI+93bZIuF8QNf&#10;6VGmRuQQjgVqaFPqCylj1ZLDOPc9ceZqHxymDEMjTcAhhzsrl0qtpMOOc0OLPR1bqr7LH6dB3srT&#10;sCltUP6yrL/s5/lak9f6fToePkAkGtNL/O8+mzx/rV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sFMS8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932"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pZMIAAADdAAAADwAAAGRycy9kb3ducmV2LnhtbERPS2sCMRC+C/6HMIXeNGkPVbZGEWGL&#10;9VQfl96Gzbi7uJnETarx3zeC4G0+vufMFsl24kJ9aB1reBsrEMSVMy3XGg77cjQFESKywc4xabhR&#10;gMV8OJhhYdyVt3TZxVrkEA4Famhi9IWUoWrIYhg7T5y5o+stxgz7WpoerzncdvJdqQ9pseXc0KCn&#10;VUPVafdnNZQnn8zPsU3mrHy3Lr9+q830W+vXl7T8BBEpxaf44V6bPH+iJnD/Jp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pZMIAAADdAAAADwAAAAAAAAAAAAAA&#10;AAChAgAAZHJzL2Rvd25yZXYueG1sUEsFBgAAAAAEAAQA+QAAAJADAAAAAA==&#10;" strokeweight="0">
                  <v:stroke dashstyle="3 1"/>
                </v:line>
                <v:rect id="Rectangle 19" o:spid="_x0000_s1933"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BOcYA&#10;AADdAAAADwAAAGRycy9kb3ducmV2LnhtbESPT2sCQQzF74LfYUjBm862QmtXRxGhUPTgnypew066&#10;s3Qns+xMde2nN4eCt4T38t4vs0Xna3WhNlaBDTyPMlDERbAVlwaOXx/DCaiYkC3WgcnAjSIs5v3e&#10;DHMbrrynyyGVSkI45mjApdTkWsfCkcc4Cg2xaN+h9ZhkbUttW7xKuK/1S5a9ao8VS4PDhlaOip/D&#10;rzdwpr/Ne1wfT2veufFpv+XdqmBjBk/dcgoqUZce5v/rTyv4b5ngyj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qBOcYAAADdAAAADwAAAAAAAAAAAAAAAACYAgAAZHJz&#10;L2Rvd25yZXYueG1sUEsFBgAAAAAEAAQA9QAAAIsDAAAAAA==&#10;" strokecolor="#903" strokeweight=".2pt"/>
                <v:rect id="Rectangle 20" o:spid="_x0000_s1934"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YkosEA&#10;AADdAAAADwAAAGRycy9kb3ducmV2LnhtbERPS4vCMBC+C/6HMII3TXcXfHSNsgjCogffeB2a2aZs&#10;MylN1OqvN4LgbT6+50xmjS3FhWpfOFbw0U9AEGdOF5wrOOwXvREIH5A1lo5JwY08zKbt1gRT7a68&#10;pcsu5CKGsE9RgQmhSqX0mSGLvu8q4sj9udpiiLDOpa7xGsNtKT+TZCAtFhwbDFY0N5T9785WwYnu&#10;q7FfHo5L3piv43bNm3nGSnU7zc83iEBNeItf7l8d5w+TM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GJKLBAAAA3QAAAA8AAAAAAAAAAAAAAAAAmAIAAGRycy9kb3du&#10;cmV2LnhtbFBLBQYAAAAABAAEAPUAAACGAwAAAAA=&#10;" strokecolor="#903" strokeweight=".2pt"/>
                <v:group id="Group 21" o:spid="_x0000_s1935"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ky28cAAADdAAAADwAAAGRycy9kb3ducmV2LnhtbESPQWvCQBCF70L/wzKF&#10;3nSTFm2JriLSlh5EMBaKtyE7JsHsbMhuk/jvnUOhtxnem/e+WW1G16ieulB7NpDOElDEhbc1lwa+&#10;Tx/TN1AhIltsPJOBGwXYrB8mK8ysH/hIfR5LJSEcMjRQxdhmWoeiIodh5lti0S6+cxhl7UptOxwk&#10;3DX6OUkW2mHN0lBhS7uKimv+6wx8DjhsX9L3fn+97G7n0/zws0/JmKfHcbsEFWmM/+a/6y8r+K+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uky28cAAADd&#10;AAAADwAAAAAAAAAAAAAAAACqAgAAZHJzL2Rvd25yZXYueG1sUEsFBgAAAAAEAAQA+gAAAJ4DAAAA&#10;AA==&#10;">
                  <v:oval id="Oval 22" o:spid="_x0000_s1936"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is8QA&#10;AADdAAAADwAAAGRycy9kb3ducmV2LnhtbERPTWvCQBC9F/wPywi91U0CsRJdRQQxUEGqrV6H7DQJ&#10;zc6G7Brjv3cLBW/zeJ+zWA2mET11rrasIJ5EIIgLq2suFXydtm8zEM4ja2wsk4I7OVgtRy8LzLS9&#10;8Sf1R1+KEMIuQwWV920mpSsqMugmtiUO3I/tDPoAu1LqDm8h3DQyiaKpNFhzaKiwpU1Fxe/xahSc&#10;0n2aXr7TOMnP0/6StLv847BT6nU8rOcgPA3+Kf535zrMf49j+Psmn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Z4rPEAAAA3QAAAA8AAAAAAAAAAAAAAAAAmAIAAGRycy9k&#10;b3ducmV2LnhtbFBLBQYAAAAABAAEAPUAAACJAwAAAAA=&#10;" fillcolor="#ffc" strokecolor="#1f1a17" strokeweight="0"/>
                  <v:line id="Line 23" o:spid="_x0000_s1937"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Y6cQAAADdAAAADwAAAGRycy9kb3ducmV2LnhtbERPTWvCQBC9F/wPywjemo05WBuzioQI&#10;XiwY633ITpPQ7GzMribtr+8WCr3N431OtptMJx40uNaygmUUgyCurG65VvB+OTyvQTiPrLGzTAq+&#10;yMFuO3vKMNV25DM9Sl+LEMIuRQWN930qpasaMugi2xMH7sMOBn2AQy31gGMIN51M4nglDbYcGhrs&#10;KW+o+izvRsG+WOPrbcqv51OZvBX98TKe7t9KLebTfgPC0+T/xX/uow7zX5YJ/H4TTp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RBjpxAAAAN0AAAAPAAAAAAAAAAAA&#10;AAAAAKECAABkcnMvZG93bnJldi54bWxQSwUGAAAAAAQABAD5AAAAkgMAAAAA&#10;" strokecolor="#1f1a17" strokeweight="0"/>
                  <v:line id="Line 24" o:spid="_x0000_s1938"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SSTcAAAADdAAAADwAAAGRycy9kb3ducmV2LnhtbERPTYvCMBC9C/6HMII3Ta2gUo0iiuJV&#10;dw/rbWjGttpMShNr9dcbQdjbPN7nLFatKUVDtSssKxgNIxDEqdUFZwp+f3aDGQjnkTWWlknBkxys&#10;lt3OAhNtH3yk5uQzEULYJagg975KpHRpTgbd0FbEgbvY2qAPsM6krvERwk0p4yiaSIMFh4YcK9rk&#10;lN5Od6OAm/ttmkVnt218vNmn8av4e12V6vfa9RyEp9b/i7/ugw7zp6MxfL4JJ8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0kk3AAAAA3QAAAA8AAAAAAAAAAAAAAAAA&#10;oQIAAGRycy9kb3ducmV2LnhtbFBLBQYAAAAABAAEAPkAAACOAwAAAAA=&#10;" strokecolor="#1f1a17" strokeweight="0"/>
                </v:group>
                <v:rect id="Rectangle 25" o:spid="_x0000_s1939" style="position:absolute;left:18415;top:5822;width:678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esAA&#10;AADdAAAADwAAAGRycy9kb3ducmV2LnhtbERP24rCMBB9F/yHMIJvmiriSjWKCIK7+GL1A4ZmesFk&#10;UpJou3+/WVjYtzmc6+wOgzXiTT60jhUs5hkI4tLplmsFj/t5tgERIrJG45gUfFOAw3482mGuXc83&#10;ehexFimEQ44Kmhi7XMpQNmQxzF1HnLjKeYsxQV9L7bFP4dbIZZatpcWWU0ODHZ0aKp/FyyqQ9+Lc&#10;bwrjM/e1rK7m83KryCk1nQzHLYhIQ/wX/7kvOs3/W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hes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PhuCap</w:t>
                        </w:r>
                      </w:p>
                    </w:txbxContent>
                  </v:textbox>
                </v:rect>
                <v:line id="Line 26" o:spid="_x0000_s1940"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NEVcIAAADdAAAADwAAAGRycy9kb3ducmV2LnhtbERPTWsCMRC9F/ofwhS81ayCrWyNUoQV&#10;7aldvXgbNuPu4mYSN1HjvzcFwds83ufMFtF04kK9by0rGA0zEMSV1S3XCnbb4n0KwgdkjZ1lUnAj&#10;D4v568sMc22v/EeXMtQihbDPUUETgsul9FVDBv3QOuLEHWxvMCTY11L3eE3hppPjLPuQBltODQ06&#10;WjZUHcuzUVAcXdS/hzbqU+a6dbHaVz/TjVKDt/j9BSJQDE/xw73Waf7naAL/36QT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NEVcIAAADdAAAADwAAAAAAAAAAAAAA&#10;AAChAgAAZHJzL2Rvd25yZXYueG1sUEsFBgAAAAAEAAQA+QAAAJADAAAAAA==&#10;" strokeweight="0">
                  <v:stroke dashstyle="3 1"/>
                </v:line>
                <v:rect id="Rectangle 27" o:spid="_x0000_s1941"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mDcIA&#10;AADdAAAADwAAAGRycy9kb3ducmV2LnhtbERPS4vCMBC+C/6HMII3TVVwd6tRRBAWPfhYZa9DMzbF&#10;ZlKarFZ/vREWvM3H95zpvLGluFLtC8cKBv0EBHHmdMG5guPPqvcJwgdkjaVjUnAnD/NZuzXFVLsb&#10;7+l6CLmIIexTVGBCqFIpfWbIou+7ijhyZ1dbDBHWudQ13mK4LeUwScbSYsGxwWBFS0PZ5fBnFfzS&#10;Y/Pl18fTmndmdNpvebfMWKlup1lMQARqwlv87/7Wcf7HYAyvb+IJ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CYNwgAAAN0AAAAPAAAAAAAAAAAAAAAAAJgCAABkcnMvZG93&#10;bnJldi54bWxQSwUGAAAAAAQABAD1AAAAhwMAAAAA&#10;" strokecolor="#903" strokeweight=".2pt"/>
                <v:rect id="Rectangle 28" o:spid="_x0000_s1942"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DlsQA&#10;AADdAAAADwAAAGRycy9kb3ducmV2LnhtbERPTWvCQBC9C/0PyxR6MxstaBtdpQhC0UOTVOl1yI7Z&#10;0OxsyG41+uu7hYK3ebzPWa4H24oz9b5xrGCSpCCIK6cbrhUcPrfjFxA+IGtsHZOCK3lYrx5GS8y0&#10;u3BB5zLUIoawz1CBCaHLpPSVIYs+cR1x5E6utxgi7Gupe7zEcNvKaZrOpMWGY4PBjjaGqu/yxyr4&#10;otv+1e8Oxx3n5vlYfHC+qVipp8fhbQEi0BDu4n/3u47z55M5/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Mg5bEAAAA3QAAAA8AAAAAAAAAAAAAAAAAmAIAAGRycy9k&#10;b3ducmV2LnhtbFBLBQYAAAAABAAEAPUAAACJAwAAAAA=&#10;" strokecolor="#903" strokeweight=".2pt"/>
                <v:group id="Group 29" o:spid="_x0000_s1943"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J8+3ccAAADdAAAADwAAAGRycy9kb3ducmV2LnhtbESPQWvCQBCF70L/wzKF&#10;3nSTFm2JriLSlh5EMBaKtyE7JsHsbMhuk/jvnUOhtxnem/e+WW1G16ieulB7NpDOElDEhbc1lwa+&#10;Tx/TN1AhIltsPJOBGwXYrB8mK8ysH/hIfR5LJSEcMjRQxdhmWoeiIodh5lti0S6+cxhl7UptOxwk&#10;3DX6OUkW2mHN0lBhS7uKimv+6wx8DjhsX9L3fn+97G7n0/zws0/JmKfHcbsEFWmM/+a/6y8r+K+p&#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J8+3ccAAADd&#10;AAAADwAAAAAAAAAAAAAAAACqAgAAZHJzL2Rvd25yZXYueG1sUEsFBgAAAAAEAAQA+gAAAJ4DAAAA&#10;AA==&#10;">
                  <v:oval id="Oval 30" o:spid="_x0000_s1944"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g8sIA&#10;AADdAAAADwAAAGRycy9kb3ducmV2LnhtbERPTWvCQBC9F/oflil4azYaaGp0lSoIoQehpngesmM2&#10;NTsbsqvGf98tCL3N433Ocj3aTlxp8K1jBdMkBUFcO91yo+C72r2+g/ABWWPnmBTcycN69fy0xEK7&#10;G3/R9RAaEUPYF6jAhNAXUvrakEWfuJ44cic3WAwRDo3UA95iuO3kLE3fpMWWY4PBnraG6vPhYhVw&#10;d/78yY7G1M0mrxD3WdiWmVKTl/FjASLQGP7FD3ep4/x8Ooe/b+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ODywgAAAN0AAAAPAAAAAAAAAAAAAAAAAJgCAABkcnMvZG93&#10;bnJldi54bWxQSwUGAAAAAAQABAD1AAAAhwMAAAAA&#10;" fillcolor="#ffc" strokecolor="#242728" strokeweight=".05pt"/>
                  <v:line id="Line 31" o:spid="_x0000_s1945"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OI8QAAADdAAAADwAAAGRycy9kb3ducmV2LnhtbESPQWvCQBCF7wX/wzKCt7oxiJXoKiII&#10;vQRaq3gds2MSzc6G7Dam/75zKPQ2w3vz3jfr7eAa1VMXas8GZtMEFHHhbc2lgdPX4XUJKkRki41n&#10;MvBDAbab0csaM+uf/En9MZZKQjhkaKCKsc20DkVFDsPUt8Si3XznMMraldp2+JRw1+g0SRbaYc3S&#10;UGFL+4qKx/HbGXD3fsjpI0/jcu/nach5cb5ejJmMh90KVKQh/pv/rt+t4L+l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M4jxAAAAN0AAAAPAAAAAAAAAAAA&#10;AAAAAKECAABkcnMvZG93bnJldi54bWxQSwUGAAAAAAQABAD5AAAAkgMAAAAA&#10;" strokecolor="#242728" strokeweight=".05pt"/>
                </v:group>
                <v:rect id="Rectangle 32" o:spid="_x0000_s1946" style="position:absolute;left:28968;top:5854;width:6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2IX8AA&#10;AADdAAAADwAAAGRycy9kb3ducmV2LnhtbERPzYrCMBC+L/gOYQRva2oPrnSNsiwIKl6sPsDQTH/Y&#10;ZFKSaOvbG0HY23x8v7PejtaIO/nQOVawmGcgiCunO24UXC+7zxWIEJE1Gsek4EEBtpvJxxoL7QY+&#10;072MjUghHApU0MbYF1KGqiWLYe564sTVzluMCfpGao9DCrdG5lm2lBY7Tg0t9vTbUvVX3qwCeSl3&#10;w6o0PnPHvD6Zw/5ck1NqNh1/vkFEGuO/+O3e6zT/K1/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2IX8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w:t>
                        </w:r>
                        <w:r>
                          <w:rPr>
                            <w:rFonts w:ascii="Tahoma" w:hAnsi="Tahoma" w:cs="Tahoma"/>
                            <w:color w:val="000000"/>
                            <w:sz w:val="18"/>
                            <w:szCs w:val="18"/>
                          </w:rPr>
                          <w:t>PhuCap</w:t>
                        </w:r>
                      </w:p>
                    </w:txbxContent>
                  </v:textbox>
                </v:rect>
                <v:line id="Line 33" o:spid="_x0000_s1947"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YWnMMAAADdAAAADwAAAGRycy9kb3ducmV2LnhtbERPO2vDMBDeC/0P4grdarke2uBEDiHg&#10;kHZqHku2w7rYxtZJtZRE/fdVoZDtPr7nLZbRjOJKk+8tK3jNchDEjdU9twqOh/plBsIHZI2jZVLw&#10;Qx6W1ePDAkttb7yj6z60IoWwL1FBF4IrpfRNRwZ9Zh1x4s52MhgSnFqpJ7ylcDPKIs/fpMGeU0OH&#10;jtYdNcP+YhTUg4v669xH/Z27cVtvTs3n7EOp56e4moMIFMNd/O/e6jT/vSjg75t0gq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mFpzDAAAA3QAAAA8AAAAAAAAAAAAA&#10;AAAAoQIAAGRycy9kb3ducmV2LnhtbFBLBQYAAAAABAAEAPkAAACRAwAAAAA=&#10;" strokeweight="0">
                  <v:stroke dashstyle="3 1"/>
                </v:line>
                <v:rect id="Rectangle 34" o:spid="_x0000_s1948"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PKMIA&#10;AADdAAAADwAAAGRycy9kb3ducmV2LnhtbERPS4vCMBC+L/gfwgje1lQFXatRFmFB9OBjFa9DMzbF&#10;ZlKaqHV//UYQvM3H95zpvLGluFHtC8cKet0EBHHmdMG5gsPvz+cXCB+QNZaOScGDPMxnrY8pptrd&#10;eUe3fchFDGGfogITQpVK6TNDFn3XVcSRO7vaYoiwzqWu8R7DbSn7STKUFguODQYrWhjKLvurVXCi&#10;v/XYrw7HFW/N4Ljb8HaRsVKddvM9ARGoCW/xy73Ucf6oP4DnN/EE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08owgAAAN0AAAAPAAAAAAAAAAAAAAAAAJgCAABkcnMvZG93&#10;bnJldi54bWxQSwUGAAAAAAQABAD1AAAAhwMAAAAA&#10;" strokecolor="#903" strokeweight=".2pt"/>
                <v:rect id="Rectangle 35" o:spid="_x0000_s1949"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XXMIA&#10;AADdAAAADwAAAGRycy9kb3ducmV2LnhtbERPS2sCMRC+F/wPYYTealZbfKxGEUEoevCN12EzbhY3&#10;k2WT6tZf3xQEb/PxPWcya2wpblT7wrGCbicBQZw5XXCu4HhYfgxB+ICssXRMCn7Jw2zaeptgqt2d&#10;d3Tbh1zEEPYpKjAhVKmUPjNk0XdcRRy5i6sthgjrXOoa7zHclrKXJH1pseDYYLCihaHsuv+xCs70&#10;WI/86nha8dZ8nnYb3i4yVuq93czHIAI14SV+ur91nD/ofcH/N/EEO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tdcwgAAAN0AAAAPAAAAAAAAAAAAAAAAAJgCAABkcnMvZG93&#10;bnJldi54bWxQSwUGAAAAAAQABAD1AAAAhwMAAAAA&#10;" strokecolor="#903" strokeweight=".2pt"/>
                <v:line id="Line 36" o:spid="_x0000_s1950"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wnNsQAAADdAAAADwAAAGRycy9kb3ducmV2LnhtbERPS2sCMRC+F/wPYYTeulkFrWyNIj5A&#10;DxXUQvE2bMbN1s1k3aS6/fdGKHibj+8542lrK3GlxpeOFfSSFARx7nTJhYKvw+ptBMIHZI2VY1Lw&#10;Rx6mk87LGDPtbryj6z4UIoawz1CBCaHOpPS5IYs+cTVx5E6usRgibAqpG7zFcFvJfpoOpcWSY4PB&#10;muaG8vP+1yrAyly+V4vt8ig/h1tN8vjjThulXrvt7ANEoDY8xf/utY7z3/sDeHwTT5C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TCc2xAAAAN0AAAAPAAAAAAAAAAAA&#10;AAAAAKECAABkcnMvZG93bnJldi54bWxQSwUGAAAAAAQABAD5AAAAkgMAAAAA&#10;" strokecolor="#903" strokeweight=".2pt"/>
                <v:line id="Line 37" o:spid="_x0000_s1951"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JysMAAADdAAAADwAAAGRycy9kb3ducmV2LnhtbERPTYvCMBC9L/gfwgh7EU0UVqUaRRYE&#10;kQVZ9eJtaMa22kxKE23990YQvM3jfc582dpS3Kn2hWMNw4ECQZw6U3Cm4XhY96cgfEA2WDomDQ/y&#10;sFx0vuaYGNfwP933IRMxhH2CGvIQqkRKn+Zk0Q9cRRy5s6sthgjrTJoamxhuSzlSaiwtFhwbcqzo&#10;N6f0ur9ZDdXhZ/033PVkc9kWE6V6p8dtc9L6u9uuZiACteEjfrs3Js6fjMbw+iae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wicrDAAAA3QAAAA8AAAAAAAAAAAAA&#10;AAAAoQIAAGRycy9kb3ducmV2LnhtbFBLBQYAAAAABAAEAPkAAACRAwAAAAA=&#10;" strokecolor="#903" strokeweight=".7pt"/>
                <v:line id="Line 38" o:spid="_x0000_s1952"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yO8UAAADdAAAADwAAAGRycy9kb3ducmV2LnhtbERPTWvCQBC9C/6HZQq96UaxWlNXKcWK&#10;IEhNPeQ4ZKdJanY2ZFeT+utdQehtHu9zFqvOVOJCjSstKxgNIxDEmdUl5wqO35+DVxDOI2usLJOC&#10;P3KwWvZ7C4y1bflAl8TnIoSwi1FB4X0dS+myggy6oa2JA/djG4M+wCaXusE2hJtKjqNoKg2WHBoK&#10;rOmjoOyUnI2CF7mbrDfp5uvQ/naj6zzZ79L0rNTzU/f+BsJT5//FD/dWh/mz8Qzu34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HyO8UAAADdAAAADwAAAAAAAAAA&#10;AAAAAAChAgAAZHJzL2Rvd25yZXYueG1sUEsFBgAAAAAEAAQA+QAAAJMDAAAAAA==&#10;" strokecolor="#903" strokeweight=".7pt"/>
                <v:rect id="Rectangle 39" o:spid="_x0000_s1953" style="position:absolute;left:2800;top:8324;width:130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hwsQA&#10;AADdAAAADwAAAGRycy9kb3ducmV2LnhtbESPzWoDMQyE74W8g1Ght8bbPbRhGyeEQCANvWSTBxBr&#10;7Q+15cV2stu3jw6F3iRmNPNpvZ29U3eKaQhs4G1ZgCJugh24M3C9HF5XoFJGtugCk4FfSrDdLJ7W&#10;WNkw8Znude6UhHCq0ECf81hpnZqePKZlGIlFa0P0mGWNnbYRJwn3TpdF8a49DiwNPY6076n5qW/e&#10;gL7Uh2lVu1iEU9l+u6/juaVgzMvzvPsElWnO/+a/66MV/I9ScOUbGUF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IcL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954"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EtM8QAAADdAAAADwAAAGRycy9kb3ducmV2LnhtbERPTWvCQBC9F/oflhF6azZ6UBvdiNQK&#10;9VChVhBvQ3aSjWZnY3ar6b/vFoTe5vE+Z77obSOu1PnasYJhkoIgLpyuuVKw/1o/T0H4gKyxcUwK&#10;fsjDIn98mGOm3Y0/6boLlYgh7DNUYEJoMyl9YciiT1xLHLnSdRZDhF0ldYe3GG4bOUrTsbRYc2ww&#10;2NKroeK8+7YKsDGXw3q1fTvKj/FWkzyeXLlR6mnQL2cgAvXhX3x3v+s4fzJ6gb9v4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S0zxAAAAN0AAAAPAAAAAAAAAAAA&#10;AAAAAKECAABkcnMvZG93bnJldi54bWxQSwUGAAAAAAQABAD5AAAAkgMAAAAA&#10;" strokecolor="#903" strokeweight=".2pt"/>
                <v:line id="Line 41" o:spid="_x0000_s1955"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wi+McAAADdAAAADwAAAGRycy9kb3ducmV2LnhtbESPQWvCQBCF70L/wzKFXkR3bbFKdJVS&#10;EKQIperF25Adk9jsbMiuJv77zkHobYb35r1vluve1+pGbawCW5iMDSjiPLiKCwvHw2Y0BxUTssM6&#10;MFm4U4T16mmwxMyFjn/otk+FkhCOGVooU2oyrWNeksc4Dg2xaOfQekyytoV2LXYS7mv9asy79lix&#10;NJTY0GdJ+e/+6i00h+lmN/ke6u7yVc2MGZ7u1+3J2pfn/mMBKlGf/s2P660T/Nmb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TCL4xwAAAN0AAAAPAAAAAAAA&#10;AAAAAAAAAKECAABkcnMvZG93bnJldi54bWxQSwUGAAAAAAQABAD5AAAAlQMAAAAA&#10;" strokecolor="#903" strokeweight=".7pt"/>
                <v:line id="Line 42" o:spid="_x0000_s1956"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1ZCcYAAADdAAAADwAAAGRycy9kb3ducmV2LnhtbERPTWvCQBC9F/oflin0VjfRtmp0FZFW&#10;BKFo9JDjkB2TtNnZkF1N2l/fFQq9zeN9znzZm1pcqXWVZQXxIAJBnFtdcaHgdHx/moBwHlljbZkU&#10;fJOD5eL+bo6Jth0f6Jr6QoQQdgkqKL1vEildXpJBN7ANceDOtjXoA2wLqVvsQrip5TCKXqXBikND&#10;iQ2tS8q/0otR8CJ3z2+bbLM/dJ99/DNNP3ZZdlHq8aFfzUB46v2/+M+91WH+eBTD7Ztw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dWQnGAAAA3QAAAA8AAAAAAAAA&#10;AAAAAAAAoQIAAGRycy9kb3ducmV2LnhtbFBLBQYAAAAABAAEAPkAAACUAwAAAAA=&#10;" strokecolor="#903" strokeweight=".7pt"/>
                <v:rect id="Rectangle 43" o:spid="_x0000_s1957" style="position:absolute;left:14065;top:11576;width:1306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A9cAA&#10;AADdAAAADwAAAGRycy9kb3ducmV2LnhtbERP22oCMRB9F/yHMIJvmnWFVlajiCDY0hdXP2DYzF4w&#10;mSxJdLd/3xQKfZvDuc7uMFojXuRD51jBapmBIK6c7rhRcL+dFxsQISJrNI5JwTcFOOynkx0W2g18&#10;pVcZG5FCOBSooI2xL6QMVUsWw9L1xImrnbcYE/SN1B6HFG6NzLPsTVrsODW02NOppepRPq0CeSvP&#10;w6Y0PnOfef1lPi7XmpxS89l43IKINMZ/8Z/7otP89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aA9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958"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CMBMQAAADdAAAADwAAAGRycy9kb3ducmV2LnhtbERPTWvCQBC9C/6HZQRvurGCSupGxFbQ&#10;Q4VqoXgbspNsanY2za6a/vtuQehtHu9zlqvO1uJGra8cK5iMExDEudMVlwo+TtvRAoQPyBprx6Tg&#10;hzyssn5vial2d36n2zGUIoawT1GBCaFJpfS5IYt+7BriyBWutRgibEupW7zHcFvLpySZSYsVxwaD&#10;DW0M5Zfj1SrA2nx/bl8Or2f5NjtokucvV+yVGg669TOIQF34Fz/cOx3nz6dT+Psmni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IwExAAAAN0AAAAPAAAAAAAAAAAA&#10;AAAAAKECAABkcnMvZG93bnJldi54bWxQSwUGAAAAAAQABAD5AAAAkgMAAAAA&#10;" strokecolor="#903" strokeweight=".2pt"/>
                <v:line id="Line 45" o:spid="_x0000_s1959"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kUcMQAAADdAAAADwAAAGRycy9kb3ducmV2LnhtbERPTWvCQBC9C/6HZQRvddNarEQ3Iq1C&#10;e6igFcTbkJ1kU7OzaXbV9N93hYK3ebzPmS86W4sLtb5yrOBxlIAgzp2uuFSw/1o/TEH4gKyxdkwK&#10;fsnDIuv35phqd+UtXXahFDGEfYoKTAhNKqXPDVn0I9cQR65wrcUQYVtK3eI1httaPiXJRFqsODYY&#10;bOjVUH7ana0CrM3PYf22WR3l52SjSR6/XfGh1HDQLWcgAnXhLv53v+s4/2X8DLd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RRwxAAAAN0AAAAPAAAAAAAAAAAA&#10;AAAAAKECAABkcnMvZG93bnJldi54bWxQSwUGAAAAAAQABAD5AAAAkgMAAAAA&#10;" strokecolor="#903" strokeweight=".2pt"/>
                <v:line id="Line 46" o:spid="_x0000_s1960"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LW8cAAADdAAAADwAAAGRycy9kb3ducmV2LnhtbESPT08CMRDF7yZ+h2ZIvBjoCgpkoRCU&#10;aDh44U84T7bDbsN2WraVXfz01sTE20zee795M192thZXaoJxrOBpkIEgLpw2XCo47N/7UxAhImus&#10;HZOCGwVYLu7v5phr1/KWrrtYigThkKOCKkafSxmKiiyGgfPESTu5xmJMa1NK3WCb4LaWwywbS4uG&#10;04UKPb1VVJx3XzZRvo1//Tw/jp67tRkPL/roqf1Q6qHXrWYgInXx3/yX3uhUfzJ6gd9v0gh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p0tbxwAAAN0AAAAPAAAAAAAA&#10;AAAAAAAAAKECAABkcnMvZG93bnJldi54bWxQSwUGAAAAAAQABAD5AAAAlQMAAAAA&#10;" strokecolor="#903" strokeweight=".2pt"/>
                <v:line id="Line 47" o:spid="_x0000_s1961"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237sYAAADdAAAADwAAAGRycy9kb3ducmV2LnhtbERP22rCQBB9L/Qflin0rW6sVCW6SgmU&#10;ShGq8QK+DdkxCc3Ohuw2Jv16Vyj4NodznfmyM5VoqXGlZQXDQQSCOLO65FzBfvfxMgXhPLLGyjIp&#10;6MnBcvH4MMdY2wtvqU19LkIIuxgVFN7XsZQuK8igG9iaOHBn2xj0ATa51A1eQrip5GsUjaXBkkND&#10;gTUlBWU/6a9R8Lb55iT5G30e+nb9ddr22YqOa6Wen7r3GQhPnb+L/90rHeZPRmO4fRNO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t+7GAAAA3QAAAA8AAAAAAAAA&#10;AAAAAAAAoQIAAGRycy9kb3ducmV2LnhtbFBLBQYAAAAABAAEAPkAAACUAwAAAAA=&#10;" strokecolor="#903" strokeweight=".7pt"/>
                <v:line id="Line 48" o:spid="_x0000_s1962"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W6jMQAAADdAAAADwAAAGRycy9kb3ducmV2LnhtbERPS4vCMBC+L/gfwgh7kTVxF+1SjSKC&#10;IMuC+Lh4G5qxrTaT0kRb//1GEPY2H99zZovOVuJOjS8daxgNFQjizJmScw3Hw/rjG4QPyAYrx6Th&#10;QR4W897bDFPjWt7RfR9yEUPYp6ihCKFOpfRZQRb90NXEkTu7xmKIsMmlabCN4baSn0pNpMWSY0OB&#10;Na0Kyq77m9VQH8br39F2INvLT5koNTg9bpuT1u/9bjkFEagL/+KXe2Pi/OQrgec38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bqMxAAAAN0AAAAPAAAAAAAAAAAA&#10;AAAAAKECAABkcnMvZG93bnJldi54bWxQSwUGAAAAAAQABAD5AAAAkgMAAAAA&#10;" strokecolor="#903" strokeweight=".7pt"/>
                <v:rect id="Rectangle 49" o:spid="_x0000_s1963"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63H8QA&#10;AADdAAAADwAAAGRycy9kb3ducmV2LnhtbESP3WoCMRCF74W+Q5hC72q2Cla2RpGCoMUb1z7AsJn9&#10;wWSyJKm7ffvORcG7Gc6Zc77Z7Cbv1J1i6gMbeJsXoIjrYHtuDXxfD69rUCkjW3SBycAvJdhtn2Yb&#10;LG0Y+UL3KrdKQjiVaKDLeSi1TnVHHtM8DMSiNSF6zLLGVtuIo4R7pxdFsdIee5aGDgf67Ki+VT/e&#10;gL5Wh3FduViEr0VzdqfjpaFgzMvztP8AlWnKD/P/9dEK/vtS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x/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964"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i77sQAAADdAAAADwAAAGRycy9kb3ducmV2LnhtbERPS2sCMRC+C/6HMEJvNauC1dUo4gPa&#10;Q4WqIN6GzbhZ3UzWTarbf98UCt7m43vOdN7YUtyp9oVjBb1uAoI4c7rgXMFhv3kdgfABWWPpmBT8&#10;kIf5rN2aYqrdg7/ovgu5iCHsU1RgQqhSKX1myKLvuoo4cmdXWwwR1rnUNT5iuC1lP0mG0mLBscFg&#10;RUtD2XX3bRVgaW7HzWq7PsnP4VaTPF3c+UOpl06zmIAI1ISn+N/9ruP8t8EY/r6JJ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2LvuxAAAAN0AAAAPAAAAAAAAAAAA&#10;AAAAAKECAABkcnMvZG93bnJldi54bWxQSwUGAAAAAAQABAD5AAAAkgMAAAAA&#10;" strokecolor="#903" strokeweight=".2pt"/>
                <v:line id="Line 51" o:spid="_x0000_s1965"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pRhccAAADdAAAADwAAAGRycy9kb3ducmV2LnhtbESPQWvCQBCF70L/wzKFXkR3LbVKdJVS&#10;EKQIperF25Adk9jsbMiuJv77zkHobYb35r1vluve1+pGbawCW5iMDSjiPLiKCwvHw2Y0BxUTssM6&#10;MFm4U4T16mmwxMyFjn/otk+FkhCOGVooU2oyrWNeksc4Dg2xaOfQekyytoV2LXYS7mv9asy79lix&#10;NJTY0GdJ+e/+6i00h+lmN/ke6u7yVc2MGZ7u1+3J2pfn/mMBKlGf/s2P660T/Nmb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lGFxwAAAN0AAAAPAAAAAAAA&#10;AAAAAAAAAKECAABkcnMvZG93bnJldi54bWxQSwUGAAAAAAQABAD5AAAAlQMAAAAA&#10;" strokecolor="#903" strokeweight=".7pt"/>
                <v:line id="Line 52" o:spid="_x0000_s1966"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sqdMYAAADdAAAADwAAAGRycy9kb3ducmV2LnhtbERPS2vCQBC+F/oflin0Vjcp1kd0FSmt&#10;FATR6CHHITtNUrOzIbua1F/vCoXe5uN7znzZm1pcqHWVZQXxIAJBnFtdcaHgePh8mYBwHlljbZkU&#10;/JKD5eLxYY6Jth3v6ZL6QoQQdgkqKL1vEildXpJBN7ANceC+bWvQB9gWUrfYhXBTy9coGkmDFYeG&#10;Eht6Lyk/pWej4E1uhh/rbL3bdz99fJ2m202WnZV6fupXMxCeev8v/nN/6TB/PIzh/k04QS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bKnTGAAAA3QAAAA8AAAAAAAAA&#10;AAAAAAAAoQIAAGRycy9kb3ducmV2LnhtbFBLBQYAAAAABAAEAPkAAACUAwAAAAA=&#10;" strokecolor="#903" strokeweight=".7pt"/>
                <v:rect id="Rectangle 53" o:spid="_x0000_s1967" style="position:absolute;left:25590;top:18300;width:425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DziMAA&#10;AADdAAAADwAAAGRycy9kb3ducmV2LnhtbERP22oCMRB9F/yHMIJvmnWRVlajiCDY0hdXP2DYzF4w&#10;mSxJdLd/3xQKfZvDuc7uMFojXuRD51jBapmBIK6c7rhRcL+dFxsQISJrNI5JwTcFOOynkx0W2g18&#10;pVcZG5FCOBSooI2xL6QMVUsWw9L1xImrnbcYE/SN1B6HFG6NzLPsTVrsODW02NOppepRPq0CeSvP&#10;w6Y0PnOfef1lPi7XmpxS89l43IKINMZ/8Z/7otP89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Dzi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Thêm</w:t>
                        </w:r>
                      </w:p>
                    </w:txbxContent>
                  </v:textbox>
                </v:rect>
                <v:line id="Line 54" o:spid="_x0000_s1968"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dkMUAAADdAAAADwAAAGRycy9kb3ducmV2LnhtbERPS2sCMRC+F/ofwhS81axVqt0apQiK&#10;4KNUe+hxupluFjeTdRPX9d8bQehtPr7njKetLUVDtS8cK+h1ExDEmdMF5wq+9/PnEQgfkDWWjknB&#10;hTxMJ48PY0y1O/MXNbuQixjCPkUFJoQqldJnhiz6rquII/fnaoshwjqXusZzDLelfEmSV2mx4Nhg&#10;sKKZoeywO1kFTdKYxVv7c1z9Vp92czDbdU9uleo8tR/vIAK14V98dy91nD8c9OH2TTxBT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VdkMUAAADdAAAADwAAAAAAAAAA&#10;AAAAAAChAgAAZHJzL2Rvd25yZXYueG1sUEsFBgAAAAAEAAQA+QAAAJMDAAAAAA==&#10;" strokecolor="#903" strokeweight="0">
                  <v:stroke dashstyle="3 1"/>
                </v:line>
                <v:line id="Line 55" o:spid="_x0000_s1969"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f8UAAADdAAAADwAAAGRycy9kb3ducmV2LnhtbERP22rCQBB9L/Qflin0rW7aeiO6SgkU&#10;pQitV/BtyE6T0OxsyG5j4te7guDbHM51pvPWlKKh2hWWFbz2IhDEqdUFZwp228+XMQjnkTWWlklB&#10;Rw7ms8eHKcbannhNzcZnIoSwi1FB7n0VS+nSnAy6nq2IA/dra4M+wDqTusZTCDelfIuioTRYcGjI&#10;saIkp/Rv828UDH6+OUnO74t916y+jusuXdJhpdTzU/sxAeGp9Xfxzb3UYf6o34frN+EEOb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X/f8UAAADdAAAADwAAAAAAAAAA&#10;AAAAAAChAgAAZHJzL2Rvd25yZXYueG1sUEsFBgAAAAAEAAQA+QAAAJMDAAAAAA==&#10;" strokecolor="#903" strokeweight=".7pt"/>
                <v:line id="Line 56" o:spid="_x0000_s1970"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3yHcQAAADdAAAADwAAAGRycy9kb3ducmV2LnhtbERPS4vCMBC+C/sfwgh7EU0UH0vXKIsg&#10;yCKIj4u3oZltuzaT0kRb/70RBG/z8T1nvmxtKW5U+8KxhuFAgSBOnSk403A6rvtfIHxANlg6Jg13&#10;8rBcfHTmmBjX8J5uh5CJGMI+QQ15CFUipU9zsugHriKO3J+rLYYI60yaGpsYbks5UmoqLRYcG3Ks&#10;aJVTejlcrYbqOFlvh7uebP5/i5lSvfP9ujlr/dltf75BBGrDW/xyb0ycPxtP4Pl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fIdxAAAAN0AAAAPAAAAAAAAAAAA&#10;AAAAAKECAABkcnMvZG93bnJldi54bWxQSwUGAAAAAAQABAD5AAAAkgMAAAAA&#10;" strokecolor="#903" strokeweight=".7pt"/>
                <v:rect id="Rectangle 57" o:spid="_x0000_s1971"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1i8AA&#10;AADdAAAADwAAAGRycy9kb3ducmV2LnhtbERP24rCMBB9F/yHMMK+aaqIK12jiCCo+GLdDxia6QWT&#10;SUmytvv3G0HYtzmc62x2gzXiST60jhXMZxkI4tLplmsF3/fjdA0iRGSNxjEp+KUAu+14tMFcu55v&#10;9CxiLVIIhxwVNDF2uZShbMhimLmOOHGV8xZjgr6W2mOfwq2RiyxbSYstp4YGOzo0VD6KH6tA3otj&#10;vy6Mz9xlUV3N+XSryCn1MRn2XyAiDfFf/HafdJr/uV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v1i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972"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bk8QAAADdAAAADwAAAGRycy9kb3ducmV2LnhtbERPS2sCMRC+C/0PYQreNGuRWlejlEKl&#10;ULX4OHicbqabxc1k3aTr+u+NIHibj+8503lrS9FQ7QvHCgb9BARx5nTBuYL97rP3BsIHZI2lY1Jw&#10;IQ/z2VNniql2Z95Qsw25iCHsU1RgQqhSKX1myKLvu4o4cn+uthgirHOpazzHcFvKlyR5lRYLjg0G&#10;K/owlB23/1ZBkzRmMW4Pp+/f6seujma9HMi1Ut3n9n0CIlAbHuK7+0vH+aPhCG7fxBPk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luTxAAAAN0AAAAPAAAAAAAAAAAA&#10;AAAAAKECAABkcnMvZG93bnJldi54bWxQSwUGAAAAAAQABAD5AAAAkgMAAAAA&#10;" strokecolor="#903" strokeweight="0">
                  <v:stroke dashstyle="3 1"/>
                </v:line>
                <v:line id="Line 59" o:spid="_x0000_s1973"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j1esgAAADdAAAADwAAAGRycy9kb3ducmV2LnhtbESPT0vDQBDF74LfYRmhN7vRaltit0UC&#10;pUUK2n+CtyE7JsHsbMiuaeKndw6Ctxnem/d+s1j1rlYdtaHybOBunIAizr2tuDBwOq5v56BCRLZY&#10;eyYDAwVYLa+vFphaf+E9dYdYKAnhkKKBMsYm1TrkJTkMY98Qi/bpW4dR1rbQtsWLhLta3yfJVDus&#10;WBpKbCgrKf86fDsDj2+vnGU/k8156HYvH/sh39L7zpjRTf/8BCpSH//Nf9dbK/izB8GVb2QE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Wj1esgAAADdAAAADwAAAAAA&#10;AAAAAAAAAAChAgAAZHJzL2Rvd25yZXYueG1sUEsFBgAAAAAEAAQA+QAAAJYDAAAAAA==&#10;" strokecolor="#903" strokeweight=".7pt"/>
                <v:line id="Line 60" o:spid="_x0000_s1974"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D4GMQAAADdAAAADwAAAGRycy9kb3ducmV2LnhtbERPS4vCMBC+L/gfwgheRBMXH7vVKLIg&#10;iCyIuhdvQzPbVptJaaKt/94sCHubj+85i1VrS3Gn2heONYyGCgRx6kzBmYaf02bwAcIHZIOlY9Lw&#10;IA+rZedtgYlxDR/ofgyZiCHsE9SQh1AlUvo0J4t+6CriyP262mKIsM6kqbGJ4baU70pNpcWCY0OO&#10;FX3llF6PN6uhOk0236N9XzaXXTFTqn9+3LZnrXvddj0HEagN/+KXe2vi/Nn4E/6+iSf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cPgYxAAAAN0AAAAPAAAAAAAAAAAA&#10;AAAAAKECAABkcnMvZG93bnJldi54bWxQSwUGAAAAAAQABAD5AAAAkgMAAAAA&#10;" strokecolor="#903" strokeweight=".7pt"/>
                <v:rect id="Rectangle 61" o:spid="_x0000_s1975"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eucQA&#10;AADdAAAADwAAAGRycy9kb3ducmV2LnhtbESP3WoCMRCF74W+Q5hC72q2gla2RpGCoMUb1z7AsJn9&#10;wWSyJKm7ffvORcG7Gc6Zc77Z7Cbv1J1i6gMbeJsXoIjrYHtuDXxfD69rUCkjW3SBycAvJdhtn2Yb&#10;LG0Y+UL3KrdKQjiVaKDLeSi1TnVHHtM8DMSiNSF6zLLGVtuIo4R7pxdFsdIee5aGDgf67Ki+VT/e&#10;gL5Wh3FduViEr0VzdqfjpaFgzMvztP8AlWnKD/P/9dEK/vtS+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Xrn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976"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wocQAAADdAAAADwAAAGRycy9kb3ducmV2LnhtbERPS2vCQBC+C/6HZQRvuknBPqKrSEER&#10;2lpqPXgcs2M2mJ2N2W1M/323IHibj+85s0VnK9FS40vHCtJxAoI4d7rkQsH+ezV6BuEDssbKMSn4&#10;JQ+Leb83w0y7K39RuwuFiCHsM1RgQqgzKX1uyKIfu5o4cifXWAwRNoXUDV5juK3kQ5I8SoslxwaD&#10;Nb0ays+7H6ugTVqzfukOl7dj/Wk/zmb7nsqtUsNBt5yCCNSFu/jm3ug4/2mSwv838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vChxAAAAN0AAAAPAAAAAAAAAAAA&#10;AAAAAKECAABkcnMvZG93bnJldi54bWxQSwUGAAAAAAQABAD5AAAAkgMAAAAA&#10;" strokecolor="#903" strokeweight="0">
                  <v:stroke dashstyle="3 1"/>
                </v:line>
                <v:line id="Line 63" o:spid="_x0000_s1977"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lUTcUAAADdAAAADwAAAGRycy9kb3ducmV2LnhtbERPTWvCQBC9C/0PyxR6000tWkldpQRK&#10;RYRqqkJvQ3aahGZnQ3aNib/eLQje5vE+Z77sTCVaalxpWcHzKAJBnFldcq5g//0xnIFwHlljZZkU&#10;9ORguXgYzDHW9sw7alOfixDCLkYFhfd1LKXLCjLoRrYmDtyvbQz6AJtc6gbPIdxUchxFU2mw5NBQ&#10;YE1JQdlfejIKJtsvTpLLy+ehbzfrn12frei4UerpsXt/A+Gp83fxzb3SYf7rZAz/34QT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lUTcUAAADdAAAADwAAAAAAAAAA&#10;AAAAAAChAgAAZHJzL2Rvd25yZXYueG1sUEsFBgAAAAAEAAQA+QAAAJMDAAAAAA==&#10;" strokecolor="#903" strokeweight=".7pt"/>
                <v:line id="Line 64" o:spid="_x0000_s1978"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ZL8QAAADdAAAADwAAAGRycy9kb3ducmV2LnhtbERPS4vCMBC+C/sfwgh7EU1U1KVrlEUQ&#10;ZBHEx8Xb0My2XZtJaaKt/94Igrf5+J4zX7a2FDeqfeFYw3CgQBCnzhScaTgd1/0vED4gGywdk4Y7&#10;eVguPjpzTIxreE+3Q8hEDGGfoIY8hCqR0qc5WfQDVxFH7s/VFkOEdSZNjU0Mt6UcKTWVFguODTlW&#10;tMopvRyuVkN1nKy3w11PNv+/xUyp3vl+3Zy1/uy2P98gArXhLX65NybOn03G8Pw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QVkvxAAAAN0AAAAPAAAAAAAAAAAA&#10;AAAAAKECAABkcnMvZG93bnJldi54bWxQSwUGAAAAAAQABAD5AAAAkgMAAAAA&#10;" strokecolor="#903" strokeweight=".7pt"/>
                <v:rect id="Rectangle 65" o:spid="_x0000_s1979"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YusEA&#10;AADdAAAADwAAAGRycy9kb3ducmV2LnhtbERP22oCMRB9L/gPYQTfalaxKqtRpCDY4ourHzBsZi+Y&#10;TJYkdbd/3xQE3+ZwrrPdD9aIB/nQOlYwm2YgiEunW64V3K7H9zWIEJE1Gsek4JcC7Hejty3m2vV8&#10;oUcRa5FCOOSooImxy6UMZUMWw9R1xImrnLcYE/S11B77FG6NnGfZUlpsOTU02NFnQ+W9+LEK5LU4&#10;9uvC+Mx9z6uz+TpdKnJKTcbDYQMi0hBf4qf7pNP81cc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sWLrBAAAA3Q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Default="00E7535D" w:rsidP="00522185">
      <w:pPr>
        <w:pStyle w:val="Caption"/>
        <w:ind w:left="720"/>
        <w:jc w:val="center"/>
        <w:rPr>
          <w:sz w:val="28"/>
          <w:szCs w:val="28"/>
        </w:rPr>
      </w:pPr>
      <w:r>
        <w:rPr>
          <w:sz w:val="28"/>
          <w:szCs w:val="28"/>
        </w:rPr>
        <w:t>Hình 17</w:t>
      </w:r>
      <w:r w:rsidR="00522185">
        <w:rPr>
          <w:sz w:val="28"/>
          <w:szCs w:val="28"/>
        </w:rPr>
        <w:t>. Biểu đồ trình tự thêm phụ cấp</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p>
    <w:p w:rsidR="00522185" w:rsidRDefault="00522185" w:rsidP="00522185">
      <w:pPr>
        <w:rPr>
          <w:lang w:eastAsia="ar-SA"/>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mc:AlternateContent>
          <mc:Choice Requires="wpc">
            <w:drawing>
              <wp:inline distT="0" distB="0" distL="0" distR="0" wp14:anchorId="05597EA6" wp14:editId="555C63E5">
                <wp:extent cx="3878580" cy="3489960"/>
                <wp:effectExtent l="0" t="0" r="0" b="5715"/>
                <wp:docPr id="1889" name="Canvas 18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755" name="Group 4"/>
                        <wpg:cNvGrpSpPr>
                          <a:grpSpLocks/>
                        </wpg:cNvGrpSpPr>
                        <wpg:grpSpPr bwMode="auto">
                          <a:xfrm>
                            <a:off x="62865" y="53975"/>
                            <a:ext cx="317500" cy="436880"/>
                            <a:chOff x="99" y="85"/>
                            <a:chExt cx="500" cy="688"/>
                          </a:xfrm>
                        </wpg:grpSpPr>
                        <wps:wsp>
                          <wps:cNvPr id="1756"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7"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58"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59"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60"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761"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62"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63"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64" name="Group 13"/>
                        <wpg:cNvGrpSpPr>
                          <a:grpSpLocks/>
                        </wpg:cNvGrpSpPr>
                        <wpg:grpSpPr bwMode="auto">
                          <a:xfrm>
                            <a:off x="962660" y="78740"/>
                            <a:ext cx="637540" cy="414655"/>
                            <a:chOff x="1516" y="124"/>
                            <a:chExt cx="1004" cy="653"/>
                          </a:xfrm>
                        </wpg:grpSpPr>
                        <wps:wsp>
                          <wps:cNvPr id="1765"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766"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767"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768"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769"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70"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71"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72" name="Group 21"/>
                        <wpg:cNvGrpSpPr>
                          <a:grpSpLocks/>
                        </wpg:cNvGrpSpPr>
                        <wpg:grpSpPr bwMode="auto">
                          <a:xfrm>
                            <a:off x="2127250" y="43815"/>
                            <a:ext cx="426085" cy="447040"/>
                            <a:chOff x="3350" y="69"/>
                            <a:chExt cx="671" cy="704"/>
                          </a:xfrm>
                        </wpg:grpSpPr>
                        <wps:wsp>
                          <wps:cNvPr id="1773"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774"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775"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776" name="Rectangle 25"/>
                        <wps:cNvSpPr>
                          <a:spLocks noChangeArrowheads="1"/>
                        </wps:cNvSpPr>
                        <wps:spPr bwMode="auto">
                          <a:xfrm>
                            <a:off x="1841500" y="582295"/>
                            <a:ext cx="6781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Pr>
                                  <w:rFonts w:ascii="Tahoma" w:hAnsi="Tahoma" w:cs="Tahoma"/>
                                  <w:color w:val="000000"/>
                                  <w:sz w:val="18"/>
                                  <w:szCs w:val="18"/>
                                </w:rPr>
                                <w:t xml:space="preserve"> : Ctr PhuCap</w:t>
                              </w:r>
                            </w:p>
                          </w:txbxContent>
                        </wps:txbx>
                        <wps:bodyPr rot="0" vert="horz" wrap="none" lIns="0" tIns="0" rIns="0" bIns="0" anchor="t" anchorCtr="0" upright="1">
                          <a:spAutoFit/>
                        </wps:bodyPr>
                      </wps:wsp>
                      <wps:wsp>
                        <wps:cNvPr id="1777"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78"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79"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780" name="Group 29"/>
                        <wpg:cNvGrpSpPr>
                          <a:grpSpLocks/>
                        </wpg:cNvGrpSpPr>
                        <wpg:grpSpPr bwMode="auto">
                          <a:xfrm>
                            <a:off x="3188335" y="78740"/>
                            <a:ext cx="417830" cy="415290"/>
                            <a:chOff x="5021" y="124"/>
                            <a:chExt cx="658" cy="654"/>
                          </a:xfrm>
                        </wpg:grpSpPr>
                        <wps:wsp>
                          <wps:cNvPr id="1781"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782"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783" name="Rectangle 32"/>
                        <wps:cNvSpPr>
                          <a:spLocks noChangeArrowheads="1"/>
                        </wps:cNvSpPr>
                        <wps:spPr bwMode="auto">
                          <a:xfrm>
                            <a:off x="2896870" y="585470"/>
                            <a:ext cx="6959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w:t>
                              </w:r>
                              <w:r>
                                <w:rPr>
                                  <w:rFonts w:ascii="Tahoma" w:hAnsi="Tahoma" w:cs="Tahoma"/>
                                  <w:color w:val="000000"/>
                                  <w:sz w:val="18"/>
                                  <w:szCs w:val="18"/>
                                </w:rPr>
                                <w:t>PhuCap</w:t>
                              </w:r>
                            </w:p>
                          </w:txbxContent>
                        </wps:txbx>
                        <wps:bodyPr rot="0" vert="horz" wrap="none" lIns="0" tIns="0" rIns="0" bIns="0" anchor="t" anchorCtr="0" upright="1">
                          <a:spAutoFit/>
                        </wps:bodyPr>
                      </wps:wsp>
                      <wps:wsp>
                        <wps:cNvPr id="1784"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85"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86"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787"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88"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89"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90" name="Rectangle 39"/>
                        <wps:cNvSpPr>
                          <a:spLocks noChangeArrowheads="1"/>
                        </wps:cNvSpPr>
                        <wps:spPr bwMode="auto">
                          <a:xfrm>
                            <a:off x="280035" y="832485"/>
                            <a:ext cx="12084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791"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92"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93"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94" name="Rectangle 43"/>
                        <wps:cNvSpPr>
                          <a:spLocks noChangeArrowheads="1"/>
                        </wps:cNvSpPr>
                        <wps:spPr bwMode="auto">
                          <a:xfrm>
                            <a:off x="1406525" y="1138555"/>
                            <a:ext cx="12084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795"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96"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97"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798"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799"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00"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801"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0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03"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04" name="Rectangle 53"/>
                        <wps:cNvSpPr>
                          <a:spLocks noChangeArrowheads="1"/>
                        </wps:cNvSpPr>
                        <wps:spPr bwMode="auto">
                          <a:xfrm>
                            <a:off x="2559050" y="1830070"/>
                            <a:ext cx="3270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wps:txbx>
                        <wps:bodyPr rot="0" vert="horz" wrap="none" lIns="0" tIns="0" rIns="0" bIns="0" anchor="t" anchorCtr="0" upright="1">
                          <a:spAutoFit/>
                        </wps:bodyPr>
                      </wps:wsp>
                      <wps:wsp>
                        <wps:cNvPr id="1805"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06"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07"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08"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809"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10"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11"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12"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813"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14"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15"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16"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05597EA6" id="Canvas 1889" o:spid="_x0000_s1980"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">
                <v:shape id="_x0000_s1981" type="#_x0000_t75" style="position:absolute;width:38785;height:34899;visibility:visible;mso-wrap-style:square">
                  <v:fill o:detectmouseclick="t"/>
                  <v:path o:connecttype="none"/>
                </v:shape>
                <v:group id="Group 4" o:spid="_x0000_s198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Qog8QAAADdAAAADwAAAGRycy9kb3ducmV2LnhtbERPS2vCQBC+F/wPywi9&#10;1U0sqRJdRUTFgxR8gHgbsmMSzM6G7JrEf98tFHqbj+8582VvKtFS40rLCuJRBII4s7rkXMHlvP2Y&#10;gnAeWWNlmRS8yMFyMXibY6ptx0dqTz4XIYRdigoK7+tUSpcVZNCNbE0cuLttDPoAm1zqBrsQbio5&#10;jqIvabDk0FBgTeuCssfpaRTsOuxWn/GmPTzu69ftnHxfDzEp9T7sVzMQnnr/L/5z73WYP0k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Qog8QAAADdAAAA&#10;DwAAAAAAAAAAAAAAAACqAgAAZHJzL2Rvd25yZXYueG1sUEsFBgAAAAAEAAQA+gAAAJsDAAAAAA==&#10;">
                  <v:oval id="Oval 5" o:spid="_x0000_s198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zsEA&#10;AADdAAAADwAAAGRycy9kb3ducmV2LnhtbERP24rCMBB9F/yHMMK+aep9rUZxBVF80e3uBwzN2Bab&#10;SWmi1r83guDbHM51FqvGlOJGtSssK+j3IhDEqdUFZwr+/7bdbxDOI2ssLZOCBzlYLdutBcba3vmX&#10;bonPRAhhF6OC3PsqltKlORl0PVsRB+5sa4M+wDqTusZ7CDelHETRRBosODTkWNEmp/SSXI2CWbE7&#10;XUbJbuoOzcH/JEM5GJ6PSn11mvUchKfGf8Rv916H+dPxBF7fh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f0M7BAAAA3QAAAA8AAAAAAAAAAAAAAAAAmAIAAGRycy9kb3du&#10;cmV2LnhtbFBLBQYAAAAABAAEAPUAAACGAwAAAAA=&#10;" filled="f" strokecolor="#903" strokeweight=".2pt"/>
                  <v:line id="Line 6" o:spid="_x0000_s198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Rvp8QAAADdAAAADwAAAGRycy9kb3ducmV2LnhtbERPS2vCQBC+C/6HZQq9mU2FakndSPEB&#10;9VBBWyjehuwkmzY7G7Nbjf/eLQje5uN7zmze20acqPO1YwVPSQqCuHC65krB1+d69ALCB2SNjWNS&#10;cCEP83w4mGGm3Zl3dNqHSsQQ9hkqMCG0mZS+MGTRJ64ljlzpOoshwq6SusNzDLeNHKfpRFqsOTYY&#10;bGlhqPjd/1kF2Jjj93q5XR3kx2SrSR5+XLlR6vGhf3sFEagPd/HN/a7j/OnzFP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G+nxAAAAN0AAAAPAAAAAAAAAAAA&#10;AAAAAKECAABkcnMvZG93bnJldi54bWxQSwUGAAAAAAQABAD5AAAAkgMAAAAA&#10;" strokecolor="#903" strokeweight=".2pt"/>
                  <v:line id="Line 7" o:spid="_x0000_s198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71cYAAADdAAAADwAAAGRycy9kb3ducmV2LnhtbESPQWsCQQyF74L/YYjQm862UJXVUYpW&#10;aA8VtAXxFnbizrY7me3OVLf/3hwEbwnv5b0v82Xna3WmNlaBDTyOMlDERbAVlwa+PjfDKaiYkC3W&#10;gcnAP0VYLvq9OeY2XHhH530qlYRwzNGAS6nJtY6FI49xFBpi0U6h9ZhkbUttW7xIuK/1U5aNtceK&#10;pcFhQytHxc/+zxvA2v0eNuvt61F/jLeW9PE7nN6NeRh0LzNQibp0N9+u36zgT54FV76REf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L+9XGAAAA3QAAAA8AAAAAAAAA&#10;AAAAAAAAoQIAAGRycy9kb3ducmV2LnhtbFBLBQYAAAAABAAEAPkAAACUAwAAAAA=&#10;" strokecolor="#903" strokeweight=".2pt"/>
                  <v:shape id="Freeform 8" o:spid="_x0000_s198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6NqcMA&#10;AADdAAAADwAAAGRycy9kb3ducmV2LnhtbERP32vCMBB+H+x/CDfwbaYb6GY1StkQBEFYdT6fza0t&#10;ay4liW39740g+HYf389brAbTiI6cry0reBsnIIgLq2suFRz269dPED4ga2wsk4ILeVgtn58WmGrb&#10;8w91eShFDGGfooIqhDaV0hcVGfRj2xJH7s86gyFCV0rtsI/hppHvSTKVBmuODRW29FVR8Z+fjYKu&#10;GLZhk2dHZ+1vdmgm/e771Cs1ehmyOYhAQ3iI7+6NjvM/Jj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6NqcMAAADdAAAADwAAAAAAAAAAAAAAAACYAgAAZHJzL2Rv&#10;d25yZXYueG1sUEsFBgAAAAAEAAQA9QAAAIgDAAAAAA==&#10;" path="m,54l54,r54,54e" filled="f" strokecolor="#903" strokeweight=".2pt">
                    <v:path arrowok="t" o:connecttype="custom" o:connectlocs="0,250;250,0;500,250" o:connectangles="0,0,0"/>
                  </v:shape>
                </v:group>
                <v:rect id="Rectangle 9" o:spid="_x0000_s1987"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UBMQA&#10;AADdAAAADwAAAGRycy9kb3ducmV2LnhtbESPT2sCMRDF70K/Q5hCb5qtB5XVKKUg2NKLqx9g2Mz+&#10;oclkSVJ3/fbOoeBthvfmvd/sDpN36kYx9YENvC8KUMR1sD23Bq6X43wDKmVkiy4wGbhTgsP+ZbbD&#10;0oaRz3SrcqskhFOJBrqch1LrVHfkMS3CQCxaE6LHLGtstY04Srh3elkUK+2xZ2nocKDPjurf6s8b&#10;0JfqOG4qF4vwvWx+3Nfp3FAw5u11+tiCyjTlp/n/+mQFf70S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lAT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198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4xK8MAAADdAAAADwAAAGRycy9kb3ducmV2LnhtbERPPWvDMBDdC/kP4grZGtkd3OBGCaXg&#10;4mZqnSzZDutim1gnxVIT5d9HhUK3e7zPW22iGcWFJj9YVpAvMhDErdUDdwr2u+ppCcIHZI2jZVJw&#10;Iw+b9exhhaW2V/6mSxM6kULYl6igD8GVUvq2J4N+YR1x4o52MhgSnDqpJ7ymcDPK5ywrpMGBU0OP&#10;jt57ak/Nj1FQnVzUX8ch6nPmxrr6OLTb5adS88f49goiUAz/4j93rdP8lyK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eMSvDAAAA3QAAAA8AAAAAAAAAAAAA&#10;AAAAoQIAAGRycy9kb3ducmV2LnhtbFBLBQYAAAAABAAEAPkAAACRAwAAAAA=&#10;" strokeweight="0">
                  <v:stroke dashstyle="3 1"/>
                </v:line>
                <v:rect id="Rectangle 11" o:spid="_x0000_s198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Tc8IA&#10;AADdAAAADwAAAGRycy9kb3ducmV2LnhtbERPS4vCMBC+C/sfwix403QVfFSjiCCIHtYnXodmbMo2&#10;k9JErfvrNwuCt/n4njOdN7YUd6p94VjBVzcBQZw5XXCu4HRcdUYgfEDWWDomBU/yMJ99tKaYavfg&#10;Pd0PIRcxhH2KCkwIVSqlzwxZ9F1XEUfu6mqLIcI6l7rGRwy3pewlyUBaLDg2GKxoaSj7Odysggv9&#10;bsd+czpveGf65/0375YZK9X+bBYTEIGa8Ba/3Gsd5w8HPfj/Jp4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NzwgAAAN0AAAAPAAAAAAAAAAAAAAAAAJgCAABkcnMvZG93&#10;bnJldi54bWxQSwUGAAAAAAQABAD1AAAAhwMAAAAA&#10;" strokecolor="#903" strokeweight=".2pt"/>
                <v:rect id="Rectangle 12" o:spid="_x0000_s199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26MIA&#10;AADdAAAADwAAAGRycy9kb3ducmV2LnhtbERPS4vCMBC+C/sfwix403QVfFSjiCCIHtYnXodmbMo2&#10;k9JErfvrNwuCt/n4njOdN7YUd6p94VjBVzcBQZw5XXCu4HRcdUYgfEDWWDomBU/yMJ99tKaYavfg&#10;Pd0PIRcxhH2KCkwIVSqlzwxZ9F1XEUfu6mqLIcI6l7rGRwy3pewlyUBaLDg2GKxoaSj7Odysggv9&#10;bsd+czpveGf65/0375YZK9X+bBYTEIGa8Ba/3Gsd5w8Hffj/Jp4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fbowgAAAN0AAAAPAAAAAAAAAAAAAAAAAJgCAABkcnMvZG93&#10;bnJldi54bWxQSwUGAAAAAAQABAD1AAAAhwMAAAAA&#10;" strokecolor="#903" strokeweight=".2pt"/>
                <v:group id="Group 13" o:spid="_x0000_s199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RHpcQAAADdAAAADwAAAGRycy9kb3ducmV2LnhtbERPS2vCQBC+F/oflil4&#10;001qjZK6ikhbPIjgA6S3ITsmwexsyG6T+O9dQehtPr7nzJe9qURLjSstK4hHEQjizOqScwWn4/dw&#10;BsJ5ZI2VZVJwIwfLxevLHFNtO95Te/C5CCHsUlRQeF+nUrqsIINuZGviwF1sY9AH2ORSN9iFcFPJ&#10;9yhKpMGSQ0OBNa0Lyq6HP6Pgp8NuNY6/2u31sr79Hie78zYmpQZv/eoThKfe/4uf7o0O86fJ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RHpcQAAADdAAAA&#10;DwAAAAAAAAAAAAAAAACqAgAAZHJzL2Rvd25yZXYueG1sUEsFBgAAAAAEAAQA+gAAAJsDAAAAAA==&#10;">
                  <v:oval id="Oval 14" o:spid="_x0000_s199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XzcQA&#10;AADdAAAADwAAAGRycy9kb3ducmV2LnhtbERPyWrDMBC9F/oPYgq9NXIMcosTJZRCiaGF0KzXwZrY&#10;JtbIWKrj/n0UCPQ2j7fOfDnaVgzU+8axhukkAUFcOtNwpWG3/Xx5A+EDssHWMWn4Iw/LxePDHHPj&#10;LvxDwyZUIoawz1FDHUKXS+nLmiz6ieuII3dyvcUQYV9J0+MlhttWpkmSSYsNx4YaO/qoqTxvfq2G&#10;rfpW6rhX07Q4ZMMx7VbF13ql9fPT+D4DEWgM/+K7uzBx/mum4PZNPE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kl83EAAAA3QAAAA8AAAAAAAAAAAAAAAAAmAIAAGRycy9k&#10;b3ducmV2LnhtbFBLBQYAAAAABAAEAPUAAACJAwAAAAA=&#10;" fillcolor="#ffc" strokecolor="#1f1a17" strokeweight="0"/>
                  <v:line id="Line 15" o:spid="_x0000_s199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u8b0AAADdAAAADwAAAGRycy9kb3ducmV2LnhtbERPy6rCMBDdC/5DGMGdprqo0msUHwhu&#10;fXDXQzO2xWYSmqitX28Ewd0cznMWq9bU4kGNrywrmIwTEMS51RUXCi7n/WgOwgdkjbVlUtCRh9Wy&#10;31tgpu2Tj/Q4hULEEPYZKihDcJmUPi/JoB9bRxy5q20MhgibQuoGnzHc1HKaJKk0WHFsKNHRtqT8&#10;drobBdvOMXm3ae3c/m9eHb9CV++UGg7a9R+IQG34ib/ug47zZ2kKn2/iCXL5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52LvG9AAAA3QAAAA8AAAAAAAAAAAAAAAAAoQIA&#10;AGRycy9kb3ducmV2LnhtbFBLBQYAAAAABAAEAPkAAACLAwAAAAA=&#10;" strokecolor="#1f1a17" strokeweight="0"/>
                  <v:line id="Line 16" o:spid="_x0000_s199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LarwAAADdAAAADwAAAGRycy9kb3ducmV2LnhtbERPyQrCMBC9C/5DGMGbpnpQqUZxQfDq&#10;guehGdtiMwlN1NavN4LgbR5vncWqMZV4Uu1LywpGwwQEcWZ1ybmCy3k/mIHwAVljZZkUtORhtex2&#10;Fphq++IjPU8hFzGEfYoKihBcKqXPCjLoh9YRR+5ma4MhwjqXusZXDDeVHCfJRBosOTYU6GhbUHY/&#10;PYyCbeuYvNs0dmavm3fL79BWO6X6vWY9BxGoCX/xz33Qcf50MoXvN/EE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TqLarwAAADdAAAADwAAAAAAAAAAAAAAAAChAgAA&#10;ZHJzL2Rvd25yZXYueG1sUEsFBgAAAAAEAAQA+QAAAIoDAAAAAA==&#10;" strokecolor="#1f1a17" strokeweight="0"/>
                </v:group>
                <v:rect id="Rectangle 17" o:spid="_x0000_s1995"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YAsQA&#10;AADdAAAADwAAAGRycy9kb3ducmV2LnhtbESPT2sCMRDF70K/Q5hCb5qtB5XVKKUg2NKLqx9g2Mz+&#10;oclkSVJ3/fbOoeBthvfmvd/sDpN36kYx9YENvC8KUMR1sD23Bq6X43wDKmVkiy4wGbhTgsP+ZbbD&#10;0oaRz3SrcqskhFOJBrqch1LrVHfkMS3CQCxaE6LHLGtstY04Srh3elkUK+2xZ2nocKDPjurf6s8b&#10;0JfqOG4qF4vwvWx+3Nfp3FAw5u11+tiCyjTlp/n/+mQFf70SXP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mAL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199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g9LcIAAADdAAAADwAAAGRycy9kb3ducmV2LnhtbERPS2sCMRC+C/6HMEJvmtWD1dUoIqzY&#10;nurj4m3YjLuLm0ncpJr++6ZQ8DYf33OW62ha8aDON5YVjEcZCOLS6oYrBedTMZyB8AFZY2uZFPyQ&#10;h/Wq31tiru2TD/Q4hkqkEPY5KqhDcLmUvqzJoB9ZR5y4q+0MhgS7SuoOnynctHKSZVNpsOHUUKOj&#10;bU3l7fhtFBQ3F/XXtYn6nrl2X+wu5efsQ6m3QdwsQASK4SX+d+91mv8+ncPfN+kE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g9LcIAAADdAAAADwAAAAAAAAAAAAAA&#10;AAChAgAAZHJzL2Rvd25yZXYueG1sUEsFBgAAAAAEAAQA+QAAAJADAAAAAA==&#10;" strokeweight="0">
                  <v:stroke dashstyle="3 1"/>
                </v:line>
                <v:rect id="Rectangle 19" o:spid="_x0000_s199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QsUA&#10;AADdAAAADwAAAGRycy9kb3ducmV2LnhtbESPT2sCQQzF70K/w5BCbzpbC1VXRxGhUOzB/3gNO3Fn&#10;6U5m2Znqtp++OQjeEt7Le7/MFp2v1ZXaWAU28DrIQBEXwVZcGjgePvpjUDEhW6wDk4FfirCYP/Vm&#10;mNtw4x1d96lUEsIxRwMupSbXOhaOPMZBaIhFu4TWY5K1LbVt8SbhvtbDLHvXHiuWBocNrRwV3/sf&#10;b+BMf1+TuD6e1rx1b6fdhrergo15ee6WU1CJuvQw368/reCPRsIv38gI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5CxQAAAN0AAAAPAAAAAAAAAAAAAAAAAJgCAABkcnMv&#10;ZG93bnJldi54bWxQSwUGAAAAAAQABAD1AAAAigMAAAAA&#10;" strokecolor="#903" strokeweight=".2pt"/>
                <v:rect id="Rectangle 20" o:spid="_x0000_s199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b2cQA&#10;AADdAAAADwAAAGRycy9kb3ducmV2LnhtbERPTWvCQBC9C/0PyxR6MxstaBtdpQhC0UOTVOl1yI7Z&#10;0OxsyG41+uu7hYK3ebzPWa4H24oz9b5xrGCSpCCIK6cbrhUcPrfjFxA+IGtsHZOCK3lYrx5GS8y0&#10;u3BB5zLUIoawz1CBCaHLpPSVIYs+cR1x5E6utxgi7Gupe7zEcNvKaZrOpMWGY4PBjjaGqu/yxyr4&#10;otv+1e8Oxx3n5vlYfHC+qVipp8fhbQEi0BDu4n/3u47z5/MJ/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W9nEAAAA3QAAAA8AAAAAAAAAAAAAAAAAmAIAAGRycy9k&#10;b3ducmV2LnhtbFBLBQYAAAAABAAEAPUAAACJAwAAAAA=&#10;" strokecolor="#903" strokeweight=".2pt"/>
                <v:group id="Group 21" o:spid="_x0000_s199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jsl8UAAADdAAAADwAAAGRycy9kb3ducmV2LnhtbERPTWvCQBC9F/wPyxS8&#10;NZsobSTNKiJWPIRCVSi9DdkxCWZnQ3abxH/fLRR6m8f7nHwzmVYM1LvGsoIkikEQl1Y3XCm4nN+e&#10;ViCcR9bYWiYFd3KwWc8ecsy0HfmDhpOvRAhhl6GC2vsuk9KVNRl0ke2IA3e1vUEfYF9J3eMYwk0r&#10;F3H8Ig02HBpq7GhXU3k7fRsFhxHH7TLZD8Xturt/nZ/fP4uElJo/TttXEJ4m/y/+cx91mJ+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o7JfFAAAA3QAA&#10;AA8AAAAAAAAAAAAAAAAAqgIAAGRycy9kb3ducmV2LnhtbFBLBQYAAAAABAAEAPoAAACcAwAAAAA=&#10;">
                  <v:oval id="Oval 22" o:spid="_x0000_s200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8/8QA&#10;AADdAAAADwAAAGRycy9kb3ducmV2LnhtbERP22rCQBB9L/gPyxT6VjemRCV1FSkUAwri/XXITpPQ&#10;7GzIrjH9+64g+DaHc53Zoje16Kh1lWUFo2EEgji3uuJCwfHw/T4F4TyyxtoyKfgjB4v54GWGqbY3&#10;3lG394UIIexSVFB636RSurwkg25oG+LA/djWoA+wLaRu8RbCTS3jKBpLgxWHhhIb+iop/91fjYJD&#10;skmSyykZxdl53F3iZpWttyul3l775ScIT71/ih/uTIf5k8kH3L8JJ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PP/EAAAA3QAAAA8AAAAAAAAAAAAAAAAAmAIAAGRycy9k&#10;b3ducmV2LnhtbFBLBQYAAAAABAAEAPUAAACJAwAAAAA=&#10;" fillcolor="#ffc" strokecolor="#1f1a17" strokeweight="0"/>
                  <v:line id="Line 23" o:spid="_x0000_s200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7ApsQAAADdAAAADwAAAGRycy9kb3ducmV2LnhtbERPTWvCQBC9F/oflin0VjcVaWJ0FRGF&#10;XFIwtvchOybB7GyaXZO0v75bKHibx/uc9XYyrRiod41lBa+zCARxaXXDlYKP8/ElAeE8ssbWMin4&#10;JgfbzePDGlNtRz7RUPhKhBB2KSqove9SKV1Zk0E3sx1x4C62N+gD7CupexxDuGnlPIrepMGGQ0ON&#10;He1rKq/FzSjYHRJcfk37z1NezN8PXXYe89uPUs9P024FwtPk7+J/d6bD/DhewN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sCmxAAAAN0AAAAPAAAAAAAAAAAA&#10;AAAAAKECAABkcnMvZG93bnJldi54bWxQSwUGAAAAAAQABAD5AAAAkgMAAAAA&#10;" strokecolor="#1f1a17" strokeweight="0"/>
                  <v:line id="Line 24" o:spid="_x0000_s200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KAsMAAADdAAAADwAAAGRycy9kb3ducmV2LnhtbERPTWuDQBC9F/oflin0VtcKrcVkI8WQ&#10;kmuTHJrb4E7U6M6KuxqbX58tFHKbx/ucZT6bTkw0uMaygtcoBkFcWt1wpeCw37x8gHAeWWNnmRT8&#10;koN89fiwxEzbC3/TtPOVCCHsMlRQe99nUrqyJoMusj1x4E52MOgDHCqpB7yEcNPJJI7fpcGGQ0ON&#10;PRU1le1uNAp4Gtu0io9uPfmk+CqTa/NzPSv1/DR/LkB4mv1d/O/e6jA/Td/g75twgl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OSgLDAAAA3QAAAA8AAAAAAAAAAAAA&#10;AAAAoQIAAGRycy9kb3ducmV2LnhtbFBLBQYAAAAABAAEAPkAAACRAwAAAAA=&#10;" strokecolor="#1f1a17" strokeweight="0"/>
                </v:group>
                <v:rect id="Rectangle 25" o:spid="_x0000_s2003" style="position:absolute;left:18415;top:5822;width:6781;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Nr8A&#10;AADdAAAADwAAAGRycy9kb3ducmV2LnhtbERPzYrCMBC+L/gOYQRva6oHla5RRBBUvFj3AYZm+oPJ&#10;pCTR1rc3wsLe5uP7nfV2sEY8yYfWsYLZNANBXDrdcq3g93b4XoEIEVmjcUwKXhRguxl9rTHXrucr&#10;PYtYixTCIUcFTYxdLmUoG7IYpq4jTlzlvMWYoK+l9tincGvkPMsW0mLLqaHBjvYNlffiYRXIW3Ho&#10;V4XxmTvPq4s5Ha8VOaUm42H3AyLSEP/Ff+6jTvOXyw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z82vwAAAN0AAAAPAAAAAAAAAAAAAAAAAJgCAABkcnMvZG93bnJl&#10;di54bWxQSwUGAAAAAAQABAD1AAAAhAMAAAAA&#10;" filled="f" stroked="f">
                  <v:textbox style="mso-fit-shape-to-text:t" inset="0,0,0,0">
                    <w:txbxContent>
                      <w:p w:rsidR="000610D4" w:rsidRPr="00095323" w:rsidRDefault="000610D4" w:rsidP="00522185">
                        <w:pPr>
                          <w:rPr>
                            <w:sz w:val="18"/>
                            <w:szCs w:val="18"/>
                          </w:rPr>
                        </w:pPr>
                        <w:r>
                          <w:rPr>
                            <w:rFonts w:ascii="Tahoma" w:hAnsi="Tahoma" w:cs="Tahoma"/>
                            <w:color w:val="000000"/>
                            <w:sz w:val="18"/>
                            <w:szCs w:val="18"/>
                          </w:rPr>
                          <w:t xml:space="preserve"> : Ctr PhuCap</w:t>
                        </w:r>
                      </w:p>
                    </w:txbxContent>
                  </v:textbox>
                </v:rect>
                <v:line id="Line 26" o:spid="_x0000_s200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KaGcMAAADdAAAADwAAAGRycy9kb3ducmV2LnhtbERPPW/CMBDdkfgP1iGxgUMHglIcVFVK&#10;BUwt7dLtFB9JlPhsYgPm39eVKnW7p/d52100g7jR6DvLClbLDARxbXXHjYKvz2qxAeEDssbBMil4&#10;kIddOZ1ssdD2zh90O4VGpBD2BSpoQ3CFlL5uyaBfWkecuLMdDYYEx0bqEe8p3AzyKcvW0mDHqaFF&#10;R68t1f3pahRUvYv6/dxFfcncsK/evuvj5qDUfBZfnkEEiuFf/Ofe6zQ/z3P4/SadI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imhnDAAAA3QAAAA8AAAAAAAAAAAAA&#10;AAAAoQIAAGRycy9kb3ducmV2LnhtbFBLBQYAAAAABAAEAPkAAACRAwAAAAA=&#10;" strokeweight="0">
                  <v:stroke dashstyle="3 1"/>
                </v:line>
                <v:rect id="Rectangle 27" o:spid="_x0000_s200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yRMUA&#10;AADdAAAADwAAAGRycy9kb3ducmV2LnhtbESPT2sCQQzF70K/w5BCbzpbC1VXRxGhUOzB/3gNO3Fn&#10;6U5m2Znqtp++OQjeEt7Le7/MFp2v1ZXaWAU28DrIQBEXwVZcGjgePvpjUDEhW6wDk4FfirCYP/Vm&#10;mNtw4x1d96lUEsIxRwMupSbXOhaOPMZBaIhFu4TWY5K1LbVt8SbhvtbDLHvXHiuWBocNrRwV3/sf&#10;b+BMf1+TuD6e1rx1b6fdhrergo15ee6WU1CJuvQw368/reCPRoIr38gI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PJExQAAAN0AAAAPAAAAAAAAAAAAAAAAAJgCAABkcnMv&#10;ZG93bnJldi54bWxQSwUGAAAAAAQABAD1AAAAigMAAAAA&#10;" strokecolor="#903" strokeweight=".2pt"/>
                <v:rect id="Rectangle 28" o:spid="_x0000_s200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X38EA&#10;AADdAAAADwAAAGRycy9kb3ducmV2LnhtbERPS4vCMBC+L/gfwgje1tQVVq1GEWFB3INvvA7N2BSb&#10;SWmidvfXG0HwNh/fcyazxpbiRrUvHCvodRMQxJnTBecKDvufzyEIH5A1lo5JwR95mE1bHxNMtbvz&#10;lm67kIsYwj5FBSaEKpXSZ4Ys+q6riCN3drXFEGGdS13jPYbbUn4lybe0WHBsMFjRwlB22V2tghP9&#10;/4786nBc8cb0j9s1bxYZK9VpN/MxiEBNeItf7qWO8weDE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AV9/BAAAA3QAAAA8AAAAAAAAAAAAAAAAAmAIAAGRycy9kb3du&#10;cmV2LnhtbFBLBQYAAAAABAAEAPUAAACGAwAAAAA=&#10;" strokecolor="#903" strokeweight=".2pt"/>
                <v:group id="Group 29" o:spid="_x0000_s200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OnXMcAAADdAAAADwAAAGRycy9kb3ducmV2LnhtbESPQWvCQBCF74X+h2UK&#10;3uomlVaJriLSigcpGAvF25Adk2B2NmS3Sfz3nUOhtxnem/e+WW1G16ieulB7NpBOE1DEhbc1lwa+&#10;zh/PC1AhIltsPJOBOwXYrB8fVphZP/CJ+jyWSkI4ZGigirHNtA5FRQ7D1LfEol195zDK2pXadjhI&#10;uGv0S5K8aYc1S0OFLe0qKm75jzOwH3DYztL3/ni77u6X8+vn9zElYyZP43YJKtIY/81/1wcr+POF&#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OnXMcAAADd&#10;AAAADwAAAAAAAAAAAAAAAACqAgAAZHJzL2Rvd25yZXYueG1sUEsFBgAAAAAEAAQA+gAAAJ4DAAAA&#10;AA==&#10;">
                  <v:oval id="Oval 30" o:spid="_x0000_s200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R5c8EA&#10;AADdAAAADwAAAGRycy9kb3ducmV2LnhtbERPTYvCMBC9C/6HMII3TbWg0jWVVRDEg7C67HloZptu&#10;m0lpotZ/bwRhb/N4n7Pe9LYRN+p85VjBbJqAIC6crrhU8H3ZT1YgfEDW2DgmBQ/ysMmHgzVm2t35&#10;i27nUIoYwj5DBSaENpPSF4Ys+qlriSP36zqLIcKulLrDewy3jZwnyUJarDg2GGxpZ6ioz1ergJv6&#10;+Jf+GFOU2+UF8ZSG3SFVajzqPz9ABOrDv/jtPug4f7maweubeIL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UeXPBAAAA3QAAAA8AAAAAAAAAAAAAAAAAmAIAAGRycy9kb3du&#10;cmV2LnhtbFBLBQYAAAAABAAEAPUAAACGAwAAAAA=&#10;" fillcolor="#ffc" strokecolor="#242728" strokeweight=".05pt"/>
                  <v:line id="Line 31" o:spid="_x0000_s200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Sq9cEAAADdAAAADwAAAGRycy9kb3ducmV2LnhtbERPS4vCMBC+C/6HMII3TbcsWqpRFkHw&#10;UvDJXmebsa02k9Jka/ffbwTB23x8z1mue1OLjlpXWVbwMY1AEOdWV1woOJ+2kwSE88gaa8uk4I8c&#10;rFfDwRJTbR98oO7oCxFC2KWooPS+SaV0eUkG3dQ2xIG72tagD7AtpG7xEcJNLeMomkmDFYeGEhva&#10;lJTfj79Ggbl1fUb7LPbJxn7GLuPZ5edbqfGo/1qA8NT7t/jl3ukwf57E8Pwmn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hKr1wQAAAN0AAAAPAAAAAAAAAAAAAAAA&#10;AKECAABkcnMvZG93bnJldi54bWxQSwUGAAAAAAQABAD5AAAAjwMAAAAA&#10;" strokecolor="#242728" strokeweight=".05pt"/>
                </v:group>
                <v:rect id="Rectangle 32" o:spid="_x0000_s2010" style="position:absolute;left:28968;top:5854;width:696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sicAA&#10;AADdAAAADwAAAGRycy9kb3ducmV2LnhtbERP22oCMRB9F/oPYQq+abYKuqxGKYJgiy+ufsCwmb1g&#10;MlmS6G7/vikUfJvDuc52P1ojnuRD51jBxzwDQVw53XGj4HY9znIQISJrNI5JwQ8F2O/eJlsstBv4&#10;Qs8yNiKFcChQQRtjX0gZqpYshrnriRNXO28xJugbqT0OKdwauciylbTYcWposadDS9W9fFgF8loe&#10;h7w0PnPfi/psvk6XmpxS0/fxcwMi0hhf4n/3Saf563w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Xsic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w:t>
                        </w:r>
                        <w:r>
                          <w:rPr>
                            <w:rFonts w:ascii="Tahoma" w:hAnsi="Tahoma" w:cs="Tahoma"/>
                            <w:color w:val="000000"/>
                            <w:sz w:val="18"/>
                            <w:szCs w:val="18"/>
                          </w:rPr>
                          <w:t>PhuCap</w:t>
                        </w:r>
                      </w:p>
                    </w:txbxContent>
                  </v:textbox>
                </v:rect>
                <v:line id="Line 33" o:spid="_x0000_s201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V0ScIAAADdAAAADwAAAGRycy9kb3ducmV2LnhtbERPTWsCMRC9F/wPYYTeatYidlmNIsIW&#10;66lVL96Gzbi7uJnETdT03zcFwds83ufMl9F04ka9by0rGI8yEMSV1S3XCg778i0H4QOyxs4yKfgl&#10;D8vF4GWOhbZ3/qHbLtQihbAvUEETgiuk9FVDBv3IOuLEnWxvMCTY11L3eE/hppPvWTaVBltODQ06&#10;WjdUnXdXo6A8u6i/T23Ul8x1m/LzWG3zL6Veh3E1AxEohqf44d7oNP8jn8D/N+kE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V0ScIAAADdAAAADwAAAAAAAAAAAAAA&#10;AAChAgAAZHJzL2Rvd25yZXYueG1sUEsFBgAAAAAEAAQA+QAAAJADAAAAAA==&#10;" strokeweight="0">
                  <v:stroke dashstyle="3 1"/>
                </v:line>
                <v:rect id="Rectangle 34" o:spid="_x0000_s201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t/cQA&#10;AADdAAAADwAAAGRycy9kb3ducmV2LnhtbERPTWvCQBC9F/oflhG81Y1KrY3ZSBGEogc1VbwO2Wk2&#10;NDsbsltN/fXdgtDbPN7nZMveNuJCna8dKxiPEhDEpdM1VwqOH+unOQgfkDU2jknBD3lY5o8PGaba&#10;XflAlyJUIoawT1GBCaFNpfSlIYt+5FriyH26zmKIsKuk7vAaw20jJ0kykxZrjg0GW1oZKr+Kb6vg&#10;TLftq98cTxvem+npsOP9qmSlhoP+bQEiUB/+xXf3u47zX+bP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Lf3EAAAA3QAAAA8AAAAAAAAAAAAAAAAAmAIAAGRycy9k&#10;b3ducmV2LnhtbFBLBQYAAAAABAAEAPUAAACJAwAAAAA=&#10;" strokecolor="#903" strokeweight=".2pt"/>
                <v:rect id="Rectangle 35" o:spid="_x0000_s201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zisQA&#10;AADdAAAADwAAAGRycy9kb3ducmV2LnhtbERPS2vCQBC+F/oflin0VjdWSGN0lSIUJD3U+MDrkB2z&#10;wexsyG417a/vFgRv8/E9Z74cbCsu1PvGsYLxKAFBXDndcK1gv/t4yUD4gKyxdUwKfsjDcvH4MMdc&#10;uyuXdNmGWsQQ9jkqMCF0uZS+MmTRj1xHHLmT6y2GCPta6h6vMdy28jVJUmmx4dhgsKOVoeq8/bYK&#10;jvT7OfXF/lDwxkwO5RdvVhUr9fw0vM9ABBrCXXxzr3Wc/5al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s4rEAAAA3QAAAA8AAAAAAAAAAAAAAAAAmAIAAGRycy9k&#10;b3ducmV2LnhtbFBLBQYAAAAABAAEAPUAAACJAwAAAAA=&#10;" strokecolor="#903" strokeweight=".2pt"/>
                <v:line id="Line 36" o:spid="_x0000_s201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D4MIAAADdAAAADwAAAGRycy9kb3ducmV2LnhtbERPTYvCMBC9L/gfwgje1nQ9qFSjyKqg&#10;BwV1YfE2NGNTbSa1iVr//WZB8DaP9znjaWNLcafaF44VfHUTEMSZ0wXnCn4Oy88hCB+QNZaOScGT&#10;PEwnrY8xpto9eEf3fchFDGGfogITQpVK6TNDFn3XVcSRO7naYoiwzqWu8RHDbSl7SdKXFguODQYr&#10;+jaUXfY3qwBLc/1dzreLo9z0t5rk8exOa6U67WY2AhGoCW/xy73Scf5gOID/b+IJcv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RD4MIAAADdAAAADwAAAAAAAAAAAAAA&#10;AAChAgAAZHJzL2Rvd25yZXYueG1sUEsFBgAAAAAEAAQA+QAAAJADAAAAAA==&#10;" strokecolor="#903" strokeweight=".2pt"/>
                <v:line id="Line 37" o:spid="_x0000_s201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XnGccAAADdAAAADwAAAGRycy9kb3ducmV2LnhtbESPQWvCQBCF74X+h2UKXqTuKrRKmo2I&#10;IEgplGov3obsNIlmZ0N2NfHfdw6F3mZ4b977Jl+PvlU36mMT2MJ8ZkARl8E1XFn4Pu6eV6BiQnbY&#10;BiYLd4qwLh4fcsxcGPiLbodUKQnhmKGFOqUu0zqWNXmMs9ARi/YTeo9J1r7SrsdBwn2rF8a8ao8N&#10;S0ONHW1rKi+Hq7fQHV92H/PPqR7O783SmOnpft2frJ08jZs3UInG9G/+u947wV+uBFe+kRF0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hecZxwAAAN0AAAAPAAAAAAAA&#10;AAAAAAAAAKECAABkcnMvZG93bnJldi54bWxQSwUGAAAAAAQABAD5AAAAlQMAAAAA&#10;" strokecolor="#903" strokeweight=".7pt"/>
                <v:line id="Line 38" o:spid="_x0000_s201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c6MYAAADdAAAADwAAAGRycy9kb3ducmV2LnhtbERPTWvCQBC9F/wPywi91Y1SW42uUqQV&#10;QZAm9ZDjkJ0mabOzIbua6K93hUJv83ifs1z3phZnal1lWcF4FIEgzq2uuFBw/Pp4moFwHlljbZkU&#10;XMjBejV4WGKsbccJnVNfiBDCLkYFpfdNLKXLSzLoRrYhDty3bQ36ANtC6ha7EG5qOYmiF2mw4tBQ&#10;YkObkvLf9GQUTOX++X2bbT+T7qcfX+fpYZ9lJ6Ueh/3bAoSn3v+L/9w7Hea/zuZw/yac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UnOjGAAAA3QAAAA8AAAAAAAAA&#10;AAAAAAAAoQIAAGRycy9kb3ducmV2LnhtbFBLBQYAAAAABAAEAPkAAACUAwAAAAA=&#10;" strokecolor="#903" strokeweight=".7pt"/>
                <v:rect id="Rectangle 39" o:spid="_x0000_s2017" style="position:absolute;left:2800;top:8324;width:12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7kI8QA&#10;AADdAAAADwAAAGRycy9kb3ducmV2LnhtbESPzW4CMQyE70h9h8iVeoNsORS6JaCqEhJFXFj6ANbG&#10;+6MmzipJ2e3b4wMSN1sznvm82U3eqSvF1Ac28LooQBHXwfbcGvi57OdrUCkjW3SBycA/Jdhtn2Yb&#10;LG0Y+UzXKrdKQjiVaKDLeSi1TnVHHtMiDMSiNSF6zLLGVtuIo4R7p5dF8aY99iwNHQ701VH9W/15&#10;A/pS7cd15WIRjsvm5L4P54aCMS/P0+cHqExTfpjv1wcr+Kt34ZdvZAS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5CPEAAAA3QAAAA8AAAAAAAAAAAAAAAAAmAIAAGRycy9k&#10;b3ducmV2LnhtbFBLBQYAAAAABAAEAPUAAACJ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201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jo0sQAAADdAAAADwAAAGRycy9kb3ducmV2LnhtbERPTWvCQBC9F/oflin01mz0YG3qRkQr&#10;2INCbaF4G7KTbGp2NmZXjf/eFYTe5vE+ZzLtbSNO1PnasYJBkoIgLpyuuVLw8718GYPwAVlj45gU&#10;XMjDNH98mGCm3Zm/6LQNlYgh7DNUYEJoMyl9YciiT1xLHLnSdRZDhF0ldYfnGG4bOUzTkbRYc2ww&#10;2NLcULHfHq0CbMzhd7nYfOzkerTRJHd/rvxU6vmpn72DCNSHf/HdvdJx/uvbAG7fxBN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OjSxAAAAN0AAAAPAAAAAAAAAAAA&#10;AAAAAKECAABkcnMvZG93bnJldi54bWxQSwUGAAAAAAQABAD5AAAAkgMAAAAA&#10;" strokecolor="#903" strokeweight=".2pt"/>
                <v:line id="Line 41" o:spid="_x0000_s201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GLsQAAADdAAAADwAAAGRycy9kb3ducmV2LnhtbERPS4vCMBC+C/sfwix4kTVRWHWrUZYF&#10;QUQQHxdvQzO21WZSmmjrv98Igrf5+J4zW7S2FHeqfeFYw6CvQBCnzhScaTgell8TED4gGywdk4YH&#10;eVjMPzozTIxreEf3fchEDGGfoIY8hCqR0qc5WfR9VxFH7uxqiyHCOpOmxiaG21IOlRpJiwXHhhwr&#10;+sspve5vVkN1+F5uBtuebC7rYqxU7/S4rU5adz/b3ymIQG14i1/ulYnzxz9DeH4TT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EYuxAAAAN0AAAAPAAAAAAAAAAAA&#10;AAAAAKECAABkcnMvZG93bnJldi54bWxQSwUGAAAAAAQABAD5AAAAkgMAAAAA&#10;" strokecolor="#903" strokeweight=".7pt"/>
                <v:line id="Line 42" o:spid="_x0000_s202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938YAAADdAAAADwAAAGRycy9kb3ducmV2LnhtbERPTWvCQBC9C/0PyxR60421rRpdpUgr&#10;BaFo9JDjkB2TtNnZkF1N9Ne7hYK3ebzPmS87U4kzNa60rGA4iEAQZ1aXnCs47D/7ExDOI2usLJOC&#10;CzlYLh56c4y1bXlH58TnIoSwi1FB4X0dS+myggy6ga2JA3e0jUEfYJNL3WAbwk0ln6PoTRosOTQU&#10;WNOqoOw3ORkFr3Lz8rFO19td+9MNr9Pke5OmJ6WeHrv3GQhPnb+L/91fOswfT0fw9004QS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lPd/GAAAA3QAAAA8AAAAAAAAA&#10;AAAAAAAAoQIAAGRycy9kb3ducmV2LnhtbFBLBQYAAAAABAAEAPkAAACUAwAAAAA=&#10;" strokecolor="#903" strokeweight=".7pt"/>
                <v:rect id="Rectangle 43" o:spid="_x0000_s2021" style="position:absolute;left:14065;top:11385;width:12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iIMEA&#10;AADdAAAADwAAAGRycy9kb3ducmV2LnhtbERP22oCMRB9L/gPYQTfalaRqqtRpCDY4ourHzBsZi+Y&#10;TJYkdbd/3xQE3+ZwrrPdD9aIB/nQOlYwm2YgiEunW64V3K7H9xWIEJE1Gsek4JcC7Hejty3m2vV8&#10;oUcRa5FCOOSooImxy6UMZUMWw9R1xImrnLcYE/S11B77FG6NnGfZh7TYcmposKPPhsp78WMVyGtx&#10;7FeF8Zn7nldn83W6VOSUmoyHwwZEpCG+xE/3Saf5y/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4iDBAAAA3Q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202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0cQAAADdAAAADwAAAGRycy9kb3ducmV2LnhtbERPS2sCMRC+C/6HMEJvNaug1dUo4gPa&#10;Q4WqIN6GzbhZ3UzWTarbf98UCt7m43vOdN7YUtyp9oVjBb1uAoI4c7rgXMFhv3kdgfABWWPpmBT8&#10;kIf5rN2aYqrdg7/ovgu5iCHsU1RgQqhSKX1myKLvuoo4cmdXWwwR1rnUNT5iuC1lP0mG0mLBscFg&#10;RUtD2XX3bRVgaW7HzWq7PsnP4VaTPF3c+UOpl06zmIAI1ISn+N/9ruP8t/EA/r6JJ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8+7RxAAAAN0AAAAPAAAAAAAAAAAA&#10;AAAAAKECAABkcnMvZG93bnJldi54bWxQSwUGAAAAAAQABAD5AAAAkgMAAAAA&#10;" strokecolor="#903" strokeweight=".2pt"/>
                <v:line id="Line 45" o:spid="_x0000_s202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FwpsQAAADdAAAADwAAAGRycy9kb3ducmV2LnhtbERPS2sCMRC+F/wPYQRvNWsP27oaRXxA&#10;e6jgA8TbsBk3q5vJdpPq9t8boeBtPr7njKetrcSVGl86VjDoJyCIc6dLLhTsd6vXDxA+IGusHJOC&#10;P/IwnXRexphpd+MNXbehEDGEfYYKTAh1JqXPDVn0fVcTR+7kGoshwqaQusFbDLeVfEuSVFosOTYY&#10;rGluKL9sf60CrMzPYbVYL4/yO11rksezO30p1eu2sxGIQG14iv/dnzrOfx+m8Pgmn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XCmxAAAAN0AAAAPAAAAAAAAAAAA&#10;AAAAAKECAABkcnMvZG93bnJldi54bWxQSwUGAAAAAAQABAD5AAAAkgMAAAAA&#10;" strokecolor="#903" strokeweight=".2pt"/>
                <v:line id="Line 46" o:spid="_x0000_s202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8vjcgAAADdAAAADwAAAGRycy9kb3ducmV2LnhtbESPS2/CMBCE75X6H6xF6qUCp7TiETCo&#10;paLi0AsPcV7FS2IRr93YkNBfX1eq1NuuZubb2fmys7W4UhOMYwVPgwwEceG04VLBYb/uT0CEiKyx&#10;dkwKbhRgubi/m2OuXctbuu5iKRKEQ44Kqhh9LmUoKrIYBs4TJ+3kGosxrU0pdYNtgttaDrNsJC0a&#10;Thcq9LSqqDjvLjZRvo1/+zw/Pr9072Y0/NJHT+2HUg+97nUGIlIX/81/6Y1O9cfTMfx+k0a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8vjcgAAADdAAAADwAAAAAA&#10;AAAAAAAAAAChAgAAZHJzL2Rvd25yZXYueG1sUEsFBgAAAAAEAAQA+QAAAJYDAAAAAA==&#10;" strokecolor="#903" strokeweight=".2pt"/>
                <v:line id="Line 47" o:spid="_x0000_s202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ZPcgAAADdAAAADwAAAGRycy9kb3ducmV2LnhtbESPT0vDQBDF74LfYRmhN7vRom1jt0UC&#10;pUUK2n+CtyE7JsHsbMiuaeKndw6Ctxnem/d+s1j1rlYdtaHybOBunIAizr2tuDBwOq5vZ6BCRLZY&#10;eyYDAwVYLa+vFphaf+E9dYdYKAnhkKKBMsYm1TrkJTkMY98Qi/bpW4dR1rbQtsWLhLta3yfJo3ZY&#10;sTSU2FBWUv51+HYGHt5eOct+Jpvz0O1ePvZDvqX3nTGjm/75CVSkPv6b/663VvCnc8GVb2QEvfw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wjZPcgAAADdAAAADwAAAAAA&#10;AAAAAAAAAAChAgAAZHJzL2Rvd25yZXYueG1sUEsFBgAAAAAEAAQA+QAAAJYDAAAAAA==&#10;" strokecolor="#903" strokeweight=".7pt"/>
                <v:line id="Line 48" o:spid="_x0000_s202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DUX8UAAADdAAAADwAAAGRycy9kb3ducmV2LnhtbERPTWvCQBC9F/oflin0InVXwdqkrlIE&#10;IZSCqL3kNmSnSdrsbMiuJvn3bkHwNo/3OavNYBtxoc7XjjXMpgoEceFMzaWG79Pu5Q2ED8gGG8ek&#10;YSQPm/XjwwpT43o+0OUYShFD2KeooQqhTaX0RUUW/dS1xJH7cZ3FEGFXStNhH8NtI+dKvUqLNceG&#10;ClvaVlT8Hc9WQ3ta7L5m+4nsfz/rpVKTfDxnudbPT8PHO4hAQ7iLb+7MxPnLJIH/b+IJ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DUX8UAAADdAAAADwAAAAAAAAAA&#10;AAAAAAChAgAAZHJzL2Rvd25yZXYueG1sUEsFBgAAAAAEAAQA+QAAAJMDAAAAAA==&#10;" strokecolor="#903" strokeweight=".7pt"/>
                <v:rect id="Rectangle 49" o:spid="_x0000_s2027"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l8sMA&#10;AADdAAAADwAAAGRycy9kb3ducmV2LnhtbESPzWoDMQyE74W8g1Ght8ZuDmXZxgmlEEhDL9n0AcRa&#10;+0NtebGd7Pbto0OhN4kZzXza7pfg1Y1SHiNbeFkbUMRtdCP3Fr4vh+cKVC7IDn1ksvBLGfa71cMW&#10;axdnPtOtKb2SEM41WhhKmWqtcztQwLyOE7FoXUwBi6yp1y7hLOHB640xrzrgyNIw4EQfA7U/zTVY&#10;0JfmMFeNTyaeNt2X/zyeO4rWPj0u72+gCi3l3/x3fXSCXxn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Dl8s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202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bpA8QAAADdAAAADwAAAGRycy9kb3ducmV2LnhtbERPTWvCQBC9C/6HZYTezEYPQdKsUrSC&#10;PVSoFkpuQ3bMps3OptmtSf99tyB4m8f7nGIz2lZcqfeNYwWLJAVBXDndcK3g/byfr0D4gKyxdUwK&#10;fsnDZj2dFJhrN/AbXU+hFjGEfY4KTAhdLqWvDFn0ieuII3dxvcUQYV9L3eMQw20rl2maSYsNxwaD&#10;HW0NVV+nH6sAW/P9sd8dn0v5mh01yfLTXV6UepiNT48gAo3hLr65DzrOX6UL+P8mni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dukDxAAAAN0AAAAPAAAAAAAAAAAA&#10;AAAAAKECAABkcnMvZG93bnJldi54bWxQSwUGAAAAAAQABAD5AAAAkgMAAAAA&#10;" strokecolor="#903" strokeweight=".2pt"/>
                <v:line id="Line 51" o:spid="_x0000_s202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pH/8MAAADdAAAADwAAAGRycy9kb3ducmV2LnhtbERPS4vCMBC+C/6HMIIX0UTBB12jiCCI&#10;CLLqxdvQzLbdbSalibb+eyMIe5uP7znLdWtL8aDaF441jEcKBHHqTMGZhutlN1yA8AHZYOmYNDzJ&#10;w3rV7SwxMa7hb3qcQyZiCPsENeQhVImUPs3Joh+5ijhyP662GCKsM2lqbGK4LeVEqZm0WHBsyLGi&#10;bU7p3/luNVSX6e44Pg1k83so5koNbs/7/qZ1v9duvkAEasO/+OPemzh/oSbw/iae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KR//DAAAA3QAAAA8AAAAAAAAAAAAA&#10;AAAAoQIAAGRycy9kb3ducmV2LnhtbFBLBQYAAAAABAAEAPkAAACRAwAAAAA=&#10;" strokecolor="#903" strokeweight=".7pt"/>
                <v:line id="Line 52" o:spid="_x0000_s203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s8DsUAAADdAAAADwAAAGRycy9kb3ducmV2LnhtbERPTWvCQBC9F/oflil4qxurFo2uIkWl&#10;IEiNHnIcstMkNTsbsquJ/fXdguBtHu9z5svOVOJKjSstKxj0IxDEmdUl5wpOx83rBITzyBory6Tg&#10;Rg6Wi+enOcbatnyga+JzEULYxaig8L6OpXRZQQZd39bEgfu2jUEfYJNL3WAbwk0l36LoXRosOTQU&#10;WNNHQdk5uRgFY7kbrbfp9uvQ/nSD32my36XpRaneS7eagfDU+Yf47v7UYf4kGsL/N+E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s8DsUAAADdAAAADwAAAAAAAAAA&#10;AAAAAAChAgAAZHJzL2Rvd25yZXYueG1sUEsFBgAAAAAEAAQA+QAAAJMDAAAAAA==&#10;" strokecolor="#903" strokeweight=".7pt"/>
                <v:rect id="Rectangle 53" o:spid="_x0000_s2031" style="position:absolute;left:25590;top:18300;width:327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8cAA&#10;AADdAAAADwAAAGRycy9kb3ducmV2LnhtbERP22oCMRB9L/QfwhT6VhOlyLIaRQTBlr64+gHDZvaC&#10;yWRJUnf9e1Mo+DaHc531dnJW3CjE3rOG+UyBIK696bnVcDkfPgoQMSEbtJ5Jw50ibDevL2ssjR/5&#10;RLcqtSKHcCxRQ5fSUEoZ644cxpkfiDPX+OAwZRhaaQKOOdxZuVBqKR32nBs6HGjfUX2tfp0Gea4O&#10;Y1HZoPz3ovmxX8dTQ17r97dptwKRaEpP8b/7aPL8Qn3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j8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v:textbox>
                </v:rect>
                <v:line id="Line 54" o:spid="_x0000_s203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N6cQAAADdAAAADwAAAGRycy9kb3ducmV2LnhtbERPTWsCMRC9C/6HMIK3mlhQdGsUESwF&#10;raXaQ4/TzbhZ3Ey2m7hu/31TKHibx/ucxapzlWipCaVnDeORAkGce1NyoeHjtH2YgQgR2WDlmTT8&#10;UIDVst9bYGb8jd+pPcZCpBAOGWqwMdaZlCG35DCMfE2cuLNvHMYEm0KaBm8p3FXyUampdFhyarBY&#10;08ZSfjlenYZWtfZ53n1+777qN/d6sYf9WB60Hg669ROISF28i//dLybNn6kJ/H2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k3pxAAAAN0AAAAPAAAAAAAAAAAA&#10;AAAAAKECAABkcnMvZG93bnJldi54bWxQSwUGAAAAAAQABAD5AAAAkgMAAAAA&#10;" strokecolor="#903" strokeweight="0">
                  <v:stroke dashstyle="3 1"/>
                </v:line>
                <v:line id="Line 55" o:spid="_x0000_s203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XpBcQAAADdAAAADwAAAGRycy9kb3ducmV2LnhtbERPTWvCQBC9C/6HZQredFNFkdRVSkAU&#10;EazaFnobstMkNDsbsmtM/PVdQfA2j/c5i1VrStFQ7QrLCl5HEQji1OqCMwWf5/VwDsJ5ZI2lZVLQ&#10;kYPVst9bYKztlY/UnHwmQgi7GBXk3lexlC7NyaAb2Yo4cL+2NugDrDOpa7yGcFPKcRTNpMGCQ0OO&#10;FSU5pX+ni1Ew/Thwktwmm6+u2e9+jl26pe+9UoOX9v0NhKfWP8UP91aH+fNoBvdvwgl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ZekFxAAAAN0AAAAPAAAAAAAAAAAA&#10;AAAAAKECAABkcnMvZG93bnJldi54bWxQSwUGAAAAAAQABAD5AAAAkgMAAAAA&#10;" strokecolor="#903" strokeweight=".7pt"/>
                <v:line id="Line 56" o:spid="_x0000_s203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kZ8MAAADdAAAADwAAAGRycy9kb3ducmV2LnhtbERPS4vCMBC+C/sfwix4kTVR8EHXKIsg&#10;iAiL1Yu3oRnbus2kNNHWf2+EBW/z8T1nsepsJe7U+NKxhtFQgSDOnCk513A6br7mIHxANlg5Jg0P&#10;8rBafvQWmBjX8oHuachFDGGfoIYihDqR0mcFWfRDVxNH7uIaiyHCJpemwTaG20qOlZpKiyXHhgJr&#10;WheU/aU3q6E+Tjb70e9AttddOVNqcH7ctmet+5/dzzeIQF14i//dWxPnz9UMXt/EE+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95GfDAAAA3QAAAA8AAAAAAAAAAAAA&#10;AAAAoQIAAGRycy9kb3ducmV2LnhtbFBLBQYAAAAABAAEAPkAAACRAwAAAAA=&#10;" strokecolor="#903" strokeweight=".7pt"/>
                <v:rect id="Rectangle 57" o:spid="_x0000_s2035"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p9MMA&#10;AADdAAAADwAAAGRycy9kb3ducmV2LnhtbESPzWoDMQyE74W8g1Ght8ZuDmXZxgmlEEhDL9n0AcRa&#10;+0NtebGd7Pbto0OhN4kZzXza7pfg1Y1SHiNbeFkbUMRtdCP3Fr4vh+cKVC7IDn1ksvBLGfa71cMW&#10;axdnPtOtKb2SEM41WhhKmWqtcztQwLyOE7FoXUwBi6yp1y7hLOHB640xrzrgyNIw4EQfA7U/zTVY&#10;0JfmMFeNTyaeNt2X/zyeO4rWPj0u72+gCi3l3/x3fXSCXxn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bp9M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203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NH7MQAAADdAAAADwAAAGRycy9kb3ducmV2LnhtbERPTWsCMRC9F/wPYYTeaqKHolujiKAU&#10;2ipdPfQ43Uw3i5vJuknX7b83gtDbPN7nzJe9q0VHbag8axiPFAjiwpuKSw3Hw+ZpCiJEZIO1Z9Lw&#10;RwGWi8HDHDPjL/xJXR5LkUI4ZKjBxthkUobCksMw8g1x4n586zAm2JbStHhJ4a6WE6WepcOKU4PF&#10;htaWilP+6zR0qrPbWf91fvtu9u7jZHfvY7nT+nHYr15AROrjv/jufjVp/lTN4PZNOkE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c0fsxAAAAN0AAAAPAAAAAAAAAAAA&#10;AAAAAKECAABkcnMvZG93bnJldi54bWxQSwUGAAAAAAQABAD5AAAAkgMAAAAA&#10;" strokecolor="#903" strokeweight="0">
                  <v:stroke dashstyle="3 1"/>
                </v:line>
                <v:line id="Line 59" o:spid="_x0000_s203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lCN8gAAADdAAAADwAAAGRycy9kb3ducmV2LnhtbESPQUvDQBCF74L/YRnBm920opTYbZGA&#10;tEihNtqCtyE7JsHsbMiuaeKv7xwKvc3w3rz3zWI1uEb11IXas4HpJAFFXHhbc2ng6/PtYQ4qRGSL&#10;jWcyMFKA1fL2ZoGp9SfeU5/HUkkIhxQNVDG2qdahqMhhmPiWWLQf3zmMsnalth2eJNw1epYkz9ph&#10;zdJQYUtZRcVv/ucMPH3sOMv+H9eHsd++f+/HYkPHrTH3d8PrC6hIQ7yaL9cbK/jzqfDLNzKCX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hlCN8gAAADdAAAADwAAAAAA&#10;AAAAAAAAAAChAgAAZHJzL2Rvd25yZXYueG1sUEsFBgAAAAAEAAQA+QAAAJYDAAAAAA==&#10;" strokecolor="#903" strokeweight=".7pt"/>
                <v:line id="Line 60" o:spid="_x0000_s203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FPVcMAAADdAAAADwAAAGRycy9kb3ducmV2LnhtbERPS4vCMBC+C/sfwix4EU0q+KAaZREE&#10;kYXFx8Xb0Ixt3WZSmmjrv98IC97m43vOct3ZSjyo8aVjDclIgSDOnCk513A+bYdzED4gG6wck4Yn&#10;eVivPnpLTI1r+UCPY8hFDGGfooYihDqV0mcFWfQjVxNH7uoaiyHCJpemwTaG20qOlZpKiyXHhgJr&#10;2hSU/R7vVkN9mmy/k5+BbG/7cqbU4PK87y5a9z+7rwWIQF14i//dOxPnz5MEXt/E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BT1XDAAAA3QAAAA8AAAAAAAAAAAAA&#10;AAAAoQIAAGRycy9kb3ducmV2LnhtbFBLBQYAAAAABAAEAPkAAACRAwAAAAA=&#10;" strokecolor="#903" strokeweight=".7pt"/>
                <v:rect id="Rectangle 61" o:spid="_x0000_s2039"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Iw8AA&#10;AADdAAAADwAAAGRycy9kb3ducmV2LnhtbERPzYrCMBC+C/sOYRa8aWoPUrpGWRYEFS/WfYChmf6w&#10;yaQk0da3N4Kwt/n4fmezm6wRd/Khd6xgtcxAENdO99wq+L3uFwWIEJE1Gsek4EEBdtuP2QZL7Ua+&#10;0L2KrUghHEpU0MU4lFKGuiOLYekG4sQ1zluMCfpWao9jCrdG5lm2lhZ7Tg0dDvTTUf1X3awCea32&#10;Y1EZn7lT3pzN8XBpyCk1/5y+v0BEmuK/+O0+6DS/WOX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dIw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204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Lm28QAAADdAAAADwAAAGRycy9kb3ducmV2LnhtbERPS2vCQBC+C/0PyxR6001aEBtdpRRa&#10;Cr4w7aHHMTvNBrOzaXaN8d+7guBtPr7nzBa9rUVHra8cK0hHCQjiwumKSwU/3x/DCQgfkDXWjknB&#10;mTws5g+DGWbanXhHXR5KEUPYZ6jAhNBkUvrCkEU/cg1x5P5cazFE2JZSt3iK4baWz0kylhYrjg0G&#10;G3o3VBzyo1XQJZ35fO1//5f7ZmvXB7NZpXKj1NNj/zYFEagPd/HN/aXj/En6Atdv4gl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ubbxAAAAN0AAAAPAAAAAAAAAAAA&#10;AAAAAKECAABkcnMvZG93bnJldi54bWxQSwUGAAAAAAQABAD5AAAAkgMAAAAA&#10;" strokecolor="#903" strokeweight="0">
                  <v:stroke dashstyle="3 1"/>
                </v:line>
                <v:line id="Line 63" o:spid="_x0000_s204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JENMUAAADdAAAADwAAAGRycy9kb3ducmV2LnhtbERP22rCQBB9L/Qflin4VjdaLZK6SglI&#10;RQQ1vUDfhuw0Cc3OhuwaE7/eFQTf5nCuM192phItNa60rGA0jEAQZ1aXnCv4+lw9z0A4j6yxskwK&#10;enKwXDw+zDHW9sQHalOfixDCLkYFhfd1LKXLCjLohrYmDtyfbQz6AJtc6gZPIdxUchxFr9JgyaGh&#10;wJqSgrL/9GgUTPc7TpLzy8d33243v4c+W9PPVqnBU/f+BsJT5+/im3utw/zZaALXb8IJcnE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JENMUAAADdAAAADwAAAAAAAAAA&#10;AAAAAAChAgAAZHJzL2Rvd25yZXYueG1sUEsFBgAAAAAEAAQA+QAAAJMDAAAAAA==&#10;" strokecolor="#903" strokeweight=".7pt"/>
                <v:line id="Line 64" o:spid="_x0000_s204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pJVsMAAADdAAAADwAAAGRycy9kb3ducmV2LnhtbERPTYvCMBC9L/gfwgheRJMKrlKNIoIg&#10;srCsevE2NGNbbSalibb+e7OwsLd5vM9ZrjtbiSc1vnSsIRkrEMSZMyXnGs6n3WgOwgdkg5Vj0vAi&#10;D+tV72OJqXEt/9DzGHIRQ9inqKEIoU6l9FlBFv3Y1cSRu7rGYoiwyaVpsI3htpITpT6lxZJjQ4E1&#10;bQvK7seH1VCfpruv5Hso29uhnCk1vLwe+4vWg363WYAI1IV/8Z97b+L8eTKF32/iCXL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6SVbDAAAA3QAAAA8AAAAAAAAAAAAA&#10;AAAAoQIAAGRycy9kb3ducmV2LnhtbFBLBQYAAAAABAAEAPkAAACRAwAAAAA=&#10;" strokecolor="#903" strokeweight=".7pt"/>
                <v:rect id="Rectangle 65" o:spid="_x0000_s2043"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OwL8A&#10;AADdAAAADwAAAGRycy9kb3ducmV2LnhtbERPzYrCMBC+C/sOYQRvmupBSjWKCIIuXqz7AEMz/cFk&#10;UpKsrW+/EYS9zcf3O9v9aI14kg+dYwXLRQaCuHK640bBz/00z0GEiKzROCYFLwqw331NtlhoN/CN&#10;nmVsRArhUKCCNsa+kDJULVkMC9cTJ6523mJM0DdSexxSuDVylWVrabHj1NBiT8eWqkf5axXIe3ka&#10;8tL4zH2v6qu5nG81OaVm0/GwARFpjP/ij/us0/x8uYb3N+kEu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rE7AvwAAAN0AAAAPAAAAAAAAAAAAAAAAAJgCAABkcnMvZG93bnJl&#10;di54bWxQSwUGAAAAAAQABAD1AAAAhAM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Default="00E7535D" w:rsidP="00522185">
      <w:pPr>
        <w:pStyle w:val="Caption"/>
        <w:ind w:left="720"/>
        <w:jc w:val="center"/>
        <w:rPr>
          <w:sz w:val="28"/>
          <w:szCs w:val="28"/>
        </w:rPr>
      </w:pPr>
      <w:r>
        <w:rPr>
          <w:sz w:val="28"/>
          <w:szCs w:val="28"/>
        </w:rPr>
        <w:t>Hình 18</w:t>
      </w:r>
      <w:r w:rsidR="00522185">
        <w:rPr>
          <w:sz w:val="28"/>
          <w:szCs w:val="28"/>
        </w:rPr>
        <w:t>. Biểu đồ trình tự xóa phụ cấp</w:t>
      </w: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p>
    <w:p w:rsidR="00522185" w:rsidRDefault="00522185" w:rsidP="00522185">
      <w:pPr>
        <w:rPr>
          <w:lang w:eastAsia="ar-SA"/>
        </w:rPr>
      </w:pPr>
    </w:p>
    <w:p w:rsidR="00522185" w:rsidRDefault="00522185" w:rsidP="00522185">
      <w:pPr>
        <w:pStyle w:val="ListParagraph"/>
        <w:tabs>
          <w:tab w:val="left" w:pos="0"/>
          <w:tab w:val="left" w:pos="360"/>
          <w:tab w:val="left" w:pos="851"/>
        </w:tabs>
        <w:spacing w:after="0" w:line="360" w:lineRule="auto"/>
        <w:ind w:left="90"/>
        <w:jc w:val="both"/>
        <w:rPr>
          <w:rFonts w:cs="Times New Roman"/>
          <w:color w:val="000000" w:themeColor="text1"/>
          <w:sz w:val="28"/>
          <w:szCs w:val="28"/>
        </w:rPr>
      </w:pPr>
      <w:r>
        <w:rPr>
          <w:noProof/>
          <w:lang w:val="en-AU" w:eastAsia="en-AU"/>
        </w:rPr>
        <w:lastRenderedPageBreak/>
        <mc:AlternateContent>
          <mc:Choice Requires="wpc">
            <w:drawing>
              <wp:inline distT="0" distB="0" distL="0" distR="0" wp14:anchorId="54712DDE" wp14:editId="14F98A26">
                <wp:extent cx="3878580" cy="3489960"/>
                <wp:effectExtent l="0" t="0" r="0" b="5715"/>
                <wp:docPr id="1890" name="Canvas 18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817" name="Group 4"/>
                        <wpg:cNvGrpSpPr>
                          <a:grpSpLocks/>
                        </wpg:cNvGrpSpPr>
                        <wpg:grpSpPr bwMode="auto">
                          <a:xfrm>
                            <a:off x="62865" y="53975"/>
                            <a:ext cx="317500" cy="436880"/>
                            <a:chOff x="99" y="85"/>
                            <a:chExt cx="500" cy="688"/>
                          </a:xfrm>
                        </wpg:grpSpPr>
                        <wps:wsp>
                          <wps:cNvPr id="1818"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20"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21"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22" name="Rectangle 9"/>
                        <wps:cNvSpPr>
                          <a:spLocks noChangeArrowheads="1"/>
                        </wps:cNvSpPr>
                        <wps:spPr bwMode="auto">
                          <a:xfrm>
                            <a:off x="9525" y="582295"/>
                            <a:ext cx="400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823"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24"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25"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826" name="Group 13"/>
                        <wpg:cNvGrpSpPr>
                          <a:grpSpLocks/>
                        </wpg:cNvGrpSpPr>
                        <wpg:grpSpPr bwMode="auto">
                          <a:xfrm>
                            <a:off x="962660" y="78740"/>
                            <a:ext cx="637540" cy="414655"/>
                            <a:chOff x="1516" y="124"/>
                            <a:chExt cx="1004" cy="653"/>
                          </a:xfrm>
                        </wpg:grpSpPr>
                        <wps:wsp>
                          <wps:cNvPr id="1827"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828"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829"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830" name="Rectangle 17"/>
                        <wps:cNvSpPr>
                          <a:spLocks noChangeArrowheads="1"/>
                        </wps:cNvSpPr>
                        <wps:spPr bwMode="auto">
                          <a:xfrm>
                            <a:off x="1027430" y="585470"/>
                            <a:ext cx="501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831"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32"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33"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834" name="Group 21"/>
                        <wpg:cNvGrpSpPr>
                          <a:grpSpLocks/>
                        </wpg:cNvGrpSpPr>
                        <wpg:grpSpPr bwMode="auto">
                          <a:xfrm>
                            <a:off x="2127250" y="43815"/>
                            <a:ext cx="426085" cy="447040"/>
                            <a:chOff x="3350" y="69"/>
                            <a:chExt cx="671" cy="704"/>
                          </a:xfrm>
                        </wpg:grpSpPr>
                        <wps:wsp>
                          <wps:cNvPr id="1835"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836"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837"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838" name="Rectangle 25"/>
                        <wps:cNvSpPr>
                          <a:spLocks noChangeArrowheads="1"/>
                        </wps:cNvSpPr>
                        <wps:spPr bwMode="auto">
                          <a:xfrm>
                            <a:off x="1841500" y="582295"/>
                            <a:ext cx="9518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1839"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40"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41"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842" name="Group 29"/>
                        <wpg:cNvGrpSpPr>
                          <a:grpSpLocks/>
                        </wpg:cNvGrpSpPr>
                        <wpg:grpSpPr bwMode="auto">
                          <a:xfrm>
                            <a:off x="3188335" y="78740"/>
                            <a:ext cx="417830" cy="415290"/>
                            <a:chOff x="5021" y="124"/>
                            <a:chExt cx="658" cy="654"/>
                          </a:xfrm>
                        </wpg:grpSpPr>
                        <wps:wsp>
                          <wps:cNvPr id="1843"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844"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845" name="Rectangle 32"/>
                        <wps:cNvSpPr>
                          <a:spLocks noChangeArrowheads="1"/>
                        </wps:cNvSpPr>
                        <wps:spPr bwMode="auto">
                          <a:xfrm>
                            <a:off x="2896870" y="585470"/>
                            <a:ext cx="97028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wps:txbx>
                        <wps:bodyPr rot="0" vert="horz" wrap="none" lIns="0" tIns="0" rIns="0" bIns="0" anchor="t" anchorCtr="0" upright="1">
                          <a:spAutoFit/>
                        </wps:bodyPr>
                      </wps:wsp>
                      <wps:wsp>
                        <wps:cNvPr id="1846"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47"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48"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4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5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52" name="Rectangle 39"/>
                        <wps:cNvSpPr>
                          <a:spLocks noChangeArrowheads="1"/>
                        </wps:cNvSpPr>
                        <wps:spPr bwMode="auto">
                          <a:xfrm>
                            <a:off x="280035" y="832485"/>
                            <a:ext cx="14979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Cấp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853"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4"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55"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57" name="Rectangle 43"/>
                        <wps:cNvSpPr>
                          <a:spLocks noChangeArrowheads="1"/>
                        </wps:cNvSpPr>
                        <wps:spPr bwMode="auto">
                          <a:xfrm>
                            <a:off x="1406525" y="1138555"/>
                            <a:ext cx="14979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Cập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858"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59"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60"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61"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62"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63" name="Rectangle 49"/>
                        <wps:cNvSpPr>
                          <a:spLocks noChangeArrowheads="1"/>
                        </wps:cNvSpPr>
                        <wps:spPr bwMode="auto">
                          <a:xfrm>
                            <a:off x="2503170" y="1414780"/>
                            <a:ext cx="1139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864"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65"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66"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67" name="Rectangle 53"/>
                        <wps:cNvSpPr>
                          <a:spLocks noChangeArrowheads="1"/>
                        </wps:cNvSpPr>
                        <wps:spPr bwMode="auto">
                          <a:xfrm>
                            <a:off x="2559050" y="1830070"/>
                            <a:ext cx="6172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Cập nhập</w:t>
                              </w:r>
                            </w:p>
                          </w:txbxContent>
                        </wps:txbx>
                        <wps:bodyPr rot="0" vert="horz" wrap="none" lIns="0" tIns="0" rIns="0" bIns="0" anchor="t" anchorCtr="0" upright="1">
                          <a:spAutoFit/>
                        </wps:bodyPr>
                      </wps:wsp>
                      <wps:wsp>
                        <wps:cNvPr id="1868"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69"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0"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1" name="Rectangle 57"/>
                        <wps:cNvSpPr>
                          <a:spLocks noChangeArrowheads="1"/>
                        </wps:cNvSpPr>
                        <wps:spPr bwMode="auto">
                          <a:xfrm>
                            <a:off x="2515235" y="213931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872"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73"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4"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5" name="Rectangle 61"/>
                        <wps:cNvSpPr>
                          <a:spLocks noChangeArrowheads="1"/>
                        </wps:cNvSpPr>
                        <wps:spPr bwMode="auto">
                          <a:xfrm>
                            <a:off x="1456690" y="2447925"/>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876"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77"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8"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80" name="Rectangle 65"/>
                        <wps:cNvSpPr>
                          <a:spLocks noChangeArrowheads="1"/>
                        </wps:cNvSpPr>
                        <wps:spPr bwMode="auto">
                          <a:xfrm>
                            <a:off x="398145" y="2757170"/>
                            <a:ext cx="6794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54712DDE" id="Canvas 1890" o:spid="_x0000_s2044"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">
                <v:shape id="_x0000_s2045" type="#_x0000_t75" style="position:absolute;width:38785;height:34899;visibility:visible;mso-wrap-style:square">
                  <v:fill o:detectmouseclick="t"/>
                  <v:path o:connecttype="none"/>
                </v:shape>
                <v:group id="Group 4" o:spid="_x0000_s2046"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Q++cMAAADdAAAADwAAAGRycy9kb3ducmV2LnhtbERPTYvCMBC9C/sfwgh7&#10;07S76Eo1ioi7eBBBXRBvQzO2xWZSmtjWf28Ewds83ufMFp0pRUO1KywriIcRCOLU6oIzBf/H38EE&#10;hPPIGkvLpOBODhbzj94ME21b3lNz8JkIIewSVJB7XyVSujQng25oK+LAXWxt0AdYZ1LX2IZwU8qv&#10;KBpLgwWHhhwrWuWUXg83o+CvxXb5Ha+b7fWyup+Po91pG5NSn/1uOQXhqfNv8cu90WH+JP6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tD75wwAAAN0AAAAP&#10;AAAAAAAAAAAAAAAAAKoCAABkcnMvZG93bnJldi54bWxQSwUGAAAAAAQABAD6AAAAmgMAAAAA&#10;">
                  <v:oval id="Oval 5" o:spid="_x0000_s2047"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MscUA&#10;AADdAAAADwAAAGRycy9kb3ducmV2LnhtbESPwW7CQAxE75X4h5WRuJUNUBUILAiQKiouQOADrKxJ&#10;IrLeKLtA+vf1oVJvtmY887xcd65WT2pD5dnAaJiAIs69rbgwcL18vc9AhYhssfZMBn4owHrVe1ti&#10;av2Lz/TMYqEkhEOKBsoYm1TrkJfkMAx9QyzazbcOo6xtoW2LLwl3tR4nyad2WLE0lNjQrqT8nj2c&#10;gXm1P90/sv00HLpD3GYTPZ7cjsYM+t1mASpSF//Nf9ffVvBnI8GVb2Q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syxxQAAAN0AAAAPAAAAAAAAAAAAAAAAAJgCAABkcnMv&#10;ZG93bnJldi54bWxQSwUGAAAAAAQABAD1AAAAigMAAAAA&#10;" filled="f" strokecolor="#903" strokeweight=".2pt"/>
                  <v:line id="Line 6" o:spid="_x0000_s2048"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lz2MQAAADdAAAADwAAAGRycy9kb3ducmV2LnhtbERPTWsCMRC9F/wPYQq91aweFt0apVQF&#10;e6igLRRvw2bcbLuZrEm6rv/eCEJv83ifM1v0thEd+VA7VjAaZiCIS6drrhR8fa6fJyBCRNbYOCYF&#10;FwqwmA8eZlhod+YddftYiRTCoUAFJsa2kDKUhiyGoWuJE3d03mJM0FdSezyncNvIcZbl0mLNqcFg&#10;S2+Gyt/9n1WAjTl9r5fb1UF+5FtN8vDjju9KPT32ry8gIvXxX3x3b3SaPxlN4fZNOkH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2XPYxAAAAN0AAAAPAAAAAAAAAAAA&#10;AAAAAKECAABkcnMvZG93bnJldi54bWxQSwUGAAAAAAQABAD5AAAAkgMAAAAA&#10;" strokecolor="#903" strokeweight=".2pt"/>
                  <v:line id="Line 7" o:spid="_x0000_s2049"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8Q+MYAAADdAAAADwAAAGRycy9kb3ducmV2LnhtbESPT2sCQQzF7wW/wxDBW53Vg8jqKOIf&#10;qIcKtQXxFnbizupOZt2Z6vbbN4dCbwnv5b1f5svO1+pBbawCGxgNM1DERbAVlwa+PnevU1AxIVus&#10;A5OBH4qwXPRe5pjb8OQPehxTqSSEY44GXEpNrnUsHHmMw9AQi3YJrccka1tq2+JTwn2tx1k20R4r&#10;lgaHDa0dFbfjtzeAtbufdpvD9qzfJwdL+nwNl70xg363moFK1KV/89/1mxX86Vj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EPjGAAAA3QAAAA8AAAAAAAAA&#10;AAAAAAAAoQIAAGRycy9kb3ducmV2LnhtbFBLBQYAAAAABAAEAPkAAACUAwAAAAA=&#10;" strokecolor="#903" strokeweight=".2pt"/>
                  <v:shape id="Freeform 8" o:spid="_x0000_s2050"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mhMIA&#10;AADdAAAADwAAAGRycy9kb3ducmV2LnhtbERP32vCMBB+H/g/hBN8m6mCQzqjFEUQBGFd9fnW3Nqy&#10;5lKS2Nb/3gwGe7uP7+dtdqNpRU/ON5YVLOYJCOLS6oYrBcXn8XUNwgdkja1lUvAgD7vt5GWDqbYD&#10;f1Cfh0rEEPYpKqhD6FIpfVmTQT+3HXHkvq0zGCJ0ldQOhxhuWrlMkjdpsOHYUGNH+5rKn/xuFPTl&#10;eA6nPLs5a69Z0a6Gy+FrUGo2HbN3EIHG8C/+c590nL9eLuD3m3iC3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aEwgAAAN0AAAAPAAAAAAAAAAAAAAAAAJgCAABkcnMvZG93&#10;bnJldi54bWxQSwUGAAAAAAQABAD1AAAAhwMAAAAA&#10;" path="m,54l54,r54,54e" filled="f" strokecolor="#903" strokeweight=".2pt">
                    <v:path arrowok="t" o:connecttype="custom" o:connectlocs="0,250;250,0;500,250" o:connectangles="0,0,0"/>
                  </v:shape>
                </v:group>
                <v:rect id="Rectangle 9" o:spid="_x0000_s2051" style="position:absolute;left:95;top:5822;width:400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CfsAA&#10;AADdAAAADwAAAGRycy9kb3ducmV2LnhtbERPzYrCMBC+L/gOYQRva7o9SKlGkQVBFy/WfYChmf5g&#10;MilJtN23N4Kwt/n4fmezm6wRD/Khd6zga5mBIK6d7rlV8Hs9fBYgQkTWaByTgj8KsNvOPjZYajfy&#10;hR5VbEUK4VCigi7GoZQy1B1ZDEs3ECeucd5iTNC3UnscU7g1Ms+ylbTYc2rocKDvjupbdbcK5LU6&#10;jEVlfOZ+8uZsTsdLQ06pxXzar0FEmuK/+O0+6jS/yHN4fZNO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uCfs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QTNS</w:t>
                        </w:r>
                      </w:p>
                    </w:txbxContent>
                  </v:textbox>
                </v:rect>
                <v:line id="Line 10" o:spid="_x0000_s2052"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4nUcIAAADdAAAADwAAAGRycy9kb3ducmV2LnhtbERPTWsCMRC9C/0PYQq9udlakGU1iggr&#10;tie1vXgbNuPu4maSbqKm/74RBG/zeJ8zX0bTiysNvrOs4D3LQRDXVnfcKPj5rsYFCB+QNfaWScEf&#10;eVguXkZzLLW98Z6uh9CIFMK+RAVtCK6U0tctGfSZdcSJO9nBYEhwaKQe8JbCTS8neT6VBjtODS06&#10;WrdUnw8Xo6A6u6h3py7q39z122pzrL+KT6XeXuNqBiJQDE/xw73VaX4x+YD7N+kE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4nUcIAAADdAAAADwAAAAAAAAAAAAAA&#10;AAChAgAAZHJzL2Rvd25yZXYueG1sUEsFBgAAAAAEAAQA+QAAAJADAAAAAA==&#10;" strokeweight="0">
                  <v:stroke dashstyle="3 1"/>
                </v:line>
                <v:rect id="Rectangle 11" o:spid="_x0000_s2053"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DCsIA&#10;AADdAAAADwAAAGRycy9kb3ducmV2LnhtbERPS4vCMBC+C/6HMMLeNNWVRatRRBDEPaxPvA7N2BSb&#10;SWmidv31mwXB23x8z5nOG1uKO9W+cKyg30tAEGdOF5wrOB5W3REIH5A1lo5JwS95mM/arSmm2j14&#10;R/d9yEUMYZ+iAhNClUrpM0MWfc9VxJG7uNpiiLDOpa7xEcNtKQdJ8iUtFhwbDFa0NJRd9zer4EzP&#10;77HfHE8b3prP0+6Ht8uMlfroNIsJiEBNeItf7rWO80eDI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kMKwgAAAN0AAAAPAAAAAAAAAAAAAAAAAJgCAABkcnMvZG93&#10;bnJldi54bWxQSwUGAAAAAAQABAD1AAAAhwMAAAAA&#10;" strokecolor="#903" strokeweight=".2pt"/>
                <v:rect id="Rectangle 12" o:spid="_x0000_s2054"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mkcIA&#10;AADdAAAADwAAAGRycy9kb3ducmV2LnhtbERPS4vCMBC+C/6HMMLeNNXFRatRRBDEPaxPvA7N2BSb&#10;SWmidv31mwXB23x8z5nOG1uKO9W+cKyg30tAEGdOF5wrOB5W3REIH5A1lo5JwS95mM/arSmm2j14&#10;R/d9yEUMYZ+iAhNClUrpM0MWfc9VxJG7uNpiiLDOpa7xEcNtKQdJ8iUtFhwbDFa0NJRd9zer4EzP&#10;77HfHE8b3prP0+6Ht8uMlfroNIsJiEBNeItf7rWO80eDI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uaRwgAAAN0AAAAPAAAAAAAAAAAAAAAAAJgCAABkcnMvZG93&#10;bnJldi54bWxQSwUGAAAAAAQABAD1AAAAhwMAAAAA&#10;" strokecolor="#903" strokeweight=".2pt"/>
                <v:group id="Group 13" o:spid="_x0000_s2055"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pRR38QAAADdAAAADwAAAGRycy9kb3ducmV2LnhtbERPTWuDQBC9F/Iflgn0&#10;1qymRMRkE0JoSw9SqBZKboM7UYk7K+5Wzb/vBgq9zeN9zu4wm06MNLjWsoJ4FYEgrqxuuVbwVb4+&#10;pSCcR9bYWSYFN3Jw2C8edphpO/EnjYWvRQhhl6GCxvs+k9JVDRl0K9sTB+5iB4M+wKGWesAphJtO&#10;rqMokQZbDg0N9nRqqLoWP0bB24TT8Tl+GfPr5XQ7l5uP7zwmpR6X83ELwtPs/8V/7ncd5qfrBO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pRR38QAAADdAAAA&#10;DwAAAAAAAAAAAAAAAACqAgAAZHJzL2Rvd25yZXYueG1sUEsFBgAAAAAEAAQA+gAAAJsDAAAAAA==&#10;">
                  <v:oval id="Oval 14" o:spid="_x0000_s2056"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Bt8UA&#10;AADdAAAADwAAAGRycy9kb3ducmV2LnhtbERP22qDQBB9D+Qflin0LVkjmIrNKiVQIrRQmkvzOrgT&#10;lbiz4m6N/ftuoZC3OZzrbIrJdGKkwbWWFayWEQjiyuqWawXHw+siBeE8ssbOMin4IQdFPp9tMNP2&#10;xp807n0tQgi7DBU03veZlK5qyKBb2p44cBc7GPQBDrXUA95CuOlkHEVrabDl0NBgT9uGquv+2yg4&#10;JO9Jcj4lq7j8Wo/nuN+Vbx87pR4fppdnEJ4mfxf/u0sd5qfxE/x9E06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IG3xQAAAN0AAAAPAAAAAAAAAAAAAAAAAJgCAABkcnMv&#10;ZG93bnJldi54bWxQSwUGAAAAAAQABAD1AAAAigMAAAAA&#10;" fillcolor="#ffc" strokecolor="#1f1a17" strokeweight="0"/>
                  <v:line id="Line 15" o:spid="_x0000_s2057"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syjsIAAADdAAAADwAAAGRycy9kb3ducmV2LnhtbESPT4vCMBDF74LfIcyCN5uuh6V0jeIf&#10;hL2uiuehmW2LzSQ0UVs//c5B8DbDe/Peb5brwXXqTn1sPRv4zHJQxJW3LdcGzqfDvAAVE7LFzjMZ&#10;GCnCejWdLLG0/sG/dD+mWkkIxxINNCmFUutYNeQwZj4Qi/bne4dJ1r7WtseHhLtOL/L8SztsWRoa&#10;DLRrqLoeb87AbgxMMWwHX/jL9jnyM43d3pjZx7D5BpVoSG/z6/rHCn6xEFz5Rkb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syjsIAAADdAAAADwAAAAAAAAAAAAAA&#10;AAChAgAAZHJzL2Rvd25yZXYueG1sUEsFBgAAAAAEAAQA+QAAAJADAAAAAA==&#10;" strokecolor="#1f1a17" strokeweight="0"/>
                  <v:line id="Line 16" o:spid="_x0000_s2058"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XFcAAAADdAAAADwAAAGRycy9kb3ducmV2LnhtbERPyWrDMBC9F/oPYgq91XJ8KK4bxcQO&#10;hV6Tlp4Ha2qbWiNhKV7y9VEg0Ns83jrbcjGDmGj0vWUFmyQFQdxY3XOr4Pvr4yUH4QOyxsEyKVjJ&#10;Q7l7fNhioe3MR5pOoRUxhH2BCroQXCGlbzoy6BPriCP3a0eDIcKxlXrEOYabQWZp+ioN9hwbOnRU&#10;d9T8nc5GQb06Ju+qxeb2p7qsfAnrcFDq+WnZv4MItIR/8d39qeP8PHuD2zfxBLm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83lxXAAAAA3QAAAA8AAAAAAAAAAAAAAAAA&#10;oQIAAGRycy9kb3ducmV2LnhtbFBLBQYAAAAABAAEAPkAAACOAwAAAAA=&#10;" strokecolor="#1f1a17" strokeweight="0"/>
                </v:group>
                <v:rect id="Rectangle 17" o:spid="_x0000_s2059" style="position:absolute;left:10274;top:5854;width:5016;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vT8QA&#10;AADdAAAADwAAAGRycy9kb3ducmV2LnhtbESPzWoDMQyE74W+g1Ggt8abFMqyiRNCIJCWXrLJA4i1&#10;9ofY8mK72e3bV4dCbxIzmvm03c/eqQfFNAQ2sFoWoIibYAfuDNyup9cSVMrIFl1gMvBDCfa756ct&#10;VjZMfKFHnTslIZwqNNDnPFZap6Ynj2kZRmLR2hA9Zlljp23EScK90+uieNceB5aGHkc69tTc629v&#10;QF/r01TWLhbhc91+uY/zpaVgzMtiPmxAZZrzv/nv+mwFv3wT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8L0/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UI HRM</w:t>
                        </w:r>
                      </w:p>
                    </w:txbxContent>
                  </v:textbox>
                </v:rect>
                <v:line id="Line 18" o:spid="_x0000_s2060"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KYMIAAADdAAAADwAAAGRycy9kb3ducmV2LnhtbERPTWsCMRC9F/wPYQRv3awKZdkapRRW&#10;1FOrXnobNuPu4mYSN1HjvzeFQm/zeJ+zWEXTixsNvrOsYJrlIIhrqztuFBwP1WsBwgdkjb1lUvAg&#10;D6vl6GWBpbZ3/qbbPjQihbAvUUEbgiul9HVLBn1mHXHiTnYwGBIcGqkHvKdw08tZnr9Jgx2nhhYd&#10;fbZUn/dXo6A6u6i/Tl3Ul9z1m2r9U++KrVKTcfx4BxEohn/xn3uj0/xiPoXfb9IJ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KYMIAAADdAAAADwAAAAAAAAAAAAAA&#10;AAChAgAAZHJzL2Rvd25yZXYueG1sUEsFBgAAAAAEAAQA+QAAAJADAAAAAA==&#10;" strokeweight="0">
                  <v:stroke dashstyle="3 1"/>
                </v:line>
                <v:rect id="Rectangle 19" o:spid="_x0000_s2061"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oOMIA&#10;AADdAAAADwAAAGRycy9kb3ducmV2LnhtbERPS4vCMBC+C/sfwix4s6kK4lajiLCwuAcfq3gdmrEp&#10;NpPSRO36640geJuP7znTeWsrcaXGl44V9JMUBHHudMmFgv3fd28MwgdkjZVjUvBPHuazj84UM+1u&#10;vKXrLhQihrDPUIEJoc6k9Lkhiz5xNXHkTq6xGCJsCqkbvMVwW8lBmo6kxZJjg8Galoby8+5iFRzp&#10;/vvlV/vDijdmeNiuebPMWanuZ7uYgAjUhrf45f7Rcf54OID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g4wgAAAN0AAAAPAAAAAAAAAAAAAAAAAJgCAABkcnMvZG93&#10;bnJldi54bWxQSwUGAAAAAAQABAD1AAAAhwMAAAAA&#10;" strokecolor="#903" strokeweight=".2pt"/>
                <v:rect id="Rectangle 20" o:spid="_x0000_s2062"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No8MA&#10;AADdAAAADwAAAGRycy9kb3ducmV2LnhtbERPTWvCQBC9F/oflhF6qxsbKBqzigiFoodqavA6ZMds&#10;MDsbslsT++u7hUJv83ifk69H24ob9b5xrGA2TUAQV043XCs4fb49z0H4gKyxdUwK7uRhvXp8yDHT&#10;buAj3YpQixjCPkMFJoQuk9JXhiz6qeuII3dxvcUQYV9L3eMQw20rX5LkVVpsODYY7GhrqLoWX1bB&#10;mb73C787lTs+mLQ8fvBhW7FST5NxswQRaAz/4j/3u47z52kKv9/E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ZNo8MAAADdAAAADwAAAAAAAAAAAAAAAACYAgAAZHJzL2Rv&#10;d25yZXYueG1sUEsFBgAAAAAEAAQA9QAAAIgDAAAAAA==&#10;" strokecolor="#903" strokeweight=".2pt"/>
                <v:group id="Group 21" o:spid="_x0000_s2063"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P87sUAAADdAAAADwAAAGRycy9kb3ducmV2LnhtbERPS2vCQBC+F/wPywi9&#10;1U1MWyR1FQm29BCEqiC9DdkxCWZnQ3abx7/vFoTe5uN7zno7mkb01LnasoJ4EYEgLqyuuVRwPr0/&#10;rUA4j6yxsUwKJnKw3cwe1phqO/AX9UdfihDCLkUFlfdtKqUrKjLoFrYlDtzVdgZ9gF0pdYdDCDeN&#10;XEbRqzRYc2iosKWsouJ2/DEKPgYcdkm87/PbNZu+Ty+HSx6TUo/zcfcGwtPo/8V396cO81fJ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T/O7FAAAA3QAA&#10;AA8AAAAAAAAAAAAAAAAAqgIAAGRycy9kb3ducmV2LnhtbFBLBQYAAAAABAAEAPoAAACcAwAAAAA=&#10;">
                  <v:oval id="Oval 22" o:spid="_x0000_s2064"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hsQA&#10;AADdAAAADwAAAGRycy9kb3ducmV2LnhtbERP32vCMBB+F/Y/hBv4pqmViHRGGYNhwYFMt/l6NGdb&#10;bC6lyWr97xdh4Nt9fD9vtRlsI3rqfO1Yw2yagCAunKm51PB1fJ8sQfiAbLBxTBpu5GGzfhqtMDPu&#10;yp/UH0IpYgj7DDVUIbSZlL6oyKKfupY4cmfXWQwRdqU0HV5juG1kmiQLabHm2FBhS28VFZfDr9Vw&#10;VB9Knb7VLM1/Fv0pbbf5br/Vevw8vL6ACDSEh/jfnZs4fzlXcP8mn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jLIbEAAAA3QAAAA8AAAAAAAAAAAAAAAAAmAIAAGRycy9k&#10;b3ducmV2LnhtbFBLBQYAAAAABAAEAPUAAACJAwAAAAA=&#10;" fillcolor="#ffc" strokecolor="#1f1a17" strokeweight="0"/>
                  <v:line id="Line 23" o:spid="_x0000_s2065"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7W3MMAAADdAAAADwAAAGRycy9kb3ducmV2LnhtbERPS2vCQBC+F/wPyxS81U0thDS6iogF&#10;LxYS633ITpPQ7GzMbh76691Cobf5+J6z3k6mEQN1rras4HURgSAurK65VPB1/nhJQDiPrLGxTApu&#10;5GC7mT2tMdV25IyG3JcihLBLUUHlfZtK6YqKDLqFbYkD9207gz7ArpS6wzGEm0YuoyiWBmsODRW2&#10;tK+o+Ml7o2B3SPD9Ou0v2Slffh7a43k89Xel5s/TbgXC0+T/xX/uow7zk7cYfr8JJ8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1tzDAAAA3QAAAA8AAAAAAAAAAAAA&#10;AAAAoQIAAGRycy9kb3ducmV2LnhtbFBLBQYAAAAABAAEAPkAAACRAwAAAAA=&#10;" strokecolor="#1f1a17" strokeweight="0"/>
                  <v:line id="Line 24" o:spid="_x0000_s2066"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5ceMIAAADdAAAADwAAAGRycy9kb3ducmV2LnhtbERPTWvCQBC9C/6HZQRvZtMINURXKYri&#10;tbaHehuy001qdjZk1xj99W6h0Ns83uesNoNtRE+drx0reElSEMSl0zUbBZ8f+1kOwgdkjY1jUnAn&#10;D5v1eLTCQrsbv1N/CkbEEPYFKqhCaAspfVmRRZ+4ljhy366zGCLsjNQd3mK4bWSWpq/SYs2xocKW&#10;thWVl9PVKuD+elmY9Ox3fci2hzJ71F+PH6Wmk+FtCSLQEP7Ff+6jjvPz+QJ+v4kn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5ceMIAAADdAAAADwAAAAAAAAAAAAAA&#10;AAChAgAAZHJzL2Rvd25yZXYueG1sUEsFBgAAAAAEAAQA+QAAAJADAAAAAA==&#10;" strokecolor="#1f1a17" strokeweight="0"/>
                </v:group>
                <v:rect id="Rectangle 25" o:spid="_x0000_s2067" style="position:absolute;left:18415;top:5822;width:951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jScQA&#10;AADdAAAADwAAAGRycy9kb3ducmV2LnhtbESPzWoDMQyE74W+g1Ggt8abFMqyiRNCIJCWXrLJA4i1&#10;9ofY8mK72e3bV4dCbxIzmvm03c/eqQfFNAQ2sFoWoIibYAfuDNyup9cSVMrIFl1gMvBDCfa756ct&#10;VjZMfKFHnTslIZwqNNDnPFZap6Ynj2kZRmLR2hA9Zlljp23EScK90+uieNceB5aGHkc69tTc629v&#10;QF/r01TWLhbhc91+uY/zpaVgzMtiPmxAZZrzv/nv+mwFv3wTXP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KI0nEAAAA3QAAAA8AAAAAAAAAAAAAAAAAmAIAAGRycy9k&#10;b3ducmV2LnhtbFBLBQYAAAAABAAEAPUAAACJAw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Ctr HoSoNhanSu</w:t>
                        </w:r>
                      </w:p>
                    </w:txbxContent>
                  </v:textbox>
                </v:rect>
                <v:line id="Line 26" o:spid="_x0000_s2068"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ZsMAAADdAAAADwAAAGRycy9kb3ducmV2LnhtbERPTWvCQBC9C/6HZQredNMKJU3dSBEi&#10;1lNrvXgbsmMSkp3dZlfd/nu3UOhtHu9zVutoBnGl0XeWFTwuMhDEtdUdNwqOX9U8B+EDssbBMin4&#10;IQ/rcjpZYaHtjT/pegiNSCHsC1TQhuAKKX3dkkG/sI44cWc7GgwJjo3UI95SuBnkU5Y9S4Mdp4YW&#10;HW1aqvvDxSioehf1x7mL+jtzw67anup9/q7U7CG+vYIIFMO/+M+902l+vnyB32/SCb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vhmbDAAAA3QAAAA8AAAAAAAAAAAAA&#10;AAAAoQIAAGRycy9kb3ducmV2LnhtbFBLBQYAAAAABAAEAPkAAACRAwAAAAA=&#10;" strokeweight="0">
                  <v:stroke dashstyle="3 1"/>
                </v:line>
                <v:rect id="Rectangle 27" o:spid="_x0000_s2069"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gqcUA&#10;AADdAAAADwAAAGRycy9kb3ducmV2LnhtbESPT2sCQQzF70K/w5CCN51tLUVXRylCodiD//EaduLO&#10;4k5m2Znqtp/eHAreEt7Le7/MFp2v1ZXaWAU28DLMQBEXwVZcGjjsPwdjUDEhW6wDk4FfirCYP/Vm&#10;mNtw4y1dd6lUEsIxRwMupSbXOhaOPMZhaIhFO4fWY5K1LbVt8SbhvtavWfauPVYsDQ4bWjoqLrsf&#10;b+BEf9+TuDocV7xxo+N2zZtlwcb0n7uPKahEXXqY/6+/rOCP34RfvpER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qCpxQAAAN0AAAAPAAAAAAAAAAAAAAAAAJgCAABkcnMv&#10;ZG93bnJldi54bWxQSwUGAAAAAAQABAD1AAAAigMAAAAA&#10;" strokecolor="#903" strokeweight=".2pt"/>
                <v:rect id="Rectangle 28" o:spid="_x0000_s2070"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4FMsEA&#10;AADdAAAADwAAAGRycy9kb3ducmV2LnhtbERPS4vCMBC+L/gfwgje1tRVFq1GEWFB3INvvA7N2BSb&#10;SWmidv31ZkHwNh/fcyazxpbiRrUvHCvodRMQxJnTBecKDvufzyEIH5A1lo5JwR95mE1bHxNMtbvz&#10;lm67kIsYwj5FBSaEKpXSZ4Ys+q6riCN3drXFEGGdS13jPYbbUn4lybe0WHBsMFjRwlB22V2tghM9&#10;fkd+dTiueGP6x+2aN4uMleq0m/kYRKAmvMUv91LH+cNBD/6/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uBTLBAAAA3QAAAA8AAAAAAAAAAAAAAAAAmAIAAGRycy9kb3du&#10;cmV2LnhtbFBLBQYAAAAABAAEAPUAAACGAwAAAAA=&#10;" strokecolor="#903" strokeweight=".2pt"/>
                <v:group id="Group 29" o:spid="_x0000_s2071"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CyfMMAAADdAAAADwAAAGRycy9kb3ducmV2LnhtbERPS4vCMBC+C/sfwizs&#10;TdO6KlKNIrK7eBDBB4i3oRnbYjMpTbat/94Igrf5+J4zX3amFA3VrrCsIB5EIIhTqwvOFJyOv/0p&#10;COeRNZaWScGdHCwXH705Jtq2vKfm4DMRQtglqCD3vkqkdGlOBt3AVsSBu9raoA+wzqSusQ3hppTD&#10;KJpIgwWHhhwrWueU3g7/RsFfi+3qO/5ptrfr+n45jnfnbUxKfX12qxkIT51/i1/ujQ7zp6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LJ8wwAAAN0AAAAP&#10;AAAAAAAAAAAAAAAAAKoCAABkcnMvZG93bnJldi54bWxQSwUGAAAAAAQABAD6AAAAmgMAAAAA&#10;">
                  <v:oval id="Oval 30" o:spid="_x0000_s2072"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sU8EA&#10;AADdAAAADwAAAGRycy9kb3ducmV2LnhtbERPTYvCMBC9C/6HMII3TdfKKl2jqCCIh4Wt4nloZpuu&#10;zaQ0Ueu/NwuCt3m8z1msOluLG7W+cqzgY5yAIC6crrhUcDruRnMQPiBrrB2Tggd5WC37vQVm2t35&#10;h255KEUMYZ+hAhNCk0npC0MW/dg1xJH7da3FEGFbSt3iPYbbWk6S5FNarDg2GGxoa6i45FergOvL&#10;4S89G1OUm9kR8TsN232q1HDQrb9ABOrCW/xy73WcP5+m8P9NPEE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HbFPBAAAA3QAAAA8AAAAAAAAAAAAAAAAAmAIAAGRycy9kb3du&#10;cmV2LnhtbFBLBQYAAAAABAAEAPUAAACGAwAAAAA=&#10;" fillcolor="#ffc" strokecolor="#242728" strokeweight=".05pt"/>
                  <v:line id="Line 31" o:spid="_x0000_s2073"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51sEAAADdAAAADwAAAGRycy9kb3ducmV2LnhtbERPS4vCMBC+L/gfwgje1tRSpFSjiCDs&#10;peBjl72OzdhWm0lpsrX+eyMIe5uP7znL9WAa0VPnassKZtMIBHFhdc2lgu/T7jMF4TyyxsYyKXiQ&#10;g/Vq9LHETNs7H6g/+lKEEHYZKqi8bzMpXVGRQTe1LXHgLrYz6APsSqk7vIdw08g4iubSYM2hocKW&#10;thUVt+OfUWCu/ZDTPo99urVJ7HKe/5x/lZqMh80ChKfB/4vf7i8d5qdJAq9vwgl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LLnWwQAAAN0AAAAPAAAAAAAAAAAAAAAA&#10;AKECAABkcnMvZG93bnJldi54bWxQSwUGAAAAAAQABAD5AAAAjwMAAAAA&#10;" strokecolor="#242728" strokeweight=".05pt"/>
                </v:group>
                <v:rect id="Rectangle 32" o:spid="_x0000_s2074" style="position:absolute;left:28968;top:5854;width:970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qsAA&#10;AADdAAAADwAAAGRycy9kb3ducmV2LnhtbERP22oCMRB9F/oPYQq+abaisqxGKYJgiy+ufsCwmb1g&#10;MlmS6G7/vikUfJvDuc52P1ojnuRD51jBxzwDQVw53XGj4HY9znIQISJrNI5JwQ8F2O/eJlsstBv4&#10;Qs8yNiKFcChQQRtjX0gZqpYshrnriRNXO28xJugbqT0OKdwauciytbTYcWposadDS9W9fFgF8loe&#10;h7w0PnPfi/psvk6XmpxS0/fxcwMi0hhf4n/3Saf5+XIF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3/qsAAAADdAAAADwAAAAAAAAAAAAAAAACYAgAAZHJzL2Rvd25y&#10;ZXYueG1sUEsFBgAAAAAEAAQA9QAAAIUDAAAAAA==&#10;" filled="f" stroked="f">
                  <v:textbox style="mso-fit-shape-to-text:t" inset="0,0,0,0">
                    <w:txbxContent>
                      <w:p w:rsidR="000610D4" w:rsidRPr="00095323" w:rsidRDefault="000610D4" w:rsidP="00522185">
                        <w:pPr>
                          <w:rPr>
                            <w:sz w:val="18"/>
                            <w:szCs w:val="18"/>
                          </w:rPr>
                        </w:pPr>
                        <w:r w:rsidRPr="00095323">
                          <w:rPr>
                            <w:rFonts w:ascii="Tahoma" w:hAnsi="Tahoma" w:cs="Tahoma"/>
                            <w:color w:val="000000"/>
                            <w:sz w:val="18"/>
                            <w:szCs w:val="18"/>
                          </w:rPr>
                          <w:t xml:space="preserve"> : Ent HoSoNhanSu</w:t>
                        </w:r>
                      </w:p>
                    </w:txbxContent>
                  </v:textbox>
                </v:rect>
                <v:line id="Line 33" o:spid="_x0000_s2075"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hacMAAADdAAAADwAAAGRycy9kb3ducmV2LnhtbERPTWvCQBC9C/6HZQRvurGIhNSNlEKK&#10;9WRtL70N2TEJyc6u2a2u/94tFHqbx/uc7S6aQVxp9J1lBatlBoK4trrjRsHXZ7XIQfiArHGwTAru&#10;5GFXTidbLLS98QddT6ERKYR9gQraEFwhpa9bMuiX1hEn7mxHgyHBsZF6xFsKN4N8yrKNNNhxamjR&#10;0WtLdX/6MQqq3kV9PHdRXzI37Ku37/qQvys1n8WXZxCBYvgX/7n3Os3P1xv4/SadI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2YWnDAAAA3QAAAA8AAAAAAAAAAAAA&#10;AAAAoQIAAGRycy9kb3ducmV2LnhtbFBLBQYAAAAABAAEAPkAAACRAwAAAAA=&#10;" strokeweight="0">
                  <v:stroke dashstyle="3 1"/>
                </v:line>
                <v:rect id="Rectangle 34" o:spid="_x0000_s2076"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43cQA&#10;AADdAAAADwAAAGRycy9kb3ducmV2LnhtbERPTWvCQBC9F/oflhG81Y1arI3ZSBGEogc1VbwO2Wk2&#10;NDsbsltN/fXdgtDbPN7nZMveNuJCna8dKxiPEhDEpdM1VwqOH+unOQgfkDU2jknBD3lY5o8PGaba&#10;XflAlyJUIoawT1GBCaFNpfSlIYt+5FriyH26zmKIsKuk7vAaw20jJ0kykxZrjg0GW1oZKr+Kb6vg&#10;TLftq98cTxvem+npsOP9qmSlhoP+bQEiUB/+xXf3u47z588v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LON3EAAAA3QAAAA8AAAAAAAAAAAAAAAAAmAIAAGRycy9k&#10;b3ducmV2LnhtbFBLBQYAAAAABAAEAPUAAACJAwAAAAA=&#10;" strokecolor="#903" strokeweight=".2pt"/>
                <v:rect id="Rectangle 35" o:spid="_x0000_s2077"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r8UA&#10;AADdAAAADwAAAGRycy9kb3ducmV2LnhtbESPT2sCQQzF70K/w5CCN51tLUVXRylCodiD//EaduLO&#10;4k5m2Znqtp/eHAreEt7Le7/MFp2v1ZXaWAU28DLMQBEXwVZcGjjsPwdjUDEhW6wDk4FfirCYP/Vm&#10;mNtw4y1dd6lUEsIxRwMupSbXOhaOPMZhaIhFO4fWY5K1LbVt8SbhvtavWfauPVYsDQ4bWjoqLrsf&#10;b+BEf9+TuDocV7xxo+N2zZtlwcb0n7uPKahEXXqY/6+/rOCP3wRXvpER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KyvxQAAAN0AAAAPAAAAAAAAAAAAAAAAAJgCAABkcnMv&#10;ZG93bnJldi54bWxQSwUGAAAAAAQABAD1AAAAigMAAAAA&#10;" strokecolor="#903" strokeweight=".2pt"/>
                <v:line id="Line 36" o:spid="_x0000_s2078"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cxcQAAADdAAAADwAAAGRycy9kb3ducmV2LnhtbERPS2vCQBC+C/6HZQq9mU2liE3dSPEB&#10;9VBBWyjehuwkmzY7G7Nbjf/eLQje5uN7zmze20acqPO1YwVPSQqCuHC65krB1+d6NAXhA7LGxjEp&#10;uJCHeT4czDDT7sw7Ou1DJWII+wwVmBDaTEpfGLLoE9cSR650ncUQYVdJ3eE5httGjtN0Ii3WHBsM&#10;trQwVPzu/6wCbMzxe73crg7yY7LVJA8/rtwo9fjQv72CCNSHu/jmftdx/vT5B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lzFxAAAAN0AAAAPAAAAAAAAAAAA&#10;AAAAAKECAABkcnMvZG93bnJldi54bWxQSwUGAAAAAAQABAD5AAAAkgMAAAAA&#10;" strokecolor="#903" strokeweight=".2pt"/>
                <v:line id="Line 37" o:spid="_x0000_s2079"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dTDscAAADdAAAADwAAAGRycy9kb3ducmV2LnhtbESPQWvCQBCF74X+h2UKvYjuKlglukoR&#10;BClCqXrxNmTHJDY7G7Krif/eORR6m+G9ee+b5br3tbpTG6vAFsYjA4o4D67iwsLpuB3OQcWE7LAO&#10;TBYeFGG9en1ZYuZCxz90P6RCSQjHDC2UKTWZ1jEvyWMchYZYtEtoPSZZ20K7FjsJ97WeGPOhPVYs&#10;DSU2tCkp/z3cvIXmON3ux98D3V2/qpkxg/Pjtjtb+/7Wfy5AJerTv/nveucEfz4VfvlGRtCr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J1MOxwAAAN0AAAAPAAAAAAAA&#10;AAAAAAAAAKECAABkcnMvZG93bnJldi54bWxQSwUGAAAAAAQABAD5AAAAlQMAAAAA&#10;" strokecolor="#903" strokeweight=".7pt"/>
                <v:line id="Line 38" o:spid="_x0000_s2080"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o/8UAAADdAAAADwAAAGRycy9kb3ducmV2LnhtbERPTWvCQBC9C/6HZQRvuknRotFVpLRS&#10;EEqNHnIcsmMSzc6G7GrS/vpuodDbPN7nrLe9qcWDWldZVhBPIxDEudUVFwrOp7fJAoTzyBpry6Tg&#10;ixxsN8PBGhNtOz7SI/WFCCHsElRQet8kUrq8JINuahviwF1sa9AH2BZSt9iFcFPLpyh6lgYrDg0l&#10;NvRSUn5L70bBXB5mr/ts/3nsrn38vUw/Dll2V2o86ncrEJ56/y/+c7/rMH8xj+H3m3CC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Yo/8UAAADdAAAADwAAAAAAAAAA&#10;AAAAAAChAgAAZHJzL2Rvd25yZXYueG1sUEsFBgAAAAAEAAQA+QAAAJMDAAAAAA==&#10;" strokecolor="#903" strokeweight=".7pt"/>
                <v:rect id="Rectangle 39" o:spid="_x0000_s2081" style="position:absolute;left:2800;top:8324;width:1498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xA8EA&#10;AADdAAAADwAAAGRycy9kb3ducmV2LnhtbERP3WrCMBS+F3yHcITd2XSFSalGGQNBx26sPsChOf1h&#10;yUlJou3efhkMvDsf3+/ZHWZrxIN8GBwreM1yEMSN0wN3Cm7X47oEESKyRuOYFPxQgMN+udhhpd3E&#10;F3rUsRMphEOFCvoYx0rK0PRkMWRuJE5c67zFmKDvpPY4pXBrZJHnG2lx4NTQ40gfPTXf9d0qkNf6&#10;OJW18bn7LNovcz5dWnJKvazm9y2ISHN8iv/dJ53ml28F/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98QPBAAAA3QAAAA8AAAAAAAAAAAAAAAAAmAIAAGRycy9kb3du&#10;cmV2LnhtbFBLBQYAAAAABAAEAPUAAACGAw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Cấp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2082"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98sMAAADdAAAADwAAAGRycy9kb3ducmV2LnhtbERPTWsCMRC9C/6HMII3zWpRZDWKtBX0&#10;oFBbEG/DZtysbibrJur67xuh0Ns83ufMFo0txZ1qXzhWMOgnIIgzpwvOFfx8r3oTED4gaywdk4In&#10;eVjM260Zpto9+Ivu+5CLGMI+RQUmhCqV0meGLPq+q4gjd3K1xRBhnUtd4yOG21IOk2QsLRYcGwxW&#10;9G4ou+xvVgGW5npYfew+j3I73mmSx7M7bZTqdprlFESgJvyL/9xrHedPRm/w+iae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b/fLDAAAA3QAAAA8AAAAAAAAAAAAA&#10;AAAAoQIAAGRycy9kb3ducmV2LnhtbFBLBQYAAAAABAAEAPkAAACRAwAAAAA=&#10;" strokecolor="#903" strokeweight=".2pt"/>
                <v:line id="Line 41" o:spid="_x0000_s2083"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xVDcQAAADdAAAADwAAAGRycy9kb3ducmV2LnhtbERPS4vCMBC+L/gfwgheRBOX9UE1iiwI&#10;IsLi4+JtaMa22kxKE2399xthYW/z8T1nsWptKZ5U+8KxhtFQgSBOnSk403A+bQYzED4gGywdk4YX&#10;eVgtOx8LTIxr+EDPY8hEDGGfoIY8hCqR0qc5WfRDVxFH7upqiyHCOpOmxiaG21J+KjWRFguODTlW&#10;9J1Tej8+rIbqNN7sRz992dx2xVSp/uX12F607nXb9RxEoDb8i//cWxPnz8Zf8P4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FUNxAAAAN0AAAAPAAAAAAAAAAAA&#10;AAAAAKECAABkcnMvZG93bnJldi54bWxQSwUGAAAAAAQABAD5AAAAkgMAAAAA&#10;" strokecolor="#903" strokeweight=".7pt"/>
                <v:line id="Line 42" o:spid="_x0000_s2084"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0u/MUAAADdAAAADwAAAGRycy9kb3ducmV2LnhtbERPTWvCQBC9F/wPywi91Y2lERtdRUor&#10;BUE09ZDjkJ0mqdnZkF1N6q93BcHbPN7nzJe9qcWZWldZVjAeRSCIc6srLhQcfr5epiCcR9ZYWyYF&#10;/+RguRg8zTHRtuM9nVNfiBDCLkEFpfdNIqXLSzLoRrYhDtyvbQ36ANtC6ha7EG5q+RpFE2mw4tBQ&#10;YkMfJeXH9GQUxHLz9rnO1rt999ePL+/pdpNlJ6Weh/1qBsJT7x/iu/tbh/nTOIbbN+EE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0u/MUAAADdAAAADwAAAAAAAAAA&#10;AAAAAAChAgAAZHJzL2Rvd25yZXYueG1sUEsFBgAAAAAEAAQA+QAAAJMDAAAAAA==&#10;" strokecolor="#903" strokeweight=".7pt"/>
                <v:rect id="Rectangle 43" o:spid="_x0000_s2085" style="position:absolute;left:14065;top:11385;width:1497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Sm8AA&#10;AADdAAAADwAAAGRycy9kb3ducmV2LnhtbERP22oCMRB9F/oPYQq+abaCuqxGKYJgiy+ufsCwmb1g&#10;MlmS6G7/vikUfJvDuc52P1ojnuRD51jBxzwDQVw53XGj4HY9znIQISJrNI5JwQ8F2O/eJlsstBv4&#10;Qs8yNiKFcChQQRtjX0gZqpYshrnriRNXO28xJugbqT0OKdwauciylbTYcWposadDS9W9fFgF8loe&#10;h7w0PnPfi/psvk6XmpxS0/fxcwMi0hhf4n/3Saf5+XIN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pSm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Cập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2086"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9vg8cAAADdAAAADwAAAGRycy9kb3ducmV2LnhtbESPT2vCQBDF7wW/wzJCb82mhYpEVylV&#10;oT1U8A+ItyE7ZmOzs2l2q+m37xwEbzO8N+/9ZjrvfaMu1MU6sIHnLAdFXAZbc2Vgv1s9jUHFhGyx&#10;CUwG/ijCfDZ4mGJhw5U3dNmmSkkIxwINuJTaQutYOvIYs9ASi3YKnccka1dp2+FVwn2jX/J8pD3W&#10;LA0OW3p3VH5vf70BbNzPYbVYL4/6a7S2pI/ncPo05nHYv01AJerT3Xy7/rCCP34VXPlGRt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2+DxwAAAN0AAAAPAAAAAAAA&#10;AAAAAAAAAKECAABkcnMvZG93bnJldi54bWxQSwUGAAAAAAQABAD5AAAAlQMAAAAA&#10;" strokecolor="#903" strokeweight=".2pt"/>
                <v:line id="Line 45" o:spid="_x0000_s2087"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PKGMQAAADdAAAADwAAAGRycy9kb3ducmV2LnhtbERPS2vCQBC+C/6HZQq9mU2Fik3dSPEB&#10;9VBBWyjehuwkmzY7G7Nbjf/eLQje5uN7zmze20acqPO1YwVPSQqCuHC65krB1+d6NAXhA7LGxjEp&#10;uJCHeT4czDDT7sw7Ou1DJWII+wwVmBDaTEpfGLLoE9cSR650ncUQYVdJ3eE5httGjtN0Ii3WHBsM&#10;trQwVPzu/6wCbMzxe73crg7yY7LVJA8/rtwo9fjQv72CCNSHu/jmftdx/vT5B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8oYxAAAAN0AAAAPAAAAAAAAAAAA&#10;AAAAAKECAABkcnMvZG93bnJldi54bWxQSwUGAAAAAAQABAD5AAAAkgMAAAAA&#10;" strokecolor="#903" strokeweight=".2pt"/>
                <v:line id="Line 46" o:spid="_x0000_s2088"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dTiMYAAADdAAAADwAAAGRycy9kb3ducmV2LnhtbESPQU/DMAyF70j8h8hIXNCWbqBq6pZN&#10;DATiwGUD7Ww1XhutcUIT1sKvxwek3Z7l58/vrTaj79SZ+uQCG5hNC1DEdbCOGwOfHy+TBaiUkS12&#10;gcnADyXYrK+vVljZMPCOzvvcKIFwqtBAm3OstE51Sx7TNERi2R1D7zHL2Dfa9jgI3Hd6XhSl9uhY&#10;PrQY6aml+rT/9kL5dXH7frq7fxifXTn/sodIw6sxtzfj4xJUpjFfzP/Xb1biL0rJL21E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XU4jGAAAA3QAAAA8AAAAAAAAA&#10;AAAAAAAAoQIAAGRycy9kb3ducmV2LnhtbFBLBQYAAAAABAAEAPkAAACUAwAAAAA=&#10;" strokecolor="#903" strokeweight=".2pt"/>
                <v:line id="Line 47" o:spid="_x0000_s2089"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U0cQAAADdAAAADwAAAGRycy9kb3ducmV2LnhtbERP22rCQBB9F/yHZQTfdGOlItFVJCAV&#10;EVqv4NuQnSah2dmQXWPSr+8WCn2bw7nOct2aUjRUu8Kygsk4AkGcWl1wpuBy3o7mIJxH1lhaJgUd&#10;OViv+r0lxto++UjNyWcihLCLUUHufRVL6dKcDLqxrYgD92lrgz7AOpO6xmcIN6V8iaKZNFhwaMix&#10;oiSn9Ov0MApeP945Sb6nb9euOezvxy7d0e2g1HDQbhYgPLX+X/zn3ukwfz6bwO834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5TRxAAAAN0AAAAPAAAAAAAAAAAA&#10;AAAAAKECAABkcnMvZG93bnJldi54bWxQSwUGAAAAAAQABAD5AAAAkgMAAAAA&#10;" strokecolor="#903" strokeweight=".7pt"/>
                <v:line id="Line 48" o:spid="_x0000_s2090"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WiX8MAAADdAAAADwAAAGRycy9kb3ducmV2LnhtbERPTYvCMBC9L/gfwgh7EU0UVqUaRRYE&#10;kQVZ9eJtaMa22kxKE23990YQvM3jfc582dpS3Kn2hWMNw4ECQZw6U3Cm4XhY96cgfEA2WDomDQ/y&#10;sFx0vuaYGNfwP933IRMxhH2CGvIQqkRKn+Zk0Q9cRRy5s6sthgjrTJoamxhuSzlSaiwtFhwbcqzo&#10;N6f0ur9ZDdXhZ/033PVkc9kWE6V6p8dtc9L6u9uuZiACteEjfrs3Js6fjkfw+iae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Vol/DAAAA3QAAAA8AAAAAAAAAAAAA&#10;AAAAoQIAAGRycy9kb3ducmV2LnhtbFBLBQYAAAAABAAEAPkAAACRAwAAAAA=&#10;" strokecolor="#903" strokeweight=".7pt"/>
                <v:rect id="Rectangle 49" o:spid="_x0000_s2091" style="position:absolute;left:25031;top:14147;width:11398;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eJcAA&#10;AADdAAAADwAAAGRycy9kb3ducmV2LnhtbERP24rCMBB9X/Afwgi+rakKUqpRlgVBl32x+gFDM71g&#10;MilJtPXvNwuCb3M419nuR2vEg3zoHCtYzDMQxJXTHTcKrpfDZw4iRGSNxjEpeFKA/W7yscVCu4HP&#10;9ChjI1IIhwIVtDH2hZShaslimLueOHG18xZjgr6R2uOQwq2RyyxbS4sdp4YWe/puqbqVd6tAXsrD&#10;kJfGZ+5nWf+a0/Fck1NqNh2/NiAijfEtfrmPOs3P1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2eJc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2092"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vO8MAAADdAAAADwAAAGRycy9kb3ducmV2LnhtbERPTWvCQBC9F/wPyxS81U2LBEndiGgF&#10;e1CoCsXbkJ1ko9nZmN1q/PfdQsHbPN7nTGe9bcSVOl87VvA6SkAQF07XXCk47FcvExA+IGtsHJOC&#10;O3mY5YOnKWba3fiLrrtQiRjCPkMFJoQ2k9IXhiz6kWuJI1e6zmKIsKuk7vAWw20j35IklRZrjg0G&#10;W1oYKs67H6sAG3P5Xi23H0e5Sbea5PHkyk+lhs/9/B1EoD48xP/utY7zJ+kY/r6JJ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erzvDAAAA3QAAAA8AAAAAAAAAAAAA&#10;AAAAoQIAAGRycy9kb3ducmV2LnhtbFBLBQYAAAAABAAEAPkAAACRAwAAAAA=&#10;" strokecolor="#903" strokeweight=".2pt"/>
                <v:line id="Line 51" o:spid="_x0000_s2093"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w6K8UAAADdAAAADwAAAGRycy9kb3ducmV2LnhtbERPTWvCQBC9F/wPywi9BN21YCrRVaQQ&#10;kCKUai/ehuw0Sc3OhuzGxH/vFgq9zeN9zmY32kbcqPO1Yw2LuQJBXDhTc6nh65zPViB8QDbYOCYN&#10;d/Kw206eNpgZN/An3U6hFDGEfYYaqhDaTEpfVGTRz11LHLlv11kMEXalNB0OMdw28kWpVFqsOTZU&#10;2NJbRcX11FsN7XmZHxcfiRx+3utXpZLLvT9ctH6ejvs1iEBj+Bf/uQ8mzl+lS/j9Jp4gt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jw6K8UAAADdAAAADwAAAAAAAAAA&#10;AAAAAAChAgAAZHJzL2Rvd25yZXYueG1sUEsFBgAAAAAEAAQA+QAAAJMDAAAAAA==&#10;" strokecolor="#903" strokeweight=".7pt"/>
                <v:line id="Line 52" o:spid="_x0000_s2094"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N6NsUAAADdAAAADwAAAGRycy9kb3ducmV2LnhtbERPTWvCQBC9C/6HZYTedGNpg42uIqWV&#10;glA09ZDjkJ0mqdnZkF1N9Ne7QsHbPN7nLFa9qcWZWldZVjCdRCCIc6srLhQcfj7HMxDOI2usLZOC&#10;CzlYLYeDBSbadrync+oLEULYJaig9L5JpHR5SQbdxDbEgfu1rUEfYFtI3WIXwk0tn6MolgYrDg0l&#10;NvReUn5MT0bBq9y+fGyyzW7f/fXT61v6vc2yk1JPo349B+Gp9w/xv/tLh/mzOIb7N+EE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N6NsUAAADdAAAADwAAAAAAAAAA&#10;AAAAAAChAgAAZHJzL2Rvd25yZXYueG1sUEsFBgAAAAAEAAQA+QAAAJMDAAAAAA==&#10;" strokecolor="#903" strokeweight=".7pt"/>
                <v:rect id="Rectangle 53" o:spid="_x0000_s2095" style="position:absolute;left:25590;top:18300;width:617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YJsAA&#10;AADdAAAADwAAAGRycy9kb3ducmV2LnhtbERPzYrCMBC+L/gOYQRva6oHt1SjiCC4sherDzA00x9M&#10;JiWJtvv2RljY23x8v7PZjdaIJ/nQOVawmGcgiCunO24U3K7HzxxEiMgajWNS8EsBdtvJxwYL7Qa+&#10;0LOMjUghHApU0MbYF1KGqiWLYe564sTVzluMCfpGao9DCrdGLrNsJS12nBpa7OnQUnUvH1aBvJbH&#10;IS+Nz9x5Wf+Y79OlJqfUbDru1yAijfFf/Oc+6TQ/X33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aYJs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Cập nhập</w:t>
                        </w:r>
                      </w:p>
                    </w:txbxContent>
                  </v:textbox>
                </v:rect>
                <v:line id="Line 54" o:spid="_x0000_s2096"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H18cAAADdAAAADwAAAGRycy9kb3ducmV2LnhtbESPQW/CMAyF70j7D5GRdoMUDoh1BDQh&#10;DU0aYwJ22NFrvKaicbomlO7f4wMSN1vv+b3Pi1Xva9VRG6vABibjDBRxEWzFpYGv4+toDiomZIt1&#10;YDLwTxFWy4fBAnMbLryn7pBKJSEcczTgUmpyrWPhyGMch4ZYtN/QekyytqW2LV4k3Nd6mmUz7bFi&#10;aXDY0NpRcTqcvYEu69zmqf/+e/9pPv3Hye22E70z5nHYvzyDStSnu/l2/WYFfz4TXPlGR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4AfXxwAAAN0AAAAPAAAAAAAA&#10;AAAAAAAAAKECAABkcnMvZG93bnJldi54bWxQSwUGAAAAAAQABAD5AAAAlQMAAAAA&#10;" strokecolor="#903" strokeweight="0">
                  <v:stroke dashstyle="3 1"/>
                </v:line>
                <v:line id="Line 55" o:spid="_x0000_s2097"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WY18UAAADdAAAADwAAAGRycy9kb3ducmV2LnhtbERPTWvCQBC9F/wPywi91Y2Vio2uIoGi&#10;FMGqbcHbkB2TYHY2ZLcx8de7QsHbPN7nzBatKUVDtSssKxgOIhDEqdUFZwq+Dx8vExDOI2ssLZOC&#10;jhws5r2nGcbaXnhHzd5nIoSwi1FB7n0VS+nSnAy6ga2IA3eytUEfYJ1JXeMlhJtSvkbRWBosODTk&#10;WFGSU3re/xkFb19bTpLraPXTNZvP465L1/S7Ueq53y6nIDy1/iH+d691mD8Zv8P9m3CC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WY18UAAADdAAAADwAAAAAAAAAA&#10;AAAAAAChAgAAZHJzL2Rvd25yZXYueG1sUEsFBgAAAAAEAAQA+QAAAJMDAAAAAA==&#10;" strokecolor="#903" strokeweight=".7pt"/>
                <v:line id="Line 56" o:spid="_x0000_s2098"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IPbscAAADdAAAADwAAAGRycy9kb3ducmV2LnhtbESPQWvCQBCF74X+h2UKXqTuKrRKmo2I&#10;IEgplGov3obsNIlmZ0N2NfHfdw6F3mZ4b977Jl+PvlU36mMT2MJ8ZkARl8E1XFn4Pu6eV6BiQnbY&#10;BiYLd4qwLh4fcsxcGPiLbodUKQnhmKGFOqUu0zqWNXmMs9ARi/YTeo9J1r7SrsdBwn2rF8a8ao8N&#10;S0ONHW1rKi+Hq7fQHV92H/PPqR7O783SmOnpft2frJ08jZs3UInG9G/+u947wV8thV++kRF0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g9uxwAAAN0AAAAPAAAAAAAA&#10;AAAAAAAAAKECAABkcnMvZG93bnJldi54bWxQSwUGAAAAAAQABAD5AAAAlQMAAAAA&#10;" strokecolor="#903" strokeweight=".7pt"/>
                <v:rect id="Rectangle 57" o:spid="_x0000_s2099" style="position:absolute;left:25152;top:21393;width:679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ozFMAA&#10;AADdAAAADwAAAGRycy9kb3ducmV2LnhtbERPzYrCMBC+L/gOYQRva6oHt1SjiCC4sherDzA00x9M&#10;JiXJ2vr2RljY23x8v7PZjdaIB/nQOVawmGcgiCunO24U3K7HzxxEiMgajWNS8KQAu+3kY4OFdgNf&#10;6FHGRqQQDgUqaGPsCylD1ZLFMHc9ceJq5y3GBH0jtcchhVsjl1m2khY7Tg0t9nRoqbqXv1aBvJbH&#10;IS+Nz9x5Wf+Y79OlJqfUbDru1yAijfFf/Oc+6TQ//1rA+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ozFM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2100"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Gm4MQAAADdAAAADwAAAGRycy9kb3ducmV2LnhtbERPTWvCQBC9F/wPyxR6qxs9tBpdQxEq&#10;gq2i7cHjmB2zIdnZNLvG9N+7QqG3ebzPmWe9rUVHrS8dKxgNExDEudMlFwq+v96fJyB8QNZYOyYF&#10;v+QhWwwe5phqd+U9dYdQiBjCPkUFJoQmldLnhiz6oWuII3d2rcUQYVtI3eI1httajpPkRVosOTYY&#10;bGhpKK8OF6ugSzqzmvbHn82p2dnPymw/RnKr1NNj/zYDEagP/+I/91rH+ZPXMdy/iS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0abgxAAAAN0AAAAPAAAAAAAAAAAA&#10;AAAAAKECAABkcnMvZG93bnJldi54bWxQSwUGAAAAAAQABAD5AAAAkgMAAAAA&#10;" strokecolor="#903" strokeweight="0">
                  <v:stroke dashstyle="3 1"/>
                </v:line>
                <v:line id="Line 59" o:spid="_x0000_s2101"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54MUAAADdAAAADwAAAGRycy9kb3ducmV2LnhtbERPTWvCQBC9C/0PyxR6000Vq0RXkYAo&#10;IlRjW+htyI5JaHY2ZLcx6a/vFgre5vE+Z7nuTCVaalxpWcHzKAJBnFldcq7g7bIdzkE4j6yxskwK&#10;enKwXj0Mlhhre+MztanPRQhhF6OCwvs6ltJlBRl0I1sTB+5qG4M+wCaXusFbCDeVHEfRizRYcmgo&#10;sKakoOwr/TYKpqdXTpKfye69b4+Hz3Of7enjqNTTY7dZgPDU+bv4373XYf58NoG/b8IJ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Q54MUAAADdAAAADwAAAAAAAAAA&#10;AAAAAAChAgAAZHJzL2Rvd25yZXYueG1sUEsFBgAAAAAEAAQA+QAAAJMDAAAAAA==&#10;" strokecolor="#903" strokeweight=".7pt"/>
                <v:line id="Line 60" o:spid="_x0000_s2102"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kJbcUAAADdAAAADwAAAGRycy9kb3ducmV2LnhtbERPTWvCQBC9C/0PyxS8SN1V2kZSVxFB&#10;CKVQqr3kNmSnSTQ7G7JrEv99t1DwNo/3OevtaBvRU+drxxoWcwWCuHCm5lLD9+nwtALhA7LBxjFp&#10;uJGH7eZhssbUuIG/qD+GUsQQ9ilqqEJoUyl9UZFFP3ctceR+XGcxRNiV0nQ4xHDbyKVSr9JizbGh&#10;wpb2FRWX49VqaE8vh4/F50wO5/c6UWqW365ZrvX0cdy9gQg0hrv4352ZOH+VPMPfN/EE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kJbcUAAADdAAAADwAAAAAAAAAA&#10;AAAAAAChAgAAZHJzL2Rvd25yZXYueG1sUEsFBgAAAAAEAAQA+QAAAJMDAAAAAA==&#10;" strokecolor="#903" strokeweight=".7pt"/>
                <v:rect id="Rectangle 61" o:spid="_x0000_s2103" style="position:absolute;left:14566;top:24479;width:679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1F8AA&#10;AADdAAAADwAAAGRycy9kb3ducmV2LnhtbERP22oCMRB9F/oPYQq+abaCuqxGKYJgiy+ufsCwmb1g&#10;MlmS6G7/vikUfJvDuc52P1ojnuRD51jBxzwDQVw53XGj4HY9znIQISJrNI5JwQ8F2O/eJlsstBv4&#10;Qs8yNiKFcChQQRtjX0gZqpYshrnriRNXO28xJugbqT0OKdwauciylbTYcWposadDS9W9fFgF8loe&#10;h7w0PnPfi/psvk6XmpxS0/fxcwMi0hhf4n/3Saf5+XoJ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E1F8AAAADdAAAADwAAAAAAAAAAAAAAAACYAgAAZHJzL2Rvd25y&#10;ZXYueG1sUEsFBgAAAAAEAAQA9QAAAIU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2104"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qg48QAAADdAAAADwAAAGRycy9kb3ducmV2LnhtbERPTWvCQBC9F/wPyxS81Y09WI2uoQgV&#10;oa2i7cHjmB2zIdnZmN3G9N+7QqG3ebzPWWS9rUVHrS8dKxiPEhDEudMlFwq+v96epiB8QNZYOyYF&#10;v+QhWw4eFphqd+U9dYdQiBjCPkUFJoQmldLnhiz6kWuII3d2rcUQYVtI3eI1httaPifJRFosOTYY&#10;bGhlKK8OP1ZBl3RmPeuPl/dTs7Ofldl+jOVWqeFj/zoHEagP/+I/90bH+dOXCdy/iS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6qDjxAAAAN0AAAAPAAAAAAAAAAAA&#10;AAAAAKECAABkcnMvZG93bnJldi54bWxQSwUGAAAAAAQABAD5AAAAkgMAAAAA&#10;" strokecolor="#903" strokeweight="0">
                  <v:stroke dashstyle="3 1"/>
                </v:line>
                <v:line id="Line 63" o:spid="_x0000_s2105"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8/48UAAADdAAAADwAAAGRycy9kb3ducmV2LnhtbERPTWvCQBC9F/wPywje6sZKq0RXKQFR&#10;RGjVttDbkB2TYHY2ZNeY9Ne7QsHbPN7nzJetKUVDtSssKxgNIxDEqdUFZwq+jqvnKQjnkTWWlklB&#10;Rw6Wi97THGNtr7yn5uAzEULYxagg976KpXRpTgbd0FbEgTvZ2qAPsM6krvEawk0pX6LoTRosODTk&#10;WFGSU3o+XIyC188PTpK/8fq7a3bb332Xbuhnp9Sg377PQHhq/UP8797oMH86mcD9m3C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8/48UAAADdAAAADwAAAAAAAAAA&#10;AAAAAAChAgAAZHJzL2Rvd25yZXYueG1sUEsFBgAAAAAEAAQA+QAAAJMDAAAAAA==&#10;" strokecolor="#903" strokeweight=".7pt"/>
                <v:line id="Line 64" o:spid="_x0000_s2106"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DaMcAAADdAAAADwAAAGRycy9kb3ducmV2LnhtbESPQWvCQBCF74X+h2UKXqTuKrRKmo2I&#10;IEgplGov3obsNIlmZ0N2NfHfdw6F3mZ4b977Jl+PvlU36mMT2MJ8ZkARl8E1XFn4Pu6eV6BiQnbY&#10;BiYLd4qwLh4fcsxcGPiLbodUKQnhmKGFOqUu0zqWNXmMs9ARi/YTeo9J1r7SrsdBwn2rF8a8ao8N&#10;S0ONHW1rKi+Hq7fQHV92H/PPqR7O783SmOnpft2frJ08jZs3UInG9G/+u947wV8tBVe+kRF0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5ANoxwAAAN0AAAAPAAAAAAAA&#10;AAAAAAAAAKECAABkcnMvZG93bnJldi54bWxQSwUGAAAAAAQABAD5AAAAlQMAAAAA&#10;" strokecolor="#903" strokeweight=".7pt"/>
                <v:rect id="Rectangle 65" o:spid="_x0000_s2107" style="position:absolute;left:3981;top:27571;width:67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mqMMA&#10;AADdAAAADwAAAGRycy9kb3ducmV2LnhtbESPzWoDMQyE74G8g1Ght8TbHMKyjRNKIZCGXLLpA4i1&#10;9ofa8mI72e3bR4dCbxIzmvm0O8zeqQfFNAQ28LYuQBE3wQ7cGfi+HVclqJSRLbrAZOCXEhz2y8UO&#10;KxsmvtKjzp2SEE4VGuhzHiutU9OTx7QOI7FobYges6yx0zbiJOHe6U1RbLXHgaWhx5E+e2p+6rs3&#10;oG/1cSprF4tw3rQX93W6thSMeX2ZP95BZZrzv/nv+mQFvyyFX76REf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PmqMMAAADdAAAADwAAAAAAAAAAAAAAAACYAgAAZHJzL2Rv&#10;d25yZXYueG1sUEsFBgAAAAAEAAQA9QAAAIgDAAAAAA==&#10;" filled="f" stroked="f">
                  <v:textbox style="mso-fit-shape-to-text:t" inset="0,0,0,0">
                    <w:txbxContent>
                      <w:p w:rsidR="000610D4" w:rsidRPr="008337FA" w:rsidRDefault="000610D4" w:rsidP="00522185">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522185" w:rsidRPr="00721311" w:rsidRDefault="00522185" w:rsidP="00522185">
      <w:pPr>
        <w:rPr>
          <w:lang w:eastAsia="ar-SA"/>
        </w:rPr>
      </w:pPr>
    </w:p>
    <w:p w:rsidR="00522185" w:rsidRDefault="00E7535D" w:rsidP="00522185">
      <w:pPr>
        <w:pStyle w:val="Caption"/>
        <w:ind w:left="720"/>
        <w:jc w:val="center"/>
        <w:rPr>
          <w:sz w:val="28"/>
          <w:szCs w:val="28"/>
        </w:rPr>
      </w:pPr>
      <w:r>
        <w:rPr>
          <w:sz w:val="28"/>
          <w:szCs w:val="28"/>
        </w:rPr>
        <w:t>Hình 19</w:t>
      </w:r>
      <w:r w:rsidR="00522185">
        <w:rPr>
          <w:sz w:val="28"/>
          <w:szCs w:val="28"/>
        </w:rPr>
        <w:t>. Biểu đồ trình tự cập nhập phụ cấp</w:t>
      </w: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Default="00522185" w:rsidP="00522185">
      <w:pPr>
        <w:rPr>
          <w:lang w:eastAsia="ar-SA"/>
        </w:rPr>
      </w:pPr>
    </w:p>
    <w:p w:rsidR="00522185" w:rsidRPr="00721311" w:rsidRDefault="00522185" w:rsidP="00522185">
      <w:pPr>
        <w:rPr>
          <w:lang w:eastAsia="ar-SA"/>
        </w:rPr>
      </w:pPr>
    </w:p>
    <w:p w:rsidR="00522185" w:rsidRPr="00721311" w:rsidRDefault="00522185" w:rsidP="00522185">
      <w:pPr>
        <w:rPr>
          <w:lang w:eastAsia="ar-SA"/>
        </w:rPr>
      </w:pPr>
    </w:p>
    <w:p w:rsidR="00522185" w:rsidRPr="009426AE" w:rsidRDefault="00522185" w:rsidP="00522185">
      <w:pPr>
        <w:rPr>
          <w:lang w:eastAsia="ar-SA"/>
        </w:rPr>
      </w:pPr>
    </w:p>
    <w:p w:rsidR="00522185" w:rsidRPr="00E076CE" w:rsidRDefault="00522185" w:rsidP="00522185">
      <w:pPr>
        <w:pStyle w:val="Noidung-Doan"/>
        <w:tabs>
          <w:tab w:val="left" w:pos="851"/>
          <w:tab w:val="left" w:pos="993"/>
          <w:tab w:val="left" w:pos="1276"/>
        </w:tabs>
        <w:spacing w:before="0" w:after="0" w:line="360" w:lineRule="auto"/>
        <w:ind w:left="567" w:firstLine="0"/>
        <w:textAlignment w:val="baseline"/>
        <w:rPr>
          <w:color w:val="000000" w:themeColor="text1"/>
          <w:sz w:val="28"/>
          <w:szCs w:val="28"/>
        </w:rPr>
      </w:pPr>
    </w:p>
    <w:p w:rsidR="00522185" w:rsidRPr="00F46BAE" w:rsidRDefault="00522185" w:rsidP="00522185">
      <w:pPr>
        <w:pStyle w:val="Noidung-Doan"/>
        <w:tabs>
          <w:tab w:val="left" w:pos="851"/>
          <w:tab w:val="left" w:pos="993"/>
          <w:tab w:val="left" w:pos="1276"/>
          <w:tab w:val="left" w:pos="1620"/>
        </w:tabs>
        <w:spacing w:before="0" w:after="0" w:line="360" w:lineRule="auto"/>
        <w:ind w:firstLine="567"/>
        <w:textAlignment w:val="baseline"/>
        <w:rPr>
          <w:b/>
          <w:color w:val="000000" w:themeColor="text1"/>
          <w:sz w:val="28"/>
          <w:szCs w:val="28"/>
          <w:lang w:val="vi-VN"/>
        </w:rPr>
      </w:pPr>
      <w:r w:rsidRPr="00F46BAE">
        <w:rPr>
          <w:b/>
          <w:color w:val="000000" w:themeColor="text1"/>
          <w:sz w:val="28"/>
          <w:szCs w:val="28"/>
          <w:lang w:val="vi-VN"/>
        </w:rPr>
        <w:lastRenderedPageBreak/>
        <w:t>d) Quản lý tiền lương</w:t>
      </w:r>
    </w:p>
    <w:p w:rsidR="00522185" w:rsidRPr="00F46BAE" w:rsidRDefault="00522185" w:rsidP="00522185">
      <w:pPr>
        <w:pStyle w:val="Noidung-Doan"/>
        <w:tabs>
          <w:tab w:val="left" w:pos="990"/>
          <w:tab w:val="left" w:pos="1620"/>
        </w:tabs>
        <w:spacing w:before="0" w:after="0" w:line="360" w:lineRule="auto"/>
        <w:ind w:left="648" w:firstLine="0"/>
        <w:textAlignment w:val="baseline"/>
        <w:rPr>
          <w:color w:val="000000" w:themeColor="text1"/>
          <w:sz w:val="28"/>
          <w:szCs w:val="28"/>
          <w:lang w:val="vi-VN"/>
        </w:rPr>
      </w:pPr>
    </w:p>
    <w:p w:rsidR="00522185" w:rsidRPr="00F46BAE" w:rsidRDefault="00522185" w:rsidP="00522185">
      <w:pPr>
        <w:pStyle w:val="Noidung-Doan"/>
        <w:tabs>
          <w:tab w:val="left" w:pos="990"/>
          <w:tab w:val="left" w:pos="1620"/>
        </w:tabs>
        <w:spacing w:before="0" w:after="0" w:line="360" w:lineRule="auto"/>
        <w:ind w:left="648" w:firstLine="0"/>
        <w:textAlignment w:val="baseline"/>
        <w:rPr>
          <w:color w:val="000000" w:themeColor="text1"/>
          <w:sz w:val="28"/>
          <w:szCs w:val="28"/>
          <w:lang w:val="vi-VN"/>
        </w:rPr>
      </w:pPr>
      <w:r w:rsidRPr="00F46BAE">
        <w:rPr>
          <w:color w:val="000000" w:themeColor="text1"/>
          <w:sz w:val="28"/>
          <w:szCs w:val="28"/>
          <w:lang w:val="vi-VN"/>
        </w:rPr>
        <w:t xml:space="preserve">               </w:t>
      </w:r>
      <w:r w:rsidRPr="00F46BAE">
        <w:rPr>
          <w:noProof/>
          <w:color w:val="000000" w:themeColor="text1"/>
          <w:sz w:val="28"/>
          <w:szCs w:val="28"/>
          <w:lang w:val="en-AU" w:eastAsia="en-AU"/>
        </w:rPr>
        <mc:AlternateContent>
          <mc:Choice Requires="wpg">
            <w:drawing>
              <wp:inline distT="0" distB="0" distL="0" distR="0" wp14:anchorId="443587E1" wp14:editId="54AAA5CB">
                <wp:extent cx="3778885" cy="3199765"/>
                <wp:effectExtent l="0" t="5715" r="0" b="4445"/>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8885" cy="3199765"/>
                          <a:chOff x="0" y="0"/>
                          <a:chExt cx="5951" cy="5039"/>
                        </a:xfrm>
                      </wpg:grpSpPr>
                      <wps:wsp>
                        <wps:cNvPr id="215" name="Rectangle 3"/>
                        <wps:cNvSpPr>
                          <a:spLocks noChangeArrowheads="1"/>
                        </wps:cNvSpPr>
                        <wps:spPr bwMode="auto">
                          <a:xfrm>
                            <a:off x="0" y="0"/>
                            <a:ext cx="5951" cy="50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16" name="Oval 4"/>
                        <wps:cNvSpPr>
                          <a:spLocks noChangeArrowheads="1"/>
                        </wps:cNvSpPr>
                        <wps:spPr bwMode="auto">
                          <a:xfrm>
                            <a:off x="1254" y="3"/>
                            <a:ext cx="1022"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7" name="Text Box 5"/>
                        <wps:cNvSpPr txBox="1">
                          <a:spLocks noChangeArrowheads="1"/>
                        </wps:cNvSpPr>
                        <wps:spPr bwMode="auto">
                          <a:xfrm>
                            <a:off x="819" y="702"/>
                            <a:ext cx="1843"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Quản lý cấu hình lương</w:t>
                              </w:r>
                            </w:p>
                          </w:txbxContent>
                        </wps:txbx>
                        <wps:bodyPr rot="0" vert="horz" wrap="none" lIns="0" tIns="0" rIns="0" bIns="0" anchor="t" anchorCtr="0">
                          <a:noAutofit/>
                        </wps:bodyPr>
                      </wps:wsp>
                      <wps:wsp>
                        <wps:cNvPr id="218" name="Oval 6"/>
                        <wps:cNvSpPr>
                          <a:spLocks noChangeArrowheads="1"/>
                        </wps:cNvSpPr>
                        <wps:spPr bwMode="auto">
                          <a:xfrm>
                            <a:off x="3475" y="349"/>
                            <a:ext cx="1023"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9" name="Text Box 7"/>
                        <wps:cNvSpPr txBox="1">
                          <a:spLocks noChangeArrowheads="1"/>
                        </wps:cNvSpPr>
                        <wps:spPr bwMode="auto">
                          <a:xfrm>
                            <a:off x="2940" y="1048"/>
                            <a:ext cx="2059"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hệ số tính lương</w:t>
                              </w:r>
                            </w:p>
                          </w:txbxContent>
                        </wps:txbx>
                        <wps:bodyPr rot="0" vert="horz" wrap="none" lIns="0" tIns="0" rIns="0" bIns="0" anchor="t" anchorCtr="0">
                          <a:noAutofit/>
                        </wps:bodyPr>
                      </wps:wsp>
                      <wps:wsp>
                        <wps:cNvPr id="221" name="Oval 8"/>
                        <wps:cNvSpPr>
                          <a:spLocks noChangeArrowheads="1"/>
                        </wps:cNvSpPr>
                        <wps:spPr bwMode="auto">
                          <a:xfrm>
                            <a:off x="4123" y="1693"/>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22" name="Text Box 9"/>
                        <wps:cNvSpPr txBox="1">
                          <a:spLocks noChangeArrowheads="1"/>
                        </wps:cNvSpPr>
                        <wps:spPr bwMode="auto">
                          <a:xfrm>
                            <a:off x="3583" y="2392"/>
                            <a:ext cx="210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Xây dựng công thức lương</w:t>
                              </w:r>
                            </w:p>
                          </w:txbxContent>
                        </wps:txbx>
                        <wps:bodyPr rot="0" vert="horz" wrap="none" lIns="0" tIns="0" rIns="0" bIns="0" anchor="t" anchorCtr="0">
                          <a:noAutofit/>
                        </wps:bodyPr>
                      </wps:wsp>
                      <wps:wsp>
                        <wps:cNvPr id="223" name="Oval 10"/>
                        <wps:cNvSpPr>
                          <a:spLocks noChangeArrowheads="1"/>
                        </wps:cNvSpPr>
                        <wps:spPr bwMode="auto">
                          <a:xfrm>
                            <a:off x="267" y="1378"/>
                            <a:ext cx="986" cy="51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56" name="Text Box 11"/>
                        <wps:cNvSpPr txBox="1">
                          <a:spLocks noChangeArrowheads="1"/>
                        </wps:cNvSpPr>
                        <wps:spPr bwMode="auto">
                          <a:xfrm>
                            <a:off x="43" y="2041"/>
                            <a:ext cx="1419"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Thanh toán lương</w:t>
                              </w:r>
                            </w:p>
                          </w:txbxContent>
                        </wps:txbx>
                        <wps:bodyPr rot="0" vert="horz" wrap="none" lIns="0" tIns="0" rIns="0" bIns="0" anchor="t" anchorCtr="0">
                          <a:noAutofit/>
                        </wps:bodyPr>
                      </wps:wsp>
                      <wps:wsp>
                        <wps:cNvPr id="257" name="Oval 12"/>
                        <wps:cNvSpPr>
                          <a:spLocks noChangeArrowheads="1"/>
                        </wps:cNvSpPr>
                        <wps:spPr bwMode="auto">
                          <a:xfrm>
                            <a:off x="492" y="2833"/>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58" name="Text Box 13"/>
                        <wps:cNvSpPr txBox="1">
                          <a:spLocks noChangeArrowheads="1"/>
                        </wps:cNvSpPr>
                        <wps:spPr bwMode="auto">
                          <a:xfrm>
                            <a:off x="259" y="3532"/>
                            <a:ext cx="150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Khoá kỳ tính lương</w:t>
                              </w:r>
                            </w:p>
                          </w:txbxContent>
                        </wps:txbx>
                        <wps:bodyPr rot="0" vert="horz" wrap="none" lIns="0" tIns="0" rIns="0" bIns="0" anchor="t" anchorCtr="0">
                          <a:noAutofit/>
                        </wps:bodyPr>
                      </wps:wsp>
                      <wps:wsp>
                        <wps:cNvPr id="259" name="Oval 14"/>
                        <wps:cNvSpPr>
                          <a:spLocks noChangeArrowheads="1"/>
                        </wps:cNvSpPr>
                        <wps:spPr bwMode="auto">
                          <a:xfrm>
                            <a:off x="3953" y="3091"/>
                            <a:ext cx="1022"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4" name="Text Box 15"/>
                        <wps:cNvSpPr txBox="1">
                          <a:spLocks noChangeArrowheads="1"/>
                        </wps:cNvSpPr>
                        <wps:spPr bwMode="auto">
                          <a:xfrm>
                            <a:off x="3331" y="3790"/>
                            <a:ext cx="223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Xem bảng thanh toán lương</w:t>
                              </w:r>
                            </w:p>
                          </w:txbxContent>
                        </wps:txbx>
                        <wps:bodyPr rot="0" vert="horz" wrap="none" lIns="0" tIns="0" rIns="0" bIns="0" anchor="t" anchorCtr="0">
                          <a:noAutofit/>
                        </wps:bodyPr>
                      </wps:wsp>
                      <wps:wsp>
                        <wps:cNvPr id="265" name="Oval 16"/>
                        <wps:cNvSpPr>
                          <a:spLocks noChangeArrowheads="1"/>
                        </wps:cNvSpPr>
                        <wps:spPr bwMode="auto">
                          <a:xfrm>
                            <a:off x="2117" y="3641"/>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6" name="Text Box 17"/>
                        <wps:cNvSpPr txBox="1">
                          <a:spLocks noChangeArrowheads="1"/>
                        </wps:cNvSpPr>
                        <wps:spPr bwMode="auto">
                          <a:xfrm>
                            <a:off x="1158" y="4340"/>
                            <a:ext cx="319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Báo cáo tổng lương nhân viên theo năm </w:t>
                              </w:r>
                            </w:p>
                          </w:txbxContent>
                        </wps:txbx>
                        <wps:bodyPr rot="0" vert="horz" wrap="none" lIns="0" tIns="0" rIns="0" bIns="0" anchor="t" anchorCtr="0">
                          <a:noAutofit/>
                        </wps:bodyPr>
                      </wps:wsp>
                      <wpg:grpSp>
                        <wpg:cNvPr id="267" name="Group 18"/>
                        <wpg:cNvGrpSpPr>
                          <a:grpSpLocks/>
                        </wpg:cNvGrpSpPr>
                        <wpg:grpSpPr bwMode="auto">
                          <a:xfrm>
                            <a:off x="2316" y="1905"/>
                            <a:ext cx="533" cy="722"/>
                            <a:chOff x="2316" y="1905"/>
                            <a:chExt cx="533" cy="722"/>
                          </a:xfrm>
                        </wpg:grpSpPr>
                        <wps:wsp>
                          <wps:cNvPr id="268" name="Oval 19"/>
                          <wps:cNvSpPr>
                            <a:spLocks noChangeArrowheads="1"/>
                          </wps:cNvSpPr>
                          <wps:spPr bwMode="auto">
                            <a:xfrm>
                              <a:off x="2466" y="1905"/>
                              <a:ext cx="242" cy="238"/>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9" name="Line 20"/>
                          <wps:cNvCnPr>
                            <a:cxnSpLocks noChangeShapeType="1"/>
                          </wps:cNvCnPr>
                          <wps:spPr bwMode="auto">
                            <a:xfrm>
                              <a:off x="2583" y="2141"/>
                              <a:ext cx="0" cy="22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21"/>
                          <wps:cNvCnPr>
                            <a:cxnSpLocks noChangeShapeType="1"/>
                          </wps:cNvCnPr>
                          <wps:spPr bwMode="auto">
                            <a:xfrm>
                              <a:off x="2390" y="2204"/>
                              <a:ext cx="384"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Freeform 22"/>
                          <wps:cNvSpPr>
                            <a:spLocks noChangeArrowheads="1"/>
                          </wps:cNvSpPr>
                          <wps:spPr bwMode="auto">
                            <a:xfrm>
                              <a:off x="2316" y="2364"/>
                              <a:ext cx="532" cy="26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272" name="Text Box 23"/>
                        <wps:cNvSpPr txBox="1">
                          <a:spLocks noChangeArrowheads="1"/>
                        </wps:cNvSpPr>
                        <wps:spPr bwMode="auto">
                          <a:xfrm>
                            <a:off x="2362" y="2770"/>
                            <a:ext cx="42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QTTL</w:t>
                              </w:r>
                            </w:p>
                          </w:txbxContent>
                        </wps:txbx>
                        <wps:bodyPr rot="0" vert="horz" wrap="none" lIns="0" tIns="0" rIns="0" bIns="0" anchor="t" anchorCtr="0">
                          <a:noAutofit/>
                        </wps:bodyPr>
                      </wps:wsp>
                      <wps:wsp>
                        <wps:cNvPr id="273" name="Line 24"/>
                        <wps:cNvCnPr>
                          <a:cxnSpLocks noChangeShapeType="1"/>
                        </wps:cNvCnPr>
                        <wps:spPr bwMode="auto">
                          <a:xfrm flipV="1">
                            <a:off x="3087" y="1394"/>
                            <a:ext cx="243" cy="26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25"/>
                        <wps:cNvCnPr>
                          <a:cxnSpLocks noChangeShapeType="1"/>
                        </wps:cNvCnPr>
                        <wps:spPr bwMode="auto">
                          <a:xfrm flipH="1">
                            <a:off x="3271" y="1394"/>
                            <a:ext cx="59" cy="1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26"/>
                        <wps:cNvCnPr>
                          <a:cxnSpLocks noChangeShapeType="1"/>
                        </wps:cNvCnPr>
                        <wps:spPr bwMode="auto">
                          <a:xfrm flipH="1">
                            <a:off x="3169" y="1394"/>
                            <a:ext cx="160" cy="7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27"/>
                        <wps:cNvCnPr>
                          <a:cxnSpLocks noChangeShapeType="1"/>
                        </wps:cNvCnPr>
                        <wps:spPr bwMode="auto">
                          <a:xfrm flipH="1">
                            <a:off x="2843" y="1662"/>
                            <a:ext cx="242" cy="27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28"/>
                        <wps:cNvCnPr>
                          <a:cxnSpLocks noChangeShapeType="1"/>
                        </wps:cNvCnPr>
                        <wps:spPr bwMode="auto">
                          <a:xfrm flipV="1">
                            <a:off x="3473" y="2027"/>
                            <a:ext cx="632" cy="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29"/>
                        <wps:cNvCnPr>
                          <a:cxnSpLocks noChangeShapeType="1"/>
                        </wps:cNvCnPr>
                        <wps:spPr bwMode="auto">
                          <a:xfrm flipH="1">
                            <a:off x="3950" y="2027"/>
                            <a:ext cx="155" cy="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30"/>
                        <wps:cNvCnPr>
                          <a:cxnSpLocks noChangeShapeType="1"/>
                        </wps:cNvCnPr>
                        <wps:spPr bwMode="auto">
                          <a:xfrm flipH="1" flipV="1">
                            <a:off x="3932" y="1981"/>
                            <a:ext cx="173" cy="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31"/>
                        <wps:cNvCnPr>
                          <a:cxnSpLocks noChangeShapeType="1"/>
                        </wps:cNvCnPr>
                        <wps:spPr bwMode="auto">
                          <a:xfrm flipH="1">
                            <a:off x="2843" y="2119"/>
                            <a:ext cx="628" cy="9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32"/>
                        <wps:cNvCnPr>
                          <a:cxnSpLocks noChangeShapeType="1"/>
                        </wps:cNvCnPr>
                        <wps:spPr bwMode="auto">
                          <a:xfrm flipH="1" flipV="1">
                            <a:off x="2078" y="1048"/>
                            <a:ext cx="169" cy="4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33"/>
                        <wps:cNvCnPr>
                          <a:cxnSpLocks noChangeShapeType="1"/>
                        </wps:cNvCnPr>
                        <wps:spPr bwMode="auto">
                          <a:xfrm>
                            <a:off x="2078" y="1048"/>
                            <a:ext cx="123" cy="1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34"/>
                        <wps:cNvCnPr>
                          <a:cxnSpLocks noChangeShapeType="1"/>
                        </wps:cNvCnPr>
                        <wps:spPr bwMode="auto">
                          <a:xfrm flipH="1">
                            <a:off x="2072" y="1048"/>
                            <a:ext cx="4"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35"/>
                        <wps:cNvCnPr>
                          <a:cxnSpLocks noChangeShapeType="1"/>
                        </wps:cNvCnPr>
                        <wps:spPr bwMode="auto">
                          <a:xfrm>
                            <a:off x="2248" y="1468"/>
                            <a:ext cx="168" cy="4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36"/>
                        <wps:cNvCnPr>
                          <a:cxnSpLocks noChangeShapeType="1"/>
                        </wps:cNvCnPr>
                        <wps:spPr bwMode="auto">
                          <a:xfrm flipH="1" flipV="1">
                            <a:off x="1256" y="1796"/>
                            <a:ext cx="527"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Line 37"/>
                        <wps:cNvCnPr>
                          <a:cxnSpLocks noChangeShapeType="1"/>
                        </wps:cNvCnPr>
                        <wps:spPr bwMode="auto">
                          <a:xfrm flipV="1">
                            <a:off x="1256" y="1786"/>
                            <a:ext cx="178" cy="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Line 38"/>
                        <wps:cNvCnPr>
                          <a:cxnSpLocks noChangeShapeType="1"/>
                        </wps:cNvCnPr>
                        <wps:spPr bwMode="auto">
                          <a:xfrm>
                            <a:off x="1256" y="1796"/>
                            <a:ext cx="132" cy="1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39"/>
                        <wps:cNvCnPr>
                          <a:cxnSpLocks noChangeShapeType="1"/>
                        </wps:cNvCnPr>
                        <wps:spPr bwMode="auto">
                          <a:xfrm>
                            <a:off x="1784" y="1976"/>
                            <a:ext cx="527"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40"/>
                        <wps:cNvCnPr>
                          <a:cxnSpLocks noChangeShapeType="1"/>
                        </wps:cNvCnPr>
                        <wps:spPr bwMode="auto">
                          <a:xfrm flipH="1">
                            <a:off x="1499" y="2609"/>
                            <a:ext cx="399" cy="21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1"/>
                        <wps:cNvCnPr>
                          <a:cxnSpLocks noChangeShapeType="1"/>
                        </wps:cNvCnPr>
                        <wps:spPr bwMode="auto">
                          <a:xfrm flipV="1">
                            <a:off x="1499" y="2801"/>
                            <a:ext cx="178" cy="1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2"/>
                        <wps:cNvCnPr>
                          <a:cxnSpLocks noChangeShapeType="1"/>
                        </wps:cNvCnPr>
                        <wps:spPr bwMode="auto">
                          <a:xfrm flipV="1">
                            <a:off x="1499" y="2681"/>
                            <a:ext cx="114" cy="13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3"/>
                        <wps:cNvCnPr>
                          <a:cxnSpLocks noChangeShapeType="1"/>
                        </wps:cNvCnPr>
                        <wps:spPr bwMode="auto">
                          <a:xfrm flipV="1">
                            <a:off x="1899" y="2395"/>
                            <a:ext cx="403" cy="21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44"/>
                        <wps:cNvCnPr>
                          <a:cxnSpLocks noChangeShapeType="1"/>
                        </wps:cNvCnPr>
                        <wps:spPr bwMode="auto">
                          <a:xfrm>
                            <a:off x="3418" y="2742"/>
                            <a:ext cx="573" cy="33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45"/>
                        <wps:cNvCnPr>
                          <a:cxnSpLocks noChangeShapeType="1"/>
                        </wps:cNvCnPr>
                        <wps:spPr bwMode="auto">
                          <a:xfrm flipH="1" flipV="1">
                            <a:off x="3886" y="2935"/>
                            <a:ext cx="105" cy="14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46"/>
                        <wps:cNvCnPr>
                          <a:cxnSpLocks noChangeShapeType="1"/>
                        </wps:cNvCnPr>
                        <wps:spPr bwMode="auto">
                          <a:xfrm flipH="1" flipV="1">
                            <a:off x="3812" y="3055"/>
                            <a:ext cx="178" cy="2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47"/>
                        <wps:cNvCnPr>
                          <a:cxnSpLocks noChangeShapeType="1"/>
                        </wps:cNvCnPr>
                        <wps:spPr bwMode="auto">
                          <a:xfrm flipH="1" flipV="1">
                            <a:off x="2844" y="2410"/>
                            <a:ext cx="573" cy="33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48"/>
                        <wps:cNvCnPr>
                          <a:cxnSpLocks noChangeShapeType="1"/>
                        </wps:cNvCnPr>
                        <wps:spPr bwMode="auto">
                          <a:xfrm>
                            <a:off x="2601" y="3366"/>
                            <a:ext cx="8" cy="25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49"/>
                        <wps:cNvCnPr>
                          <a:cxnSpLocks noChangeShapeType="1"/>
                        </wps:cNvCnPr>
                        <wps:spPr bwMode="auto">
                          <a:xfrm flipV="1">
                            <a:off x="2610" y="3452"/>
                            <a:ext cx="63" cy="16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50"/>
                        <wps:cNvCnPr>
                          <a:cxnSpLocks noChangeShapeType="1"/>
                        </wps:cNvCnPr>
                        <wps:spPr bwMode="auto">
                          <a:xfrm flipH="1" flipV="1">
                            <a:off x="2536" y="3452"/>
                            <a:ext cx="72" cy="16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43587E1" id="Group 214" o:spid="_x0000_s2108" style="width:297.55pt;height:251.95pt;mso-position-horizontal-relative:char;mso-position-vertical-relative:line" coordsize="5951,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">
                <v:rect id="Rectangle 3" o:spid="_x0000_s2109" style="position:absolute;width:5951;height:50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ejsYA&#10;AADcAAAADwAAAGRycy9kb3ducmV2LnhtbESPT2vCQBTE74LfYXmF3uomlgaJbkK1FNpe/Aten9ln&#10;Es2+Ddmtpv30XaHgcZiZ3zCzvDeNuFDnassK4lEEgriwuuZSwW77/jQB4TyyxsYyKfghB3k2HMww&#10;1fbKa7psfCkChF2KCirv21RKV1Rk0I1sSxy8o+0M+iC7UuoOrwFuGjmOokQarDksVNjSoqLivPk2&#10;CpJyH38ufzk6vR2e7Xx1+tprmSj1+NC/TkF46v09/N/+0ArG8Qv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IejsYAAADcAAAADwAAAAAAAAAAAAAAAACYAgAAZHJz&#10;L2Rvd25yZXYueG1sUEsFBgAAAAAEAAQA9QAAAIsDAAAAAA==&#10;" filled="f" stroked="f" strokecolor="gray">
                  <v:stroke joinstyle="round"/>
                </v:rect>
                <v:oval id="Oval 4" o:spid="_x0000_s2110" style="position:absolute;left:1254;top:3;width:1022;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cYMYA&#10;AADcAAAADwAAAGRycy9kb3ducmV2LnhtbESPT2sCMRTE7wW/Q3hCbzXrHmxZjSKCRQotVsU/t8fm&#10;mV3dvCybqOu3N0Khx2FmfsOMJq2txJUaXzpW0O8lIIhzp0s2Cjbr+dsHCB+QNVaOScGdPEzGnZcR&#10;Ztrd+Jeuq2BEhLDPUEERQp1J6fOCLPqeq4mjd3SNxRBlY6Ru8BbhtpJpkgykxZLjQoE1zQrKz6uL&#10;VfB52b8fFvRz+nJmWc+N/t6mO63Ua7edDkEEasN/+K+90ArS/gC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PcYMYAAADcAAAADwAAAAAAAAAAAAAAAACYAgAAZHJz&#10;L2Rvd25yZXYueG1sUEsFBgAAAAAEAAQA9QAAAIsDAAAAAA==&#10;" fillcolor="#ffc" strokecolor="#903" strokeweight=".09mm">
                  <v:stroke joinstyle="miter" endcap="square"/>
                </v:oval>
                <v:shape id="Text Box 5" o:spid="_x0000_s2111" type="#_x0000_t202" style="position:absolute;left:819;top:702;width:1843;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UrcQA&#10;AADcAAAADwAAAGRycy9kb3ducmV2LnhtbESPT4vCMBTE7wt+h/CEva2pZfFPNYq7IOxBKK1evD2a&#10;Z1tsXmoTtfvtjSB4HGbmN8xy3ZtG3KhztWUF41EEgriwuuZSwWG//ZqBcB5ZY2OZFPyTg/Vq8LHE&#10;RNs7Z3TLfSkChF2CCirv20RKV1Rk0I1sSxy8k+0M+iC7UuoO7wFuGhlH0UQarDksVNjSb0XFOb8a&#10;Bbu0nKdZf7z4XGY/FE9S4u+TUp/DfrMA4an37/Cr/acVxOM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BlK3EAAAA3AAAAA8AAAAAAAAAAAAAAAAAmAIAAGRycy9k&#10;b3ducmV2LnhtbFBLBQYAAAAABAAEAPUAAACJ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Quản lý cấu hình lương</w:t>
                        </w:r>
                      </w:p>
                    </w:txbxContent>
                  </v:textbox>
                </v:shape>
                <v:oval id="Oval 6" o:spid="_x0000_s2112" style="position:absolute;left:3475;top:349;width:1023;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ticIA&#10;AADcAAAADwAAAGRycy9kb3ducmV2LnhtbERPy4rCMBTdD/gP4QruxtQunKEaRQRFBIcZFR+7S3NN&#10;q81NaaJ2/n6yGHB5OO/xtLWVeFDjS8cKBv0EBHHudMlGwX63eP8E4QOyxsoxKfglD9NJ522MmXZP&#10;/qHHNhgRQ9hnqKAIoc6k9HlBFn3f1cSRu7jGYoiwMVI3+IzhtpJpkgylxZJjQ4E1zQvKb9u7VbC8&#10;nz7OK/q6rp35rhdGbw7pUSvV67azEYhAbXiJ/90rrSAdxLXxTDwCcv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O2JwgAAANwAAAAPAAAAAAAAAAAAAAAAAJgCAABkcnMvZG93&#10;bnJldi54bWxQSwUGAAAAAAQABAD1AAAAhwMAAAAA&#10;" fillcolor="#ffc" strokecolor="#903" strokeweight=".09mm">
                  <v:stroke joinstyle="miter" endcap="square"/>
                </v:oval>
                <v:shape id="Text Box 7" o:spid="_x0000_s2113" type="#_x0000_t202" style="position:absolute;left:2940;top:1048;width:2059;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lRMMA&#10;AADcAAAADwAAAGRycy9kb3ducmV2LnhtbESPQYvCMBSE78L+h/AEb5paFrFdo6gg7EEorXvZ26N5&#10;tmWbl24Ttf57Iwgeh5n5hlltBtOKK/WusaxgPotAEJdWN1wp+DkdpksQziNrbC2Tgjs52Kw/RitM&#10;tb1xTtfCVyJA2KWooPa+S6V0ZU0G3cx2xME7296gD7KvpO7xFuCmlXEULaTBhsNCjR3tayr/iotR&#10;cMyqJMuH339fyHxH8SIj/jwrNRkP2y8Qngb/Dr/a31pBPE/geSYc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KlRM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Cập nhật hệ số tính lương</w:t>
                        </w:r>
                      </w:p>
                    </w:txbxContent>
                  </v:textbox>
                </v:shape>
                <v:oval id="Oval 8" o:spid="_x0000_s2114" style="position:absolute;left:4123;top:1693;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OqcUA&#10;AADcAAAADwAAAGRycy9kb3ducmV2LnhtbESPT2sCMRTE7wW/Q3iCt5p1D1pWoxTBIoLSWvHP7bF5&#10;za7dvCybqNtvbwShx2FmfsNMZq2txJUaXzpWMOgnIIhzp0s2Cnbfi9c3ED4ga6wck4I/8jCbdl4m&#10;mGl34y+6boMREcI+QwVFCHUmpc8Lsuj7riaO3o9rLIYoGyN1g7cIt5VMk2QoLZYcFwqsaV5Q/ru9&#10;WAUfl+PotKTNeeXMZ70wer1PD1qpXrd9H4MI1Ib/8LO91ArSdAC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o6pxQAAANwAAAAPAAAAAAAAAAAAAAAAAJgCAABkcnMv&#10;ZG93bnJldi54bWxQSwUGAAAAAAQABAD1AAAAigMAAAAA&#10;" fillcolor="#ffc" strokecolor="#903" strokeweight=".09mm">
                  <v:stroke joinstyle="miter" endcap="square"/>
                </v:oval>
                <v:shape id="Text Box 9" o:spid="_x0000_s2115" type="#_x0000_t202" style="position:absolute;left:3583;top:2392;width:210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9iMMA&#10;AADcAAAADwAAAGRycy9kb3ducmV2LnhtbESPQWvCQBSE70L/w/IK3symSxGbukoVhB6EkNhLb4/s&#10;MwnNvk2zq8Z/7wqCx2FmvmGW69F24kyDbx1reEtSEMSVMy3XGn4Ou9kChA/IBjvHpOFKHtarl8kS&#10;M+MuXNC5DLWIEPYZamhC6DMpfdWQRZ+4njh6RzdYDFEOtTQDXiLcdlKl6VxabDkuNNjTtqHqrzxZ&#10;Dfu8/siL8fc/lLLYkJrnxO9Hraev49cniEBjeIYf7W+jQSkF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r9iM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Xây dựng công thức lương</w:t>
                        </w:r>
                      </w:p>
                    </w:txbxContent>
                  </v:textbox>
                </v:shape>
                <v:oval id="Oval 10" o:spid="_x0000_s2116" style="position:absolute;left:267;top:1378;width:986;height:51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1RcYA&#10;AADcAAAADwAAAGRycy9kb3ducmV2LnhtbESP3WrCQBSE74W+w3IKvTObplBLdJUiKCJY/EPt3SF7&#10;ukmbPRuyq6Zv3xWEXg4z8w0zmnS2FhdqfeVYwXOSgiAunK7YKNjvZv03ED4ga6wdk4Jf8jAZP/RG&#10;mGt35Q1dtsGICGGfo4IyhCaX0hclWfSJa4ij9+VaiyHK1kjd4jXCbS2zNH2VFiuOCyU2NC2p+Nme&#10;rYL5+TT4XNDH99KZdTMzenXIjlqpp8fufQgiUBf+w/f2QivIshe4nY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1RcYAAADcAAAADwAAAAAAAAAAAAAAAACYAgAAZHJz&#10;L2Rvd25yZXYueG1sUEsFBgAAAAAEAAQA9QAAAIsDAAAAAA==&#10;" fillcolor="#ffc" strokecolor="#903" strokeweight=".09mm">
                  <v:stroke joinstyle="miter" endcap="square"/>
                </v:oval>
                <v:shape id="Text Box 11" o:spid="_x0000_s2117" type="#_x0000_t202" style="position:absolute;left:43;top:2041;width:1419;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9sQA&#10;AADcAAAADwAAAGRycy9kb3ducmV2LnhtbESPQWuDQBSE74H+h+UVeotrpZHGZBPaQiGHgGh76e3h&#10;vqjUfWvdrZp/nw0Echxm5htmu59NJ0YaXGtZwXMUgyCurG65VvD99bl8BeE8ssbOMik4k4P97mGx&#10;xUzbiQsaS1+LAGGXoYLG+z6T0lUNGXSR7YmDd7KDQR/kUEs94BTgppNJHKfSYMthocGePhqqfst/&#10;o+CY1+u8mH/+fCmLd0rSnPjlpNTT4/y2AeFp9vfwrX3QCpJVCtcz4QjI3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niPbEAAAA3AAAAA8AAAAAAAAAAAAAAAAAmAIAAGRycy9k&#10;b3ducmV2LnhtbFBLBQYAAAAABAAEAPUAAACJAw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Thanh toán lương</w:t>
                        </w:r>
                      </w:p>
                    </w:txbxContent>
                  </v:textbox>
                </v:shape>
                <v:oval id="Oval 12" o:spid="_x0000_s2118" style="position:absolute;left:492;top:2833;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AO8UA&#10;AADcAAAADwAAAGRycy9kb3ducmV2LnhtbESPQWsCMRSE7wX/Q3hCbzXrQqusRimCRQoVq6Xq7bF5&#10;za5uXpZN1PXfG0HocZiZb5jxtLWVOFPjS8cK+r0EBHHudMlGwc9m/jIE4QOyxsoxKbiSh+mk8zTG&#10;TLsLf9N5HYyIEPYZKihCqDMpfV6QRd9zNXH0/lxjMUTZGKkbvES4rWSaJG/SYslxocCaZgXlx/XJ&#10;Kvg47Qb7BS0Pn86s6rnRX7/pViv13G3fRyACteE//GgvtIL0dQD3M/EI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5cA7xQAAANwAAAAPAAAAAAAAAAAAAAAAAJgCAABkcnMv&#10;ZG93bnJldi54bWxQSwUGAAAAAAQABAD1AAAAigMAAAAA&#10;" fillcolor="#ffc" strokecolor="#903" strokeweight=".09mm">
                  <v:stroke joinstyle="miter" endcap="square"/>
                </v:oval>
                <v:shape id="Text Box 13" o:spid="_x0000_s2119" type="#_x0000_t202" style="position:absolute;left:259;top:3532;width:150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5H8AA&#10;AADcAAAADwAAAGRycy9kb3ducmV2LnhtbERPTYvCMBC9L/gfwgje1tSiotUoriB4EEqrF29DM7bF&#10;ZtJtotZ/bw4Le3y87/W2N414Uudqywom4wgEcWF1zaWCy/nwvQDhPLLGxjIpeJOD7WbwtcZE2xdn&#10;9Mx9KUIIuwQVVN63iZSuqMigG9uWOHA32xn0AXal1B2+QrhpZBxFc2mw5tBQYUv7iop7/jAKTmm5&#10;TLP++utzmf1QPE+JpzelRsN+twLhqff/4j/3USuIZ2Ft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S5H8AAAADcAAAADwAAAAAAAAAAAAAAAACYAgAAZHJzL2Rvd25y&#10;ZXYueG1sUEsFBgAAAAAEAAQA9QAAAIU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Khoá kỳ tính lương</w:t>
                        </w:r>
                      </w:p>
                    </w:txbxContent>
                  </v:textbox>
                </v:shape>
                <v:oval id="Oval 14" o:spid="_x0000_s2120" style="position:absolute;left:3953;top:3091;width:1022;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x0sYA&#10;AADcAAAADwAAAGRycy9kb3ducmV2LnhtbESP3WoCMRSE74W+QzgF7zTbhda6NUopWERQ/EPt3WFz&#10;mt12c7Jsoq5v3whCL4eZ+YYZTVpbiTM1vnSs4KmfgCDOnS7ZKNhtp71XED4ga6wck4IreZiMHzoj&#10;zLS78JrOm2BEhLDPUEERQp1J6fOCLPq+q4mj9+0aiyHKxkjd4CXCbSXTJHmRFkuOCwXW9FFQ/rs5&#10;WQWfp+Pga0bLn7kzq3pq9GKfHrRS3cf2/Q1EoDb8h+/tmVaQPg/hdi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bx0sYAAADcAAAADwAAAAAAAAAAAAAAAACYAgAAZHJz&#10;L2Rvd25yZXYueG1sUEsFBgAAAAAEAAQA9QAAAIsDAAAAAA==&#10;" fillcolor="#ffc" strokecolor="#903" strokeweight=".09mm">
                  <v:stroke joinstyle="miter" endcap="square"/>
                </v:oval>
                <v:shape id="Text Box 15" o:spid="_x0000_s2121" type="#_x0000_t202" style="position:absolute;left:3331;top:3790;width:223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V5p8MA&#10;AADcAAAADwAAAGRycy9kb3ducmV2LnhtbESPQYvCMBSE78L+h/AWvGlqkaLVKO7Cwh6E0urF26N5&#10;tsXmpdtktf57Iwgeh5n5hllvB9OKK/WusaxgNo1AEJdWN1wpOB5+JgsQziNrbC2Tgjs52G4+RmtM&#10;tb1xTtfCVyJA2KWooPa+S6V0ZU0G3dR2xME7296gD7KvpO7xFuCmlXEUJdJgw2Ghxo6+ayovxb9R&#10;sM+qZZYPpz9fyPyL4iQjnp+VGn8OuxUIT4N/h1/tX60gTubwPBOO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V5p8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Xem bảng thanh toán lương</w:t>
                        </w:r>
                      </w:p>
                    </w:txbxContent>
                  </v:textbox>
                </v:shape>
                <v:oval id="Oval 16" o:spid="_x0000_s2122" style="position:absolute;left:2117;top:3641;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xasYA&#10;AADcAAAADwAAAGRycy9kb3ducmV2LnhtbESPQWvCQBSE74X+h+UVvDWbBrQluooIighKa0Xb2yP7&#10;3KRm34bsqvHfu4VCj8PMfMOMJp2txYVaXzlW8JKkIIgLpys2Cnaf8+c3ED4ga6wdk4IbeZiMHx9G&#10;mGt35Q+6bIMREcI+RwVlCE0upS9KsugT1xBH7+haiyHK1kjd4jXCbS2zNB1IixXHhRIbmpVUnLZn&#10;q2Bx/nr9XtLmZ+XMezM3er3PDlqp3lM3HYII1IX/8F97qRVkgz78nolHQI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cxasYAAADcAAAADwAAAAAAAAAAAAAAAACYAgAAZHJz&#10;L2Rvd25yZXYueG1sUEsFBgAAAAAEAAQA9QAAAIsDAAAAAA==&#10;" fillcolor="#ffc" strokecolor="#903" strokeweight=".09mm">
                  <v:stroke joinstyle="miter" endcap="square"/>
                </v:oval>
                <v:shape id="Text Box 17" o:spid="_x0000_s2123" type="#_x0000_t202" style="position:absolute;left:1158;top:4340;width:319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CS8MA&#10;AADcAAAADwAAAGRycy9kb3ducmV2LnhtbESPQYvCMBSE7wv+h/CEva2pRYpWo6ggeFgorV68PZpn&#10;W2xeahO1++83Cwseh5n5hlltBtOKJ/WusaxgOolAEJdWN1wpOJ8OX3MQziNrbC2Tgh9ysFmPPlaY&#10;avvinJ6Fr0SAsEtRQe19l0rpypoMuontiIN3tb1BH2RfSd3jK8BNK+MoSqTBhsNCjR3taypvxcMo&#10;+M6qRZYPl7svZL6jOMmIZ1elPsfDdgnC0+Df4f/2USuIkwT+zo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tCS8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 xml:space="preserve">Báo cáo tổng lương nhân viên theo năm </w:t>
                        </w:r>
                      </w:p>
                    </w:txbxContent>
                  </v:textbox>
                </v:shape>
                <v:group id="Group 18" o:spid="_x0000_s2124" style="position:absolute;left:2316;top:1905;width:533;height:722" coordorigin="2316,1905" coordsize="533,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19" o:spid="_x0000_s2125" style="position:absolute;left:2466;top:1905;width:242;height:2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Lhr0A&#10;AADcAAAADwAAAGRycy9kb3ducmV2LnhtbERPSwrCMBDdC94hjOBGNNWFSG0sVhAUV34OMDRjW2wm&#10;pUm1enqzEFw+3j9Je1OLJ7WusqxgPotAEOdWV1wouF330xUI55E11pZJwZscpJvhIMFY2xef6Xnx&#10;hQgh7GJUUHrfxFK6vCSDbmYb4sDdbWvQB9gWUrf4CuGmlosoWkqDFYeGEhvalZQ/Lp1R0HVHE2Xn&#10;bF7RHptPfppM3KlTajzqt2sQnnr/F//cB61gsQxrw5lwBOTm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FLhr0AAADcAAAADwAAAAAAAAAAAAAAAACYAgAAZHJzL2Rvd25yZXYu&#10;eG1sUEsFBgAAAAAEAAQA9QAAAIIDAAAAAA==&#10;" filled="f" strokecolor="#903" strokeweight=".09mm">
                    <v:stroke joinstyle="miter" endcap="square"/>
                  </v:oval>
                  <v:line id="Line 20" o:spid="_x0000_s2126" style="position:absolute;visibility:visible;mso-wrap-style:square" from="2583,2141" to="2583,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CHqcUAAADcAAAADwAAAGRycy9kb3ducmV2LnhtbESP0WoCMRRE3wv9h3ALfSmaVYvoahQt&#10;iIUitOoHXDbXzeLmJm6ipn/fFAp9HGbmDDNfJtuKG3Whcaxg0C9AEFdON1wrOB42vQmIEJE1to5J&#10;wTcFWC4eH+ZYanfnL7rtYy0yhEOJCkyMvpQyVIYshr7zxNk7uc5izLKrpe7wnuG2lcOiGEuLDecF&#10;g57eDFXn/dUqmKZjOq8/ti/VaPX56g/Fxe/MRannp7SagYiU4n/4r/2uFQzHU/g9k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CHqcUAAADcAAAADwAAAAAAAAAA&#10;AAAAAAChAgAAZHJzL2Rvd25yZXYueG1sUEsFBgAAAAAEAAQA+QAAAJMDAAAAAA==&#10;" strokecolor="#903" strokeweight=".09mm">
                    <v:stroke joinstyle="miter" endcap="square"/>
                  </v:line>
                  <v:line id="Line 21" o:spid="_x0000_s2127" style="position:absolute;visibility:visible;mso-wrap-style:square" from="2390,2204" to="2774,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46cMAAADcAAAADwAAAGRycy9kb3ducmV2LnhtbERPy2oCMRTdF/oP4RbciGbUUtupUbRQ&#10;WpCCrw+4TG4ng5ObOIka/75ZCF0eznu2SLYVF+pC41jBaFiAIK6cbrhWcNh/Dl5BhIissXVMCm4U&#10;YDF/fJhhqd2Vt3TZxVrkEA4lKjAx+lLKUBmyGIbOE2fu13UWY4ZdLXWH1xxuWzkuihdpseHcYNDT&#10;h6HquDtbBW/pkI6r9Ve/miw3z35fnPyPOSnVe0rLdxCRUvwX393fWsF4mufnM/k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uOnDAAAA3AAAAA8AAAAAAAAAAAAA&#10;AAAAoQIAAGRycy9kb3ducmV2LnhtbFBLBQYAAAAABAAEAPkAAACRAwAAAAA=&#10;" strokecolor="#903" strokeweight=".09mm">
                    <v:stroke joinstyle="miter" endcap="square"/>
                  </v:line>
                  <v:shape id="Freeform 22" o:spid="_x0000_s2128" style="position:absolute;left:2316;top:2364;width:532;height:262;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ZO8QA&#10;AADcAAAADwAAAGRycy9kb3ducmV2LnhtbESPQYvCMBSE7wv+h/AEb2vaHtalGkWLLgp72eoPeDbP&#10;ttq8lCZq/fdmQfA4zMw3zGzRm0bcqHO1ZQXxOAJBXFhdc6ngsN98foNwHlljY5kUPMjBYj74mGGq&#10;7Z3/6Jb7UgQIuxQVVN63qZSuqMigG9uWOHgn2xn0QXal1B3eA9w0MomiL2mw5rBQYUtZRcUlvxoF&#10;x5/TcXWN17/n3XZ3rinJ7CbPlBoN++UUhKfev8Ov9lYrSCY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dWTvEAAAA3AAAAA8AAAAAAAAAAAAAAAAAmAIAAGRycy9k&#10;b3ducmV2LnhtbFBLBQYAAAAABAAEAPUAAACJAwAAAAA=&#10;" path="m,54l54,r54,54e" filled="f" strokecolor="#903" strokeweight=".09mm">
                    <v:stroke endcap="square"/>
                    <v:path o:connecttype="custom" o:connectlocs="0,262;266,0;532,262" o:connectangles="0,0,0"/>
                  </v:shape>
                </v:group>
                <v:shape id="Text Box 23" o:spid="_x0000_s2129" type="#_x0000_t202" style="position:absolute;left:2362;top:2770;width:42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SlcMA&#10;AADcAAAADwAAAGRycy9kb3ducmV2LnhtbESPQYvCMBSE7wv+h/AEb2tqEXetRlFB2INQ2vXi7dE8&#10;22LzUpuo3X9vBGGPw8x8wyzXvWnEnTpXW1YwGUcgiAuray4VHH/3n98gnEfW2FgmBX/kYL0afCwx&#10;0fbBGd1zX4oAYZeggsr7NpHSFRUZdGPbEgfvbDuDPsiulLrDR4CbRsZRNJMGaw4LFba0q6i45Dej&#10;4JCW8zTrT1efy2xL8Swlnp6VGg37zQKEp97/h9/tH60g/orhdSYc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nSlcMAAADcAAAADwAAAAAAAAAAAAAAAACYAgAAZHJzL2Rv&#10;d25yZXYueG1sUEsFBgAAAAAEAAQA9QAAAIgDAAAAAA==&#10;" filled="f" stroked="f" strokecolor="gray">
                  <v:stroke joinstyle="round"/>
                  <v:textbox inset="0,0,0,0">
                    <w:txbxContent>
                      <w:p w:rsidR="000610D4" w:rsidRDefault="000610D4" w:rsidP="00522185">
                        <w:pPr>
                          <w:rPr>
                            <w:rFonts w:ascii="Tahoma" w:hAnsi="Tahoma" w:cs="Tahoma"/>
                            <w:color w:val="000000"/>
                            <w:sz w:val="18"/>
                            <w:szCs w:val="18"/>
                            <w:lang w:eastAsia="ar-SA"/>
                          </w:rPr>
                        </w:pPr>
                        <w:r>
                          <w:rPr>
                            <w:rFonts w:ascii="Tahoma" w:hAnsi="Tahoma" w:cs="Tahoma"/>
                            <w:color w:val="000000"/>
                            <w:sz w:val="18"/>
                            <w:szCs w:val="18"/>
                            <w:lang w:eastAsia="ar-SA"/>
                          </w:rPr>
                          <w:t>QTTL</w:t>
                        </w:r>
                      </w:p>
                    </w:txbxContent>
                  </v:textbox>
                </v:shape>
                <v:line id="Line 24" o:spid="_x0000_s2130" style="position:absolute;flip:y;visibility:visible;mso-wrap-style:square" from="3087,1394" to="333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AeXsUAAADcAAAADwAAAGRycy9kb3ducmV2LnhtbESP3WrCQBSE7wu+w3IKvdONKVSNrqIW&#10;UQqF+nd/yB6T0OzZuLs16du7BaGXw8x8w8wWnanFjZyvLCsYDhIQxLnVFRcKTsdNfwzCB2SNtWVS&#10;8EseFvPe0wwzbVve0+0QChEh7DNUUIbQZFL6vCSDfmAb4uhdrDMYonSF1A7bCDe1TJPkTRqsOC6U&#10;2NC6pPz78GMUYPvp0vfJ5MzLj+3XZjXky3W0VerluVtOQQTqwn/40d5pBenoFf7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AeXsUAAADcAAAADwAAAAAAAAAA&#10;AAAAAAChAgAAZHJzL2Rvd25yZXYueG1sUEsFBgAAAAAEAAQA+QAAAJMDAAAAAA==&#10;" strokecolor="#903" strokeweight=".09mm">
                  <v:stroke joinstyle="miter" endcap="square"/>
                </v:line>
                <v:line id="Line 25" o:spid="_x0000_s2131" style="position:absolute;flip:x;visibility:visible;mso-wrap-style:square" from="3271,1394" to="3330,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9xsQAAADcAAAADwAAAGRycy9kb3ducmV2LnhtbESPT2vCQBTE74V+h+UVetONOWiNrmIt&#10;oggF/94f2WcSmn0bd1eTfvuuIPQ4zMxvmOm8M7W4k/OVZQWDfgKCOLe64kLB6bjqfYDwAVljbZkU&#10;/JKH+ez1ZYqZti3v6X4IhYgQ9hkqKENoMil9XpJB37cNcfQu1hkMUbpCaodthJtapkkylAYrjgsl&#10;NrQsKf853IwCbL9d+jUen3mxXe9WnwO+XEdrpd7fusUERKAu/Ief7Y1WkI6G8Dg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R73GxAAAANwAAAAPAAAAAAAAAAAA&#10;AAAAAKECAABkcnMvZG93bnJldi54bWxQSwUGAAAAAAQABAD5AAAAkgMAAAAA&#10;" strokecolor="#903" strokeweight=".09mm">
                  <v:stroke joinstyle="miter" endcap="square"/>
                </v:line>
                <v:line id="Line 26" o:spid="_x0000_s2132" style="position:absolute;flip:x;visibility:visible;mso-wrap-style:square" from="3169,1394" to="3329,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sYXcUAAADcAAAADwAAAGRycy9kb3ducmV2LnhtbESPT2vCQBTE74V+h+UVetONOTSauop/&#10;EIsgWNveH9lnEpp9G3e3Jn57VxB6HGbmN8x03ptGXMj52rKC0TABQVxYXXOp4PtrMxiD8AFZY2OZ&#10;FFzJw3z2/DTFXNuOP+lyDKWIEPY5KqhCaHMpfVGRQT+0LXH0TtYZDFG6UmqHXYSbRqZJ8iYN1hwX&#10;KmxpVVHxe/wzCrDbu3Q9mfzwYrc9bJYjPp2zrVKvL/3iHUSgPvyHH+0PrSDNMrifi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sYXcUAAADcAAAADwAAAAAAAAAA&#10;AAAAAAChAgAAZHJzL2Rvd25yZXYueG1sUEsFBgAAAAAEAAQA+QAAAJMDAAAAAA==&#10;" strokecolor="#903" strokeweight=".09mm">
                  <v:stroke joinstyle="miter" endcap="square"/>
                </v:line>
                <v:line id="Line 27" o:spid="_x0000_s2133" style="position:absolute;flip:x;visibility:visible;mso-wrap-style:square" from="2843,1662" to="3085,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ML8EAAADcAAAADwAAAGRycy9kb3ducmV2LnhtbERPy4rCMBTdC/5DuAOz09QufHSMoiOi&#10;CAO+Zn9prm2Z5qaTZGz9e7MYcHk47/myM7W4k/OVZQWjYQKCOLe64kLB9bIdTEH4gKyxtkwKHuRh&#10;uej35php2/KJ7udQiBjCPkMFZQhNJqXPSzLoh7YhjtzNOoMhQldI7bCN4aaWaZKMpcGKY0OJDX2W&#10;lP+c/4wCbL9cupnNvnl12B236xHffic7pd7futUHiEBdeIn/3XutIJ3EtfFMPA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lIwvwQAAANwAAAAPAAAAAAAAAAAAAAAA&#10;AKECAABkcnMvZG93bnJldi54bWxQSwUGAAAAAAQABAD5AAAAjwMAAAAA&#10;" strokecolor="#903" strokeweight=".09mm">
                  <v:stroke joinstyle="miter" endcap="square"/>
                </v:line>
                <v:line id="Line 28" o:spid="_x0000_s2134" style="position:absolute;flip:y;visibility:visible;mso-wrap-style:square" from="3473,2027" to="4105,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ptMUAAADcAAAADwAAAGRycy9kb3ducmV2LnhtbESPT2vCQBTE74V+h+UVeqsbc6hNdBX/&#10;IBahYK3eH9lnEsy+jbtbE7+9KxR6HGbmN8xk1ptGXMn52rKC4SABQVxYXXOp4PCzfvsA4QOyxsYy&#10;KbiRh9n0+WmCubYdf9N1H0oRIexzVFCF0OZS+qIig35gW+LonawzGKJ0pdQOuwg3jUyT5F0arDku&#10;VNjSsqLivP81CrD7cukqy448325268WQT5fRRqnXl34+BhGoD//hv/anVpCOMniciUd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gptMUAAADcAAAADwAAAAAAAAAA&#10;AAAAAAChAgAAZHJzL2Rvd25yZXYueG1sUEsFBgAAAAAEAAQA+QAAAJMDAAAAAA==&#10;" strokecolor="#903" strokeweight=".09mm">
                  <v:stroke joinstyle="miter" endcap="square"/>
                </v:line>
                <v:line id="Line 29" o:spid="_x0000_s2135" style="position:absolute;flip:x;visibility:visible;mso-wrap-style:square" from="3950,2027" to="4105,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fwDsIAAADcAAAADwAAAGRycy9kb3ducmV2LnhtbERPy2oCMRTdF/yHcIXuasZZWB0nilbE&#10;Uii0PvaXyZ0HTm6mSeqMf28WhS4P552vB9OKGznfWFYwnSQgiAurG64UnE/7lzkIH5A1tpZJwZ08&#10;rFejpxwzbXv+ptsxVCKGsM9QQR1Cl0npi5oM+ontiCNXWmcwROgqqR32Mdy0Mk2SmTTYcGyosaO3&#10;morr8dcowP7TpbvF4sKbj8PXfjvl8uf1oNTzeNgsQQQawr/4z/2uFaTzOD+eiU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fwDsIAAADcAAAADwAAAAAAAAAAAAAA&#10;AAChAgAAZHJzL2Rvd25yZXYueG1sUEsFBgAAAAAEAAQA+QAAAJADAAAAAA==&#10;" strokecolor="#903" strokeweight=".09mm">
                  <v:stroke joinstyle="miter" endcap="square"/>
                </v:line>
                <v:line id="Line 30" o:spid="_x0000_s2136" style="position:absolute;flip:x y;visibility:visible;mso-wrap-style:square" from="3932,1981" to="4105,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cIAAADcAAAADwAAAGRycy9kb3ducmV2LnhtbESPzWoCQRCE7wHfYWjBW5xRJC6ro0gg&#10;xFtQc8mt2en9wZ2edaej69s7gYDHoqq+otbbwbfqSn1sAluYTQ0o4iK4hisL36eP1wxUFGSHbWCy&#10;cKcI283oZY25Czc+0PUolUoQjjlaqEW6XOtY1OQxTkNHnLwy9B4lyb7SrsdbgvtWz4150x4bTgs1&#10;dvReU3E+/noLsncxW3wyHX6Ww5eU3izLi7F2Mh52K1BCgzzD/+29szDPZvB3Jh0Bv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k+cIAAADcAAAADwAAAAAAAAAAAAAA&#10;AAChAgAAZHJzL2Rvd25yZXYueG1sUEsFBgAAAAAEAAQA+QAAAJADAAAAAA==&#10;" strokecolor="#903" strokeweight=".09mm">
                  <v:stroke joinstyle="miter" endcap="square"/>
                </v:line>
                <v:line id="Line 31" o:spid="_x0000_s2137" style="position:absolute;flip:x;visibility:visible;mso-wrap-style:square" from="2843,2119" to="347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z2DcQAAADcAAAADwAAAGRycy9kb3ducmV2LnhtbESP3WrCQBSE7wu+w3IKvasbQ6kaXUUt&#10;ohQK/t4fssckNHs27m5N+vZuQejlMDPfMNN5Z2pxI+crywoG/QQEcW51xYWC03H9OgLhA7LG2jIp&#10;+CUP81nvaYqZti3v6XYIhYgQ9hkqKENoMil9XpJB37cNcfQu1hkMUbpCaodthJtapknyLg1WHBdK&#10;bGhVUv59+DEKsP1y6cd4fObF52a3Xg74ch1ulHp57hYTEIG68B9+tLdaQTp6g7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DPYNxAAAANwAAAAPAAAAAAAAAAAA&#10;AAAAAKECAABkcnMvZG93bnJldi54bWxQSwUGAAAAAAQABAD5AAAAkgMAAAAA&#10;" strokecolor="#903" strokeweight=".09mm">
                  <v:stroke joinstyle="miter" endcap="square"/>
                </v:line>
                <v:line id="Line 32" o:spid="_x0000_s2138" style="position:absolute;flip:x y;visibility:visible;mso-wrap-style:square" from="2078,1048" to="2247,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i+sMAAADcAAAADwAAAGRycy9kb3ducmV2LnhtbESPzWoCQRCE74LvMLSQm84oMS6ro0gg&#10;xJtocvHW7PT+4E7PutPRzdtnAoEci6r6itrsBt+qO/WxCWxhPjOgiIvgGq4sfH68TTNQUZAdtoHJ&#10;wjdF2G3How3mLjz4RPezVCpBOOZooRbpcq1jUZPHOAsdcfLK0HuUJPtKux4fCe5bvTDmRXtsOC3U&#10;2NFrTcX1/OUtyMHF7Pmd6XRZDUcpvVmVN2Pt02TYr0EJDfIf/msfnIVFtoTfM+k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FovrDAAAA3AAAAA8AAAAAAAAAAAAA&#10;AAAAoQIAAGRycy9kb3ducmV2LnhtbFBLBQYAAAAABAAEAPkAAACRAwAAAAA=&#10;" strokecolor="#903" strokeweight=".09mm">
                  <v:stroke joinstyle="miter" endcap="square"/>
                </v:line>
                <v:line id="Line 33" o:spid="_x0000_s2139" style="position:absolute;visibility:visible;mso-wrap-style:square" from="2078,1048" to="2201,1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P1IcUAAADcAAAADwAAAGRycy9kb3ducmV2LnhtbESP0WoCMRRE34X+Q7iFvpSarRWxq1Fs&#10;oVQQoVU/4LK5bhY3N3GTavx7IxR8HGbmDDOdJ9uKE3WhcazgtV+AIK6cbrhWsNt+vYxBhIissXVM&#10;Ci4UYD576E2x1O7Mv3TaxFpkCIcSFZgYfSllqAxZDH3nibO3d53FmGVXS93hOcNtKwdFMZIWG84L&#10;Bj19GqoOmz+r4D3t0uFj9f1cvS1+hn5bHP3aHJV6ekyLCYhIKd7D/+2lVjAYj+B2Jh8B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P1IcUAAADcAAAADwAAAAAAAAAA&#10;AAAAAAChAgAAZHJzL2Rvd25yZXYueG1sUEsFBgAAAAAEAAQA+QAAAJMDAAAAAA==&#10;" strokecolor="#903" strokeweight=".09mm">
                  <v:stroke joinstyle="miter" endcap="square"/>
                </v:line>
                <v:line id="Line 34" o:spid="_x0000_s2140" style="position:absolute;flip:x;visibility:visible;mso-wrap-style:square" from="2072,1048" to="2076,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5oesQAAADcAAAADwAAAGRycy9kb3ducmV2LnhtbESPT2vCQBTE7wW/w/IK3urGHKpGV9EW&#10;UYSCf++P7DMJzb5Nd1cTv71bKPQ4zMxvmNmiM7W4k/OVZQXDQQKCOLe64kLB+bR+G4PwAVljbZkU&#10;PMjDYt57mWGmbcsHuh9DISKEfYYKyhCaTEqfl2TQD2xDHL2rdQZDlK6Q2mEb4aaWaZK8S4MVx4US&#10;G/ooKf8+3owCbL9c+jmZXHi52+zXqyFff0Ybpfqv3XIKIlAX/sN/7a1WkI5H8HsmHg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3mh6xAAAANwAAAAPAAAAAAAAAAAA&#10;AAAAAKECAABkcnMvZG93bnJldi54bWxQSwUGAAAAAAQABAD5AAAAkgMAAAAA&#10;" strokecolor="#903" strokeweight=".09mm">
                  <v:stroke joinstyle="miter" endcap="square"/>
                </v:line>
                <v:line id="Line 35" o:spid="_x0000_s2141" style="position:absolute;visibility:visible;mso-wrap-style:square" from="2248,1468" to="2416,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ApA8YAAADcAAAADwAAAGRycy9kb3ducmV2LnhtbESP3UoDMRSE7wXfIRyhN9JmdcW2a9NS&#10;C0VBBPvzAIfN6Wbp5iTdpG18eyMIXg4z8w0zWyTbiQv1oXWs4GFUgCCunW65UbDfrYcTECEia+wc&#10;k4JvCrCY397MsNLuyhu6bGMjMoRDhQpMjL6SMtSGLIaR88TZO7jeYsyyb6Tu8ZrhtpOPRfEsLbac&#10;Fwx6Whmqj9uzVTBN+3R8/Xi7r8vl15PfFSf/aU5KDe7S8gVEpBT/w3/td62gHJfweyYfAT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gKQPGAAAA3AAAAA8AAAAAAAAA&#10;AAAAAAAAoQIAAGRycy9kb3ducmV2LnhtbFBLBQYAAAAABAAEAPkAAACUAwAAAAA=&#10;" strokecolor="#903" strokeweight=".09mm">
                  <v:stroke joinstyle="miter" endcap="square"/>
                </v:line>
                <v:line id="Line 36" o:spid="_x0000_s2142" style="position:absolute;flip:x y;visibility:visible;mso-wrap-style:square" from="1256,1796" to="1783,1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1428MAAADcAAAADwAAAGRycy9kb3ducmV2LnhtbESPS2sCQRCE7wH/w9BCbnEmibiycRQJ&#10;SLwFH5fcmp3eB9npWXda3fz7jCB4LKrqK2qxGnyrLtTHJrCF14kBRVwE13Bl4XjYvMxBRUF22AYm&#10;C38UYbUcPS0wd+HKO7rspVIJwjFHC7VIl2sdi5o8xknoiJNXht6jJNlX2vV4TXDf6jdjZtpjw2mh&#10;xo4+ayp+92dvQbYuzqdfTLufbPiW0pusPBlrn8fD+gOU0CCP8L29dRbesynczqQjo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9eNvDAAAA3AAAAA8AAAAAAAAAAAAA&#10;AAAAoQIAAGRycy9kb3ducmV2LnhtbFBLBQYAAAAABAAEAPkAAACRAwAAAAA=&#10;" strokecolor="#903" strokeweight=".09mm">
                  <v:stroke joinstyle="miter" endcap="square"/>
                </v:line>
                <v:line id="Line 37" o:spid="_x0000_s2143" style="position:absolute;flip:y;visibility:visible;mso-wrap-style:square" from="1256,1786" to="1434,1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aCMQAAADcAAAADwAAAGRycy9kb3ducmV2LnhtbESP3WrCQBSE74W+w3IKvdNNLFiNrmJb&#10;RCkI/t4fssckNHs23d2a+PZuoeDlMDPfMLNFZ2pxJecrywrSQQKCOLe64kLB6bjqj0H4gKyxtkwK&#10;buRhMX/qzTDTtuU9XQ+hEBHCPkMFZQhNJqXPSzLoB7Yhjt7FOoMhSldI7bCNcFPLYZKMpMGK40KJ&#10;DX2UlH8ffo0CbLdu+DmZnHn5td6t3lO+/LytlXp57pZTEIG68Aj/tzdawes4hb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mloIxAAAANwAAAAPAAAAAAAAAAAA&#10;AAAAAKECAABkcnMvZG93bnJldi54bWxQSwUGAAAAAAQABAD5AAAAkgMAAAAA&#10;" strokecolor="#903" strokeweight=".09mm">
                  <v:stroke joinstyle="miter" endcap="square"/>
                </v:line>
                <v:line id="Line 38" o:spid="_x0000_s2144" style="position:absolute;visibility:visible;mso-wrap-style:square" from="1256,1796" to="1388,1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8v8UAAADcAAAADwAAAGRycy9kb3ducmV2LnhtbESP3WoCMRSE7wt9h3CE3hTNVovoahRb&#10;KBWK4N8DHDbHzeLmJG5STd++EQq9HGbmG2a+TLYVV+pC41jBy6AAQVw53XCt4Hj46E9AhIissXVM&#10;Cn4owHLx+DDHUrsb7+i6j7XIEA4lKjAx+lLKUBmyGAbOE2fv5DqLMcuulrrDW4bbVg6LYiwtNpwX&#10;DHp6N1Sd999WwTQd0/nt6/O5Gq22r/5QXPzGXJR66qXVDESkFP/Df+21VjCaDOF+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n8v8UAAADcAAAADwAAAAAAAAAA&#10;AAAAAAChAgAAZHJzL2Rvd25yZXYueG1sUEsFBgAAAAAEAAQA+QAAAJMDAAAAAA==&#10;" strokecolor="#903" strokeweight=".09mm">
                  <v:stroke joinstyle="miter" endcap="square"/>
                </v:line>
                <v:line id="Line 39" o:spid="_x0000_s2145" style="position:absolute;visibility:visible;mso-wrap-style:square" from="1784,1976" to="2311,2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VZJMYAAADcAAAADwAAAGRycy9kb3ducmV2LnhtbESP3WoCMRSE7wt9h3AKvSmarVtEV6NY&#10;QSyUQv15gMPmuFncnMRNqunbN4VCL4eZ+YaZL5PtxJX60DpW8DwsQBDXTrfcKDgeNoMJiBCRNXaO&#10;ScE3BVgu7u/mWGl34x1d97ERGcKhQgUmRl9JGWpDFsPQeeLsnVxvMWbZN1L3eMtw28lRUYylxZbz&#10;gkFPa0P1ef9lFUzTMZ1f37dPdbn6fPGH4uI/zEWpx4e0moGIlOJ/+K/9phWUkxJ+z+Qj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1WSTGAAAA3AAAAA8AAAAAAAAA&#10;AAAAAAAAoQIAAGRycy9kb3ducmV2LnhtbFBLBQYAAAAABAAEAPkAAACUAwAAAAA=&#10;" strokecolor="#903" strokeweight=".09mm">
                  <v:stroke joinstyle="miter" endcap="square"/>
                </v:line>
                <v:line id="Line 40" o:spid="_x0000_s2146" style="position:absolute;flip:x;visibility:visible;mso-wrap-style:square" from="1499,2609" to="1898,2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5kMUAAADcAAAADwAAAGRycy9kb3ducmV2LnhtbESP3WoCMRSE7wXfIRyhdzWrLa2uRrGK&#10;WISCv/eHzXF36eZkTaK7ffumUPBymJlvmOm8NZW4k/OlZQWDfgKCOLO65FzB6bh+HoHwAVljZZkU&#10;/JCH+azbmWKqbcN7uh9CLiKEfYoKihDqVEqfFWTQ921NHL2LdQZDlC6X2mET4aaSwyR5kwZLjgsF&#10;1rQsKPs+3IwCbL7ccDUen3mx3ezWHwO+XN83Sj312sUERKA2PML/7U+t4GX0Cn9n4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5kMUAAADcAAAADwAAAAAAAAAA&#10;AAAAAAChAgAAZHJzL2Rvd25yZXYueG1sUEsFBgAAAAAEAAQA+QAAAJMDAAAAAA==&#10;" strokecolor="#903" strokeweight=".09mm">
                  <v:stroke joinstyle="miter" endcap="square"/>
                </v:line>
                <v:line id="Line 41" o:spid="_x0000_s2147" style="position:absolute;flip:y;visibility:visible;mso-wrap-style:square" from="1499,2801" to="1677,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cC8UAAADcAAAADwAAAGRycy9kb3ducmV2LnhtbESP3WoCMRSE7wXfIRyhdzWrpa2uRrGK&#10;WISCv/eHzXF36eZkTaK7ffumUPBymJlvmOm8NZW4k/OlZQWDfgKCOLO65FzB6bh+HoHwAVljZZkU&#10;/JCH+azbmWKqbcN7uh9CLiKEfYoKihDqVEqfFWTQ921NHL2LdQZDlC6X2mET4aaSwyR5kwZLjgsF&#10;1rQsKPs+3IwCbL7ccDUen3mx3ezWHwO+XN83Sj312sUERKA2PML/7U+t4GX0Cn9n4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cC8UAAADcAAAADwAAAAAAAAAA&#10;AAAAAAChAgAAZHJzL2Rvd25yZXYueG1sUEsFBgAAAAAEAAQA+QAAAJMDAAAAAA==&#10;" strokecolor="#903" strokeweight=".09mm">
                  <v:stroke joinstyle="miter" endcap="square"/>
                </v:line>
                <v:line id="Line 42" o:spid="_x0000_s2148" style="position:absolute;flip:y;visibility:visible;mso-wrap-style:square" from="1499,2681" to="1613,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PCfMUAAADcAAAADwAAAGRycy9kb3ducmV2LnhtbESPW2sCMRSE3wv+h3CEvtWsFrxsjeIF&#10;sRSEens/bI67SzcnaxLd9d83BaGPw8x8w0znranEnZwvLSvo9xIQxJnVJecKTsfN2xiED8gaK8uk&#10;4EEe5rPOyxRTbRve0/0QchEh7FNUUIRQp1L6rCCDvmdr4uhdrDMYonS51A6bCDeVHCTJUBosOS4U&#10;WNOqoOzncDMKsNm5wXoyOfPia/u9Wfb5ch1tlXrttosPEIHa8B9+tj+1gvfxEP7Ox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PCfMUAAADcAAAADwAAAAAAAAAA&#10;AAAAAAChAgAAZHJzL2Rvd25yZXYueG1sUEsFBgAAAAAEAAQA+QAAAJMDAAAAAA==&#10;" strokecolor="#903" strokeweight=".09mm">
                  <v:stroke joinstyle="miter" endcap="square"/>
                </v:line>
                <v:line id="Line 43" o:spid="_x0000_s2149" style="position:absolute;flip:y;visibility:visible;mso-wrap-style:square" from="1899,2395" to="2302,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zlcIAAADcAAAADwAAAGRycy9kb3ducmV2LnhtbERPXWvCMBR9H/gfwhV8W1MVnHaNohNx&#10;DAR12/ulubbF5qZLoq3/fnkY7PFwvvNVbxpxJ+drywrGSQqCuLC65lLB1+fueQ7CB2SNjWVS8CAP&#10;q+XgKcdM245PdD+HUsQQ9hkqqEJoMyl9UZFBn9iWOHIX6wyGCF0ptcMuhptGTtJ0Jg3WHBsqbOmt&#10;ouJ6vhkF2B3cZLtYfPP6Y3/cbcZ8+XnZKzUa9utXEIH68C/+c79rBdN5XBvPxCM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DzlcIAAADcAAAADwAAAAAAAAAAAAAA&#10;AAChAgAAZHJzL2Rvd25yZXYueG1sUEsFBgAAAAAEAAQA+QAAAJADAAAAAA==&#10;" strokecolor="#903" strokeweight=".09mm">
                  <v:stroke joinstyle="miter" endcap="square"/>
                </v:line>
                <v:line id="Line 44" o:spid="_x0000_s2150" style="position:absolute;visibility:visible;mso-wrap-style:square" from="3418,2742" to="3991,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uzsUAAADcAAAADwAAAGRycy9kb3ducmV2LnhtbESP3WoCMRSE7wt9h3AKvRHNWkvR1Sha&#10;KC0Uof48wGFz3CxuTuIm1fj2piD0cpiZb5jZItlWnKkLjWMFw0EBgrhyuuFawX730R+DCBFZY+uY&#10;FFwpwGL++DDDUrsLb+i8jbXIEA4lKjAx+lLKUBmyGAbOE2fv4DqLMcuulrrDS4bbVr4UxZu02HBe&#10;MOjp3VB13P5aBZO0T8fV92evGi1/Xv2uOPm1OSn1/JSWUxCRUvwP39tfWsFoPIG/M/k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1uzsUAAADcAAAADwAAAAAAAAAA&#10;AAAAAAChAgAAZHJzL2Rvd25yZXYueG1sUEsFBgAAAAAEAAQA+QAAAJMDAAAAAA==&#10;" strokecolor="#903" strokeweight=".09mm">
                  <v:stroke joinstyle="miter" endcap="square"/>
                </v:line>
                <v:line id="Line 45" o:spid="_x0000_s2151" style="position:absolute;flip:x y;visibility:visible;mso-wrap-style:square" from="3886,2935" to="3991,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YIsAAAADcAAAADwAAAGRycy9kb3ducmV2LnhtbERPS2sCMRC+F/wPYQRvNWktVdfNSilI&#10;vRUfF2/DZvZBN5PtZtTtv28OhR4/vne+HX2nbjTENrCFp7kBRVwG13Jt4XzaPa5ARUF22AUmCz8U&#10;YVtMHnLMXLjzgW5HqVUK4ZihhUakz7SOZUMe4zz0xImrwuBREhxq7Qa8p3Df6WdjXrXHllNDgz29&#10;N1R+Ha/eguxdXL18MB0uy/FTKm+W1bexdjYd3zaghEb5F/+5987CYp3mpzPpCOji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mCLAAAAA3AAAAA8AAAAAAAAAAAAAAAAA&#10;oQIAAGRycy9kb3ducmV2LnhtbFBLBQYAAAAABAAEAPkAAACOAwAAAAA=&#10;" strokecolor="#903" strokeweight=".09mm">
                  <v:stroke joinstyle="miter" endcap="square"/>
                </v:line>
                <v:line id="Line 46" o:spid="_x0000_s2152" style="position:absolute;flip:x y;visibility:visible;mso-wrap-style:square" from="3812,3055" to="3990,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9ucMAAADcAAAADwAAAGRycy9kb3ducmV2LnhtbESPS2sCQRCE7wH/w9CB3OKMD6LZOIoI&#10;Em/Bx8Vbs9P7IDs9606rm3+fEQI5FlX1FbVY9b5RN+piHdjCaGhAEefB1VxaOB23r3NQUZAdNoHJ&#10;wg9FWC0HTwvMXLjznm4HKVWCcMzQQiXSZlrHvCKPcRha4uQVofMoSXaldh3eE9w3emzMm/ZYc1qo&#10;sKVNRfn34eotyM7F+fSTaX+e9V9SeDMrLsbal+d+/QFKqJf/8F975yxM3kfwOJOO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GPbnDAAAA3AAAAA8AAAAAAAAAAAAA&#10;AAAAoQIAAGRycy9kb3ducmV2LnhtbFBLBQYAAAAABAAEAPkAAACRAwAAAAA=&#10;" strokecolor="#903" strokeweight=".09mm">
                  <v:stroke joinstyle="miter" endcap="square"/>
                </v:line>
                <v:line id="Line 47" o:spid="_x0000_s2153" style="position:absolute;flip:x y;visibility:visible;mso-wrap-style:square" from="2844,2410" to="3417,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jzsMAAADcAAAADwAAAGRycy9kb3ducmV2LnhtbESPS2sCQRCE7wH/w9BCbnEmKtFsHEUE&#10;ibfg4+Kt2el9kJ2edafVzb/PCIEci6r6ilqset+oG3WxDmzhdWRAEefB1VxaOB23L3NQUZAdNoHJ&#10;wg9FWC0HTwvMXLjznm4HKVWCcMzQQiXSZlrHvCKPcRRa4uQVofMoSXaldh3eE9w3emzMm/ZYc1qo&#10;sKVNRfn34eotyM7F+fSTaX+e9V9SeDMrLsba52G//gAl1Mt/+K+9cxYm72N4nE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Uo87DAAAA3AAAAA8AAAAAAAAAAAAA&#10;AAAAoQIAAGRycy9kb3ducmV2LnhtbFBLBQYAAAAABAAEAPkAAACRAwAAAAA=&#10;" strokecolor="#903" strokeweight=".09mm">
                  <v:stroke joinstyle="miter" endcap="square"/>
                </v:line>
                <v:line id="Line 48" o:spid="_x0000_s2154" style="position:absolute;visibility:visible;mso-wrap-style:square" from="2601,3366" to="2609,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zP+cYAAADcAAAADwAAAGRycy9kb3ducmV2LnhtbESP3WoCMRSE7wt9h3AKvSmarVtEV6NY&#10;QSyUQv15gMPmuFncnMRNqunbN4VCL4eZ+YaZL5PtxJX60DpW8DwsQBDXTrfcKDgeNoMJiBCRNXaO&#10;ScE3BVgu7u/mWGl34x1d97ERGcKhQgUmRl9JGWpDFsPQeeLsnVxvMWbZN1L3eMtw28lRUYylxZbz&#10;gkFPa0P1ef9lFUzTMZ1f37dPdbn6fPGH4uI/zEWpx4e0moGIlOJ/+K/9phWU0xJ+z+Qj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sz/nGAAAA3AAAAA8AAAAAAAAA&#10;AAAAAAAAoQIAAGRycy9kb3ducmV2LnhtbFBLBQYAAAAABAAEAPkAAACUAwAAAAA=&#10;" strokecolor="#903" strokeweight=".09mm">
                  <v:stroke joinstyle="miter" endcap="square"/>
                </v:line>
                <v:line id="Line 49" o:spid="_x0000_s2155" style="position:absolute;flip:y;visibility:visible;mso-wrap-style:square" from="2610,3452" to="2673,3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RvTcUAAADcAAAADwAAAGRycy9kb3ducmV2LnhtbESP3WrCQBSE7wt9h+UUelc32qImuoq2&#10;iEUQ/L0/ZI9JMHs23d2a9O27QqGXw8x8w0znnanFjZyvLCvo9xIQxLnVFRcKTsfVyxiED8gaa8uk&#10;4Ic8zGePD1PMtG15T7dDKESEsM9QQRlCk0np85IM+p5tiKN3sc5giNIVUjtsI9zUcpAkQ2mw4rhQ&#10;YkPvJeXXw7dRgO3WDT7S9MyLzXq3Wvb58jVaK/X81C0mIAJ14T/81/7UCl7TN7ifiUdA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RvTcUAAADcAAAADwAAAAAAAAAA&#10;AAAAAAChAgAAZHJzL2Rvd25yZXYueG1sUEsFBgAAAAAEAAQA+QAAAJMDAAAAAA==&#10;" strokecolor="#903" strokeweight=".09mm">
                  <v:stroke joinstyle="miter" endcap="square"/>
                </v:line>
                <v:line id="Line 50" o:spid="_x0000_s2156" style="position:absolute;flip:x y;visibility:visible;mso-wrap-style:square" from="2536,3452" to="2608,3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7usMAAADcAAAADwAAAGRycy9kb3ducmV2LnhtbESPS2sCQRCE70L+w9CB3HQmxlc2jhIC&#10;Id5EzSW3Zqf3QXZ61p2Obv69Iwgei6r6ilque9+oE3WxDmzheWRAEefB1Vxa+D58DhegoiA7bAKT&#10;hX+KsF49DJaYuXDmHZ32UqoE4ZihhUqkzbSOeUUe4yi0xMkrQudRkuxK7To8J7hv9NiYmfZYc1qo&#10;sKWPivLf/Z+3IBsXF5Mvpt3PvN9K4c28OBprnx779zdQQr3cw7f2xll4eZ3C9Uw6Anp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O7rDAAAA3AAAAA8AAAAAAAAAAAAA&#10;AAAAoQIAAGRycy9kb3ducmV2LnhtbFBLBQYAAAAABAAEAPkAAACRAwAAAAA=&#10;" strokecolor="#903" strokeweight=".09mm">
                  <v:stroke joinstyle="miter" endcap="square"/>
                </v:line>
                <w10:anchorlock/>
              </v:group>
            </w:pict>
          </mc:Fallback>
        </mc:AlternateContent>
      </w:r>
    </w:p>
    <w:p w:rsidR="00522185" w:rsidRPr="008742C4" w:rsidRDefault="00522185" w:rsidP="00522185">
      <w:pPr>
        <w:pStyle w:val="Noidung-Doan"/>
        <w:tabs>
          <w:tab w:val="left" w:pos="990"/>
          <w:tab w:val="left" w:pos="1620"/>
        </w:tabs>
        <w:spacing w:before="0" w:after="0" w:line="360" w:lineRule="auto"/>
        <w:ind w:left="648" w:firstLine="0"/>
        <w:textAlignment w:val="baseline"/>
        <w:rPr>
          <w:b/>
          <w:color w:val="000000" w:themeColor="text1"/>
          <w:sz w:val="28"/>
          <w:szCs w:val="28"/>
          <w:lang w:val="vi-VN"/>
        </w:rPr>
      </w:pPr>
      <w:r w:rsidRPr="00F46BAE">
        <w:rPr>
          <w:b/>
          <w:color w:val="000000" w:themeColor="text1"/>
          <w:sz w:val="28"/>
          <w:szCs w:val="28"/>
          <w:lang w:val="vi-VN"/>
        </w:rPr>
        <w:t xml:space="preserve">                 </w:t>
      </w:r>
      <w:r w:rsidRPr="008742C4">
        <w:rPr>
          <w:b/>
          <w:color w:val="000000" w:themeColor="text1"/>
          <w:sz w:val="28"/>
          <w:szCs w:val="28"/>
          <w:lang w:val="vi-VN"/>
        </w:rPr>
        <w:t>Hình</w:t>
      </w:r>
      <w:r w:rsidR="00E7535D">
        <w:rPr>
          <w:b/>
          <w:color w:val="000000" w:themeColor="text1"/>
          <w:sz w:val="28"/>
          <w:szCs w:val="28"/>
          <w:lang w:val="vi-VN"/>
        </w:rPr>
        <w:t xml:space="preserve"> </w:t>
      </w:r>
      <w:r w:rsidR="00E7535D">
        <w:rPr>
          <w:b/>
          <w:color w:val="000000" w:themeColor="text1"/>
          <w:sz w:val="28"/>
          <w:szCs w:val="28"/>
        </w:rPr>
        <w:t>20</w:t>
      </w:r>
      <w:r w:rsidRPr="008742C4">
        <w:rPr>
          <w:b/>
          <w:color w:val="000000" w:themeColor="text1"/>
          <w:sz w:val="28"/>
          <w:szCs w:val="28"/>
          <w:lang w:val="vi-VN"/>
        </w:rPr>
        <w:t>: Usecase quản lý tiền lương</w:t>
      </w:r>
    </w:p>
    <w:p w:rsidR="00522185" w:rsidRPr="00F46BAE" w:rsidRDefault="00522185" w:rsidP="00522185">
      <w:pPr>
        <w:pStyle w:val="Noidung-Doan"/>
        <w:numPr>
          <w:ilvl w:val="1"/>
          <w:numId w:val="30"/>
        </w:numPr>
        <w:tabs>
          <w:tab w:val="clear" w:pos="1260"/>
        </w:tabs>
        <w:spacing w:before="0" w:after="0" w:line="360" w:lineRule="auto"/>
        <w:ind w:left="0" w:firstLine="426"/>
        <w:textAlignment w:val="baseline"/>
        <w:rPr>
          <w:rStyle w:val="SoDAField"/>
          <w:color w:val="000000" w:themeColor="text1"/>
          <w:sz w:val="28"/>
          <w:szCs w:val="28"/>
          <w:lang w:val="ar-SA"/>
        </w:rPr>
      </w:pPr>
      <w:r w:rsidRPr="00F46BAE">
        <w:rPr>
          <w:color w:val="000000" w:themeColor="text1"/>
          <w:sz w:val="28"/>
          <w:szCs w:val="28"/>
        </w:rPr>
        <w:t>Mô tả tổng quan:</w:t>
      </w:r>
    </w:p>
    <w:p w:rsidR="00522185" w:rsidRPr="00F46BAE" w:rsidRDefault="00522185" w:rsidP="00522185">
      <w:pPr>
        <w:pStyle w:val="Noidung-Doan"/>
        <w:spacing w:before="0" w:after="0" w:line="360" w:lineRule="auto"/>
        <w:ind w:firstLine="426"/>
        <w:rPr>
          <w:rStyle w:val="SoDAField"/>
          <w:color w:val="000000" w:themeColor="text1"/>
          <w:sz w:val="28"/>
          <w:szCs w:val="28"/>
        </w:rPr>
      </w:pPr>
      <w:r w:rsidRPr="00F46BAE">
        <w:rPr>
          <w:rStyle w:val="SoDAField"/>
          <w:color w:val="000000" w:themeColor="text1"/>
          <w:sz w:val="28"/>
          <w:szCs w:val="28"/>
          <w:lang w:val="ar-SA"/>
        </w:rPr>
        <w:t>Đây là trường hợp người dùng hệ thống (chuyên viên quản lý tiền lương) thực hiện việc xem, thêm mới, chỉnh sửa thông tin công thức lương áp dụng cho kỳ.</w:t>
      </w:r>
    </w:p>
    <w:p w:rsidR="00522185" w:rsidRPr="00F46BAE" w:rsidRDefault="00522185" w:rsidP="00522185">
      <w:pPr>
        <w:pStyle w:val="Noidung-Doan"/>
        <w:spacing w:before="0" w:after="0" w:line="360" w:lineRule="auto"/>
        <w:ind w:firstLine="426"/>
        <w:rPr>
          <w:rStyle w:val="SoDAField"/>
          <w:color w:val="000000" w:themeColor="text1"/>
          <w:sz w:val="28"/>
          <w:szCs w:val="28"/>
        </w:rPr>
      </w:pPr>
      <w:r w:rsidRPr="00F46BAE">
        <w:rPr>
          <w:rStyle w:val="SoDAField"/>
          <w:color w:val="000000" w:themeColor="text1"/>
          <w:sz w:val="28"/>
          <w:szCs w:val="28"/>
        </w:rPr>
        <w:t>Ứng với mỗi kỳ lương sẽ tồn tại duy nhất một công thức lương.Căn bản dựa trên các hệ số cố định và các hệ số phát sinh do người dùng định nghĩa.</w:t>
      </w:r>
    </w:p>
    <w:p w:rsidR="00522185" w:rsidRPr="00F46BAE" w:rsidRDefault="00522185" w:rsidP="00522185">
      <w:pPr>
        <w:pStyle w:val="Noidung-Doan"/>
        <w:spacing w:before="0" w:after="0" w:line="360" w:lineRule="auto"/>
        <w:ind w:firstLine="426"/>
        <w:rPr>
          <w:color w:val="000000" w:themeColor="text1"/>
          <w:sz w:val="28"/>
          <w:szCs w:val="28"/>
        </w:rPr>
      </w:pPr>
      <w:r w:rsidRPr="00F46BAE">
        <w:rPr>
          <w:rStyle w:val="SoDAField"/>
          <w:color w:val="000000" w:themeColor="text1"/>
          <w:sz w:val="28"/>
          <w:szCs w:val="28"/>
        </w:rPr>
        <w:t xml:space="preserve">Bước cuối cùng của việc xây dựng công thức lương là người dùng phải định nghĩa rõ ràng hệ số phát sinh nào sẽ tính giá trị tổng lương, thực nhận, còn,tạm ứng... Các giá trị này sẽ được lưu trữ cho công tác thốnng kê khi </w:t>
      </w:r>
      <w:r w:rsidRPr="00F46BAE">
        <w:rPr>
          <w:rStyle w:val="SoDAField"/>
          <w:color w:val="000000" w:themeColor="text1"/>
          <w:sz w:val="28"/>
          <w:szCs w:val="28"/>
          <w:lang w:val="ar-SA"/>
        </w:rPr>
        <w:t xml:space="preserve">người dùng hệ thống (chuyên viên quản lý tiền lương) thức hiện </w:t>
      </w:r>
      <w:r w:rsidRPr="00F46BAE">
        <w:rPr>
          <w:rStyle w:val="SoDAField"/>
          <w:i/>
          <w:iCs/>
          <w:color w:val="000000" w:themeColor="text1"/>
          <w:sz w:val="28"/>
          <w:szCs w:val="28"/>
          <w:lang w:val="ar-SA"/>
        </w:rPr>
        <w:t>T</w:t>
      </w:r>
      <w:r w:rsidRPr="00F46BAE">
        <w:rPr>
          <w:rStyle w:val="SoDAField"/>
          <w:i/>
          <w:iCs/>
          <w:color w:val="000000" w:themeColor="text1"/>
          <w:sz w:val="28"/>
          <w:szCs w:val="28"/>
        </w:rPr>
        <w:t>hanh toán lương</w:t>
      </w:r>
      <w:r w:rsidRPr="00F46BAE">
        <w:rPr>
          <w:rStyle w:val="SoDAField"/>
          <w:color w:val="000000" w:themeColor="text1"/>
          <w:sz w:val="28"/>
          <w:szCs w:val="28"/>
        </w:rPr>
        <w:t>. Đồng thời xác định cụ thể công thức này được lập cho kỳ cụ thể.</w:t>
      </w:r>
    </w:p>
    <w:p w:rsidR="00522185" w:rsidRPr="00F46BAE" w:rsidRDefault="00522185" w:rsidP="00522185">
      <w:pPr>
        <w:pStyle w:val="Noidung-Doan"/>
        <w:numPr>
          <w:ilvl w:val="1"/>
          <w:numId w:val="30"/>
        </w:numPr>
        <w:tabs>
          <w:tab w:val="clear" w:pos="1260"/>
        </w:tabs>
        <w:spacing w:before="0" w:after="0" w:line="360" w:lineRule="auto"/>
        <w:ind w:left="0" w:firstLine="426"/>
        <w:textAlignment w:val="baseline"/>
        <w:rPr>
          <w:i/>
          <w:color w:val="000000" w:themeColor="text1"/>
          <w:sz w:val="28"/>
          <w:szCs w:val="28"/>
        </w:rPr>
      </w:pPr>
      <w:r w:rsidRPr="00F46BAE">
        <w:rPr>
          <w:color w:val="000000" w:themeColor="text1"/>
          <w:sz w:val="28"/>
          <w:szCs w:val="28"/>
        </w:rPr>
        <w:t>Chuỗi sự kiện:</w:t>
      </w:r>
    </w:p>
    <w:p w:rsidR="00522185" w:rsidRPr="00F46BAE" w:rsidRDefault="00522185" w:rsidP="00522185">
      <w:pPr>
        <w:pStyle w:val="Noidung-Doan"/>
        <w:numPr>
          <w:ilvl w:val="1"/>
          <w:numId w:val="32"/>
        </w:numPr>
        <w:tabs>
          <w:tab w:val="left" w:pos="851"/>
        </w:tabs>
        <w:spacing w:before="0" w:after="0" w:line="360" w:lineRule="auto"/>
        <w:ind w:left="0" w:firstLine="426"/>
        <w:textAlignment w:val="baseline"/>
        <w:rPr>
          <w:color w:val="000000" w:themeColor="text1"/>
          <w:sz w:val="28"/>
          <w:szCs w:val="28"/>
          <w:lang w:val="ar-SA"/>
        </w:rPr>
      </w:pPr>
      <w:r w:rsidRPr="00F46BAE">
        <w:rPr>
          <w:i/>
          <w:color w:val="000000" w:themeColor="text1"/>
          <w:sz w:val="28"/>
          <w:szCs w:val="28"/>
        </w:rPr>
        <w:t>Tạo mới /chỉnh sửa công thức lương.</w:t>
      </w:r>
    </w:p>
    <w:p w:rsidR="00522185" w:rsidRPr="00F46BAE" w:rsidRDefault="00522185" w:rsidP="00522185">
      <w:pPr>
        <w:pStyle w:val="Noidung-Doan"/>
        <w:numPr>
          <w:ilvl w:val="3"/>
          <w:numId w:val="31"/>
        </w:numPr>
        <w:tabs>
          <w:tab w:val="clear" w:pos="1980"/>
          <w:tab w:val="left" w:pos="709"/>
          <w:tab w:val="left" w:pos="1134"/>
        </w:tabs>
        <w:spacing w:before="0" w:after="0" w:line="360" w:lineRule="auto"/>
        <w:ind w:left="0" w:firstLine="426"/>
        <w:textAlignment w:val="baseline"/>
        <w:rPr>
          <w:color w:val="000000" w:themeColor="text1"/>
          <w:sz w:val="28"/>
          <w:szCs w:val="28"/>
          <w:lang w:val="ar-SA"/>
        </w:rPr>
      </w:pPr>
      <w:r w:rsidRPr="00F46BAE">
        <w:rPr>
          <w:color w:val="000000" w:themeColor="text1"/>
          <w:sz w:val="28"/>
          <w:szCs w:val="28"/>
          <w:lang w:val="ar-SA"/>
        </w:rPr>
        <w:t xml:space="preserve">Người dùng chọn chức năng </w:t>
      </w:r>
      <w:r w:rsidRPr="00F46BAE">
        <w:rPr>
          <w:i/>
          <w:iCs/>
          <w:color w:val="000000" w:themeColor="text1"/>
          <w:sz w:val="28"/>
          <w:szCs w:val="28"/>
          <w:lang w:val="ar-SA"/>
        </w:rPr>
        <w:t xml:space="preserve">Thiết lập công thức lương cho </w:t>
      </w:r>
      <w:r w:rsidRPr="00F46BAE">
        <w:rPr>
          <w:i/>
          <w:iCs/>
          <w:color w:val="000000" w:themeColor="text1"/>
          <w:sz w:val="28"/>
          <w:szCs w:val="28"/>
        </w:rPr>
        <w:t>kỳ</w:t>
      </w:r>
      <w:r w:rsidRPr="00F46BAE">
        <w:rPr>
          <w:iCs/>
          <w:color w:val="000000" w:themeColor="text1"/>
          <w:sz w:val="28"/>
          <w:szCs w:val="28"/>
        </w:rPr>
        <w:t>.</w:t>
      </w:r>
      <w:r w:rsidRPr="00F46BAE">
        <w:rPr>
          <w:color w:val="000000" w:themeColor="text1"/>
          <w:sz w:val="28"/>
          <w:szCs w:val="28"/>
          <w:lang w:val="ar-SA"/>
        </w:rPr>
        <w:t xml:space="preserve">Người dùng </w:t>
      </w:r>
      <w:r w:rsidRPr="00F46BAE">
        <w:rPr>
          <w:color w:val="000000" w:themeColor="text1"/>
          <w:sz w:val="28"/>
          <w:szCs w:val="28"/>
        </w:rPr>
        <w:t>chọn</w:t>
      </w:r>
      <w:r w:rsidRPr="00F46BAE">
        <w:rPr>
          <w:color w:val="000000" w:themeColor="text1"/>
          <w:sz w:val="28"/>
          <w:szCs w:val="28"/>
          <w:lang w:val="ar-SA"/>
        </w:rPr>
        <w:t xml:space="preserve"> </w:t>
      </w:r>
      <w:r w:rsidRPr="00F46BAE">
        <w:rPr>
          <w:color w:val="000000" w:themeColor="text1"/>
          <w:sz w:val="28"/>
          <w:szCs w:val="28"/>
        </w:rPr>
        <w:t>kỳ</w:t>
      </w:r>
      <w:r w:rsidRPr="00F46BAE">
        <w:rPr>
          <w:color w:val="000000" w:themeColor="text1"/>
          <w:sz w:val="28"/>
          <w:szCs w:val="28"/>
          <w:lang w:val="ar-SA"/>
        </w:rPr>
        <w:t>, năm và chọn chức năng Hiển thị để hiển thị thông tin.</w:t>
      </w:r>
    </w:p>
    <w:p w:rsidR="00522185" w:rsidRPr="00F46BAE" w:rsidRDefault="00522185" w:rsidP="00522185">
      <w:pPr>
        <w:pStyle w:val="Noidung-Doan"/>
        <w:numPr>
          <w:ilvl w:val="3"/>
          <w:numId w:val="31"/>
        </w:numPr>
        <w:tabs>
          <w:tab w:val="clear" w:pos="1980"/>
          <w:tab w:val="left" w:pos="709"/>
          <w:tab w:val="left" w:pos="1134"/>
        </w:tabs>
        <w:spacing w:before="0" w:after="0" w:line="360" w:lineRule="auto"/>
        <w:ind w:left="0" w:firstLine="426"/>
        <w:textAlignment w:val="baseline"/>
        <w:rPr>
          <w:color w:val="000000" w:themeColor="text1"/>
          <w:sz w:val="28"/>
          <w:szCs w:val="28"/>
        </w:rPr>
      </w:pPr>
      <w:r w:rsidRPr="00F46BAE">
        <w:rPr>
          <w:color w:val="000000" w:themeColor="text1"/>
          <w:sz w:val="28"/>
          <w:szCs w:val="28"/>
          <w:lang w:val="ar-SA"/>
        </w:rPr>
        <w:lastRenderedPageBreak/>
        <w:t xml:space="preserve">Hệ thống hiển thị danh sách các hình thức trả lương hiện có theo  </w:t>
      </w:r>
      <w:r w:rsidRPr="00F46BAE">
        <w:rPr>
          <w:color w:val="000000" w:themeColor="text1"/>
          <w:sz w:val="28"/>
          <w:szCs w:val="28"/>
        </w:rPr>
        <w:t xml:space="preserve">kỳ(vùng lưới hiển thị dữ liệu) </w:t>
      </w:r>
      <w:r w:rsidRPr="00F46BAE">
        <w:rPr>
          <w:color w:val="000000" w:themeColor="text1"/>
          <w:sz w:val="28"/>
          <w:szCs w:val="28"/>
          <w:lang w:val="ar-SA"/>
        </w:rPr>
        <w:t xml:space="preserve">gồm các thông tin: </w:t>
      </w:r>
      <w:r w:rsidRPr="00F46BAE">
        <w:rPr>
          <w:rStyle w:val="SoDAField"/>
          <w:color w:val="000000" w:themeColor="text1"/>
          <w:sz w:val="28"/>
          <w:szCs w:val="28"/>
        </w:rPr>
        <w:t>công thức tổng lương, đã được thiết lập công thức</w:t>
      </w:r>
      <w:r w:rsidRPr="00F46BAE">
        <w:rPr>
          <w:color w:val="000000" w:themeColor="text1"/>
          <w:sz w:val="28"/>
          <w:szCs w:val="28"/>
          <w:lang w:val="ar-SA"/>
        </w:rPr>
        <w:t>. Từ đó người dùng có thể xem danh sách hiện có để thêm mới hoặc chỉnh sửa thông tin công thức lương.</w:t>
      </w:r>
    </w:p>
    <w:p w:rsidR="00522185" w:rsidRPr="00F46BAE" w:rsidRDefault="00522185" w:rsidP="00522185">
      <w:pPr>
        <w:pStyle w:val="Noidung-Doan"/>
        <w:numPr>
          <w:ilvl w:val="3"/>
          <w:numId w:val="31"/>
        </w:numPr>
        <w:tabs>
          <w:tab w:val="clear" w:pos="1980"/>
          <w:tab w:val="left" w:pos="709"/>
          <w:tab w:val="left" w:pos="1134"/>
        </w:tabs>
        <w:spacing w:before="0" w:after="0" w:line="360" w:lineRule="auto"/>
        <w:ind w:left="0" w:firstLine="426"/>
        <w:textAlignment w:val="baseline"/>
        <w:rPr>
          <w:color w:val="000000" w:themeColor="text1"/>
          <w:sz w:val="28"/>
          <w:szCs w:val="28"/>
          <w:lang w:val="ar-SA"/>
        </w:rPr>
      </w:pPr>
      <w:r w:rsidRPr="00F46BAE">
        <w:rPr>
          <w:color w:val="000000" w:themeColor="text1"/>
          <w:sz w:val="28"/>
          <w:szCs w:val="28"/>
        </w:rPr>
        <w:t>C</w:t>
      </w:r>
      <w:r w:rsidRPr="00F46BAE">
        <w:rPr>
          <w:color w:val="000000" w:themeColor="text1"/>
          <w:sz w:val="28"/>
          <w:szCs w:val="28"/>
          <w:lang w:val="ar-SA"/>
        </w:rPr>
        <w:t xml:space="preserve">họn chức năng </w:t>
      </w:r>
      <w:r w:rsidRPr="00F46BAE">
        <w:rPr>
          <w:i/>
          <w:iCs/>
          <w:color w:val="000000" w:themeColor="text1"/>
          <w:sz w:val="28"/>
          <w:szCs w:val="28"/>
          <w:lang w:val="ar-SA"/>
        </w:rPr>
        <w:t>Tạo công thức</w:t>
      </w:r>
      <w:r w:rsidRPr="00F46BAE">
        <w:rPr>
          <w:color w:val="000000" w:themeColor="text1"/>
          <w:sz w:val="28"/>
          <w:szCs w:val="28"/>
          <w:lang w:val="ar-SA"/>
        </w:rPr>
        <w:t xml:space="preserve"> để tạo mới và thiết lập công thức lương Người dùng chỉ có thể tạo mới hoặc chỉnh sửa công thức lương trên </w:t>
      </w:r>
      <w:r w:rsidRPr="00F46BAE">
        <w:rPr>
          <w:color w:val="000000" w:themeColor="text1"/>
          <w:sz w:val="28"/>
          <w:szCs w:val="28"/>
        </w:rPr>
        <w:t xml:space="preserve">kỳ </w:t>
      </w:r>
      <w:r w:rsidRPr="00F46BAE">
        <w:rPr>
          <w:color w:val="000000" w:themeColor="text1"/>
          <w:sz w:val="28"/>
          <w:szCs w:val="28"/>
          <w:lang w:val="ar-SA"/>
        </w:rPr>
        <w:t>chưa được tính lương (</w:t>
      </w:r>
      <w:r w:rsidRPr="00F46BAE">
        <w:rPr>
          <w:color w:val="000000" w:themeColor="text1"/>
          <w:sz w:val="28"/>
          <w:szCs w:val="28"/>
        </w:rPr>
        <w:t xml:space="preserve">kỳ </w:t>
      </w:r>
      <w:r w:rsidRPr="00F46BAE">
        <w:rPr>
          <w:color w:val="000000" w:themeColor="text1"/>
          <w:sz w:val="28"/>
          <w:szCs w:val="28"/>
          <w:lang w:val="ar-SA"/>
        </w:rPr>
        <w:t xml:space="preserve"> tính lương chưa khóa). Nếu </w:t>
      </w:r>
      <w:r w:rsidRPr="00F46BAE">
        <w:rPr>
          <w:color w:val="000000" w:themeColor="text1"/>
          <w:sz w:val="28"/>
          <w:szCs w:val="28"/>
        </w:rPr>
        <w:t>kỳ</w:t>
      </w:r>
      <w:r w:rsidRPr="00F46BAE">
        <w:rPr>
          <w:color w:val="000000" w:themeColor="text1"/>
          <w:sz w:val="28"/>
          <w:szCs w:val="28"/>
          <w:lang w:val="ar-SA"/>
        </w:rPr>
        <w:t xml:space="preserve"> tính lương đó đã khóa, người dùng chỉ được phép xem thông tin công thức lương đã thiết lập. Có thể sao chép công thức lương của </w:t>
      </w:r>
      <w:r w:rsidRPr="00F46BAE">
        <w:rPr>
          <w:color w:val="000000" w:themeColor="text1"/>
          <w:sz w:val="28"/>
          <w:szCs w:val="28"/>
        </w:rPr>
        <w:t xml:space="preserve">kỳ </w:t>
      </w:r>
      <w:r w:rsidRPr="00F46BAE">
        <w:rPr>
          <w:color w:val="000000" w:themeColor="text1"/>
          <w:sz w:val="28"/>
          <w:szCs w:val="28"/>
          <w:lang w:val="ar-SA"/>
        </w:rPr>
        <w:t>khác để áp dụng cho kỳ hiện tại muốn thiết lập công thức lương .</w:t>
      </w:r>
    </w:p>
    <w:p w:rsidR="00D0743A" w:rsidRPr="00647E6A" w:rsidRDefault="00522185" w:rsidP="00647E6A">
      <w:pPr>
        <w:pStyle w:val="Noidung-Doan"/>
        <w:numPr>
          <w:ilvl w:val="3"/>
          <w:numId w:val="31"/>
        </w:numPr>
        <w:tabs>
          <w:tab w:val="clear" w:pos="1980"/>
          <w:tab w:val="left" w:pos="709"/>
          <w:tab w:val="left" w:pos="1134"/>
        </w:tabs>
        <w:spacing w:before="0" w:after="0" w:line="360" w:lineRule="auto"/>
        <w:ind w:left="0" w:firstLine="426"/>
        <w:textAlignment w:val="baseline"/>
        <w:rPr>
          <w:color w:val="000000" w:themeColor="text1"/>
          <w:sz w:val="28"/>
          <w:szCs w:val="28"/>
        </w:rPr>
        <w:sectPr w:rsidR="00D0743A" w:rsidRPr="00647E6A" w:rsidSect="00AC6CF0">
          <w:footerReference w:type="default" r:id="rId15"/>
          <w:headerReference w:type="first" r:id="rId16"/>
          <w:footerReference w:type="first" r:id="rId17"/>
          <w:pgSz w:w="11907" w:h="16840" w:code="9"/>
          <w:pgMar w:top="1134" w:right="1134" w:bottom="1134" w:left="1701" w:header="720" w:footer="720" w:gutter="0"/>
          <w:pgNumType w:start="1"/>
          <w:cols w:space="720"/>
          <w:docGrid w:linePitch="360"/>
        </w:sectPr>
      </w:pPr>
      <w:r w:rsidRPr="00F46BAE">
        <w:rPr>
          <w:color w:val="000000" w:themeColor="text1"/>
          <w:sz w:val="28"/>
          <w:szCs w:val="28"/>
          <w:lang w:val="ar-SA"/>
        </w:rPr>
        <w:t xml:space="preserve">Hệ thống hiển thị hộp thoại </w:t>
      </w:r>
      <w:r w:rsidRPr="00F46BAE">
        <w:rPr>
          <w:i/>
          <w:iCs/>
          <w:color w:val="000000" w:themeColor="text1"/>
          <w:sz w:val="28"/>
          <w:szCs w:val="28"/>
          <w:lang w:val="ar-SA"/>
        </w:rPr>
        <w:t>Tạo công thức lương</w:t>
      </w:r>
      <w:r w:rsidRPr="00F46BAE">
        <w:rPr>
          <w:color w:val="000000" w:themeColor="text1"/>
          <w:sz w:val="28"/>
          <w:szCs w:val="28"/>
          <w:lang w:val="ar-SA"/>
        </w:rPr>
        <w:t xml:space="preserve">. Người dùng tạo các hệ số trong công thức dựa trên các hệ số cố định mặc định đã được thiết lập sẵn. </w:t>
      </w:r>
      <w:r w:rsidRPr="00F46BAE">
        <w:rPr>
          <w:color w:val="000000" w:themeColor="text1"/>
          <w:sz w:val="28"/>
          <w:szCs w:val="28"/>
        </w:rPr>
        <w:t xml:space="preserve">Dựa trên các hệ số cố định, hệ số phát sinh và hệ số điều chỉnh đã thiết lập để tạo nên công thức lương hoàn chỉnh. Người dùng chọn chức năng </w:t>
      </w:r>
      <w:r w:rsidRPr="00F46BAE">
        <w:rPr>
          <w:i/>
          <w:iCs/>
          <w:color w:val="000000" w:themeColor="text1"/>
          <w:sz w:val="28"/>
          <w:szCs w:val="28"/>
        </w:rPr>
        <w:t>Lưu</w:t>
      </w:r>
      <w:r w:rsidRPr="00F46BAE">
        <w:rPr>
          <w:color w:val="000000" w:themeColor="text1"/>
          <w:sz w:val="28"/>
          <w:szCs w:val="28"/>
        </w:rPr>
        <w:t xml:space="preserve"> để lưu thông tin công thức lương đã thiết lập. Nếu người dùng đồng ý thông tin các thiết lập</w:t>
      </w:r>
      <w:r w:rsidR="00647E6A">
        <w:rPr>
          <w:color w:val="000000" w:themeColor="text1"/>
          <w:sz w:val="28"/>
          <w:szCs w:val="28"/>
        </w:rPr>
        <w:t xml:space="preserve"> công thức lương sẽ được lưu l</w:t>
      </w:r>
    </w:p>
    <w:p w:rsidR="003F7375" w:rsidRDefault="00D0743A" w:rsidP="00D0743A">
      <w:pPr>
        <w:pStyle w:val="Noidung-Doan"/>
        <w:tabs>
          <w:tab w:val="left" w:pos="709"/>
          <w:tab w:val="left" w:pos="1134"/>
        </w:tabs>
        <w:spacing w:before="0" w:after="0" w:line="360" w:lineRule="auto"/>
        <w:ind w:firstLine="0"/>
        <w:textAlignment w:val="baseline"/>
        <w:outlineLvl w:val="2"/>
        <w:rPr>
          <w:b/>
          <w:color w:val="000000" w:themeColor="text1"/>
          <w:sz w:val="28"/>
          <w:szCs w:val="28"/>
        </w:rPr>
      </w:pPr>
      <w:r>
        <w:rPr>
          <w:b/>
          <w:color w:val="000000" w:themeColor="text1"/>
          <w:sz w:val="28"/>
          <w:szCs w:val="28"/>
        </w:rPr>
        <w:lastRenderedPageBreak/>
        <w:t xml:space="preserve"> </w:t>
      </w:r>
      <w:bookmarkStart w:id="12" w:name="_Toc501570891"/>
      <w:r w:rsidRPr="00D0743A">
        <w:rPr>
          <w:b/>
          <w:color w:val="000000" w:themeColor="text1"/>
          <w:sz w:val="28"/>
          <w:szCs w:val="28"/>
        </w:rPr>
        <w:t>3. Biểu đồ lớp</w:t>
      </w:r>
      <w:bookmarkEnd w:id="12"/>
    </w:p>
    <w:p w:rsidR="00D0743A" w:rsidRDefault="00D0743A" w:rsidP="00D0743A">
      <w:pPr>
        <w:pStyle w:val="Noidung-Doan"/>
        <w:tabs>
          <w:tab w:val="left" w:pos="709"/>
          <w:tab w:val="left" w:pos="1134"/>
        </w:tabs>
        <w:spacing w:before="0" w:after="0" w:line="360" w:lineRule="auto"/>
        <w:ind w:firstLine="0"/>
        <w:textAlignment w:val="baseline"/>
        <w:rPr>
          <w:b/>
          <w:color w:val="000000" w:themeColor="text1"/>
          <w:sz w:val="28"/>
          <w:szCs w:val="28"/>
        </w:rPr>
      </w:pPr>
    </w:p>
    <w:p w:rsidR="00D0743A" w:rsidRDefault="00DF2526" w:rsidP="00D0743A">
      <w:pPr>
        <w:pStyle w:val="Noidung-Doan"/>
        <w:tabs>
          <w:tab w:val="left" w:pos="709"/>
          <w:tab w:val="left" w:pos="1134"/>
        </w:tabs>
        <w:spacing w:before="0" w:after="0" w:line="360" w:lineRule="auto"/>
        <w:ind w:firstLine="0"/>
        <w:textAlignment w:val="baseline"/>
        <w:rPr>
          <w:b/>
          <w:color w:val="000000" w:themeColor="text1"/>
          <w:sz w:val="28"/>
          <w:szCs w:val="28"/>
        </w:rPr>
      </w:pPr>
      <w:r>
        <w:rPr>
          <w:noProof/>
          <w:lang w:val="en-AU" w:eastAsia="en-AU"/>
        </w:rPr>
        <w:drawing>
          <wp:anchor distT="0" distB="0" distL="114300" distR="114300" simplePos="0" relativeHeight="251654656" behindDoc="1" locked="0" layoutInCell="1" allowOverlap="1">
            <wp:simplePos x="0" y="0"/>
            <wp:positionH relativeFrom="column">
              <wp:posOffset>-47625</wp:posOffset>
            </wp:positionH>
            <wp:positionV relativeFrom="paragraph">
              <wp:posOffset>235585</wp:posOffset>
            </wp:positionV>
            <wp:extent cx="6529070" cy="4409440"/>
            <wp:effectExtent l="0" t="0" r="5080" b="0"/>
            <wp:wrapTight wrapText="bothSides">
              <wp:wrapPolygon edited="0">
                <wp:start x="0" y="0"/>
                <wp:lineTo x="0" y="21463"/>
                <wp:lineTo x="21554" y="21463"/>
                <wp:lineTo x="21554" y="0"/>
                <wp:lineTo x="0" y="0"/>
              </wp:wrapPolygon>
            </wp:wrapTight>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29070" cy="4409440"/>
                    </a:xfrm>
                    <a:prstGeom prst="rect">
                      <a:avLst/>
                    </a:prstGeom>
                  </pic:spPr>
                </pic:pic>
              </a:graphicData>
            </a:graphic>
            <wp14:sizeRelH relativeFrom="margin">
              <wp14:pctWidth>0</wp14:pctWidth>
            </wp14:sizeRelH>
            <wp14:sizeRelV relativeFrom="margin">
              <wp14:pctHeight>0</wp14:pctHeight>
            </wp14:sizeRelV>
          </wp:anchor>
        </w:drawing>
      </w:r>
      <w:r w:rsidR="00647E6A">
        <w:rPr>
          <w:b/>
          <w:color w:val="000000" w:themeColor="text1"/>
          <w:sz w:val="28"/>
          <w:szCs w:val="28"/>
        </w:rPr>
        <w:t>Hình 21: biểu đồ kết nối CSDL hệ thống chấm công nhân sự</w:t>
      </w:r>
    </w:p>
    <w:p w:rsidR="00D0743A" w:rsidRDefault="00D0743A" w:rsidP="00D0743A">
      <w:pPr>
        <w:pStyle w:val="Noidung-Doan"/>
        <w:tabs>
          <w:tab w:val="left" w:pos="709"/>
          <w:tab w:val="left" w:pos="1134"/>
        </w:tabs>
        <w:spacing w:before="0" w:after="0" w:line="360" w:lineRule="auto"/>
        <w:ind w:firstLine="0"/>
        <w:textAlignment w:val="baseline"/>
        <w:rPr>
          <w:b/>
          <w:color w:val="000000" w:themeColor="text1"/>
          <w:sz w:val="28"/>
          <w:szCs w:val="28"/>
        </w:rPr>
      </w:pPr>
    </w:p>
    <w:p w:rsidR="00D0743A" w:rsidRDefault="00E7535D" w:rsidP="00E7535D">
      <w:pPr>
        <w:pStyle w:val="Noidung-Doan"/>
        <w:tabs>
          <w:tab w:val="left" w:pos="709"/>
          <w:tab w:val="left" w:pos="1134"/>
        </w:tabs>
        <w:spacing w:before="0" w:after="0" w:line="360" w:lineRule="auto"/>
        <w:ind w:firstLine="0"/>
        <w:jc w:val="center"/>
        <w:textAlignment w:val="baseline"/>
        <w:rPr>
          <w:b/>
          <w:color w:val="000000" w:themeColor="text1"/>
          <w:sz w:val="28"/>
          <w:szCs w:val="28"/>
        </w:rPr>
      </w:pPr>
      <w:r>
        <w:rPr>
          <w:b/>
          <w:color w:val="000000" w:themeColor="text1"/>
          <w:sz w:val="28"/>
          <w:szCs w:val="28"/>
        </w:rPr>
        <w:t>Hình 22: Biểu đồ</w:t>
      </w:r>
      <w:r w:rsidR="00703FB5">
        <w:rPr>
          <w:b/>
          <w:color w:val="000000" w:themeColor="text1"/>
          <w:sz w:val="28"/>
          <w:szCs w:val="28"/>
        </w:rPr>
        <w:t xml:space="preserve"> kết nối hệ thống phân quyền và đăng nhập</w:t>
      </w:r>
    </w:p>
    <w:p w:rsidR="00D0743A" w:rsidRPr="00D0743A" w:rsidRDefault="00D0743A" w:rsidP="00D0743A">
      <w:pPr>
        <w:pStyle w:val="Noidung-Doan"/>
        <w:tabs>
          <w:tab w:val="left" w:pos="709"/>
          <w:tab w:val="left" w:pos="1134"/>
        </w:tabs>
        <w:spacing w:before="0" w:after="0" w:line="360" w:lineRule="auto"/>
        <w:ind w:firstLine="0"/>
        <w:textAlignment w:val="baseline"/>
        <w:rPr>
          <w:b/>
          <w:color w:val="000000" w:themeColor="text1"/>
          <w:sz w:val="28"/>
          <w:szCs w:val="28"/>
        </w:rPr>
      </w:pPr>
    </w:p>
    <w:p w:rsidR="0001472C" w:rsidRPr="00F46BAE" w:rsidRDefault="00D0743A" w:rsidP="003F7375">
      <w:pPr>
        <w:pStyle w:val="Noidung-Doan"/>
        <w:spacing w:before="0" w:after="0" w:line="360" w:lineRule="auto"/>
        <w:ind w:firstLine="0"/>
        <w:textAlignment w:val="baseline"/>
        <w:outlineLvl w:val="2"/>
        <w:rPr>
          <w:b/>
          <w:color w:val="000000" w:themeColor="text1"/>
          <w:sz w:val="28"/>
          <w:szCs w:val="28"/>
        </w:rPr>
      </w:pPr>
      <w:r>
        <w:rPr>
          <w:color w:val="000000" w:themeColor="text1"/>
          <w:sz w:val="28"/>
          <w:szCs w:val="28"/>
        </w:rPr>
        <w:t xml:space="preserve"> </w:t>
      </w:r>
      <w:bookmarkStart w:id="13" w:name="_Toc501570892"/>
      <w:r w:rsidR="003F7375">
        <w:rPr>
          <w:b/>
          <w:color w:val="000000" w:themeColor="text1"/>
          <w:sz w:val="28"/>
          <w:szCs w:val="28"/>
        </w:rPr>
        <w:t>4</w:t>
      </w:r>
      <w:r w:rsidR="002171AF">
        <w:rPr>
          <w:b/>
          <w:color w:val="000000" w:themeColor="text1"/>
          <w:sz w:val="28"/>
          <w:szCs w:val="28"/>
        </w:rPr>
        <w:t>.</w:t>
      </w:r>
      <w:r w:rsidR="0001472C" w:rsidRPr="00F46BAE">
        <w:rPr>
          <w:b/>
          <w:color w:val="000000" w:themeColor="text1"/>
          <w:sz w:val="28"/>
          <w:szCs w:val="28"/>
        </w:rPr>
        <w:t>Cơ sở dữ liệu quan hệ</w:t>
      </w:r>
      <w:bookmarkEnd w:id="11"/>
      <w:bookmarkEnd w:id="13"/>
    </w:p>
    <w:p w:rsidR="0001472C" w:rsidRPr="00F46BAE" w:rsidRDefault="0001472C" w:rsidP="00FE6E04">
      <w:pPr>
        <w:pStyle w:val="Noidung-Doan"/>
        <w:spacing w:before="0" w:after="0" w:line="360" w:lineRule="auto"/>
        <w:ind w:left="1440" w:firstLine="0"/>
        <w:textAlignment w:val="baseline"/>
        <w:rPr>
          <w:b/>
          <w:color w:val="000000" w:themeColor="text1"/>
          <w:sz w:val="28"/>
          <w:szCs w:val="28"/>
        </w:rPr>
      </w:pPr>
      <w:r w:rsidRPr="00F46BAE">
        <w:rPr>
          <w:b/>
          <w:color w:val="000000" w:themeColor="text1"/>
          <w:sz w:val="28"/>
          <w:szCs w:val="28"/>
        </w:rPr>
        <w:t xml:space="preserve">                         Bảng Công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446"/>
        <w:gridCol w:w="2186"/>
        <w:gridCol w:w="2053"/>
      </w:tblGrid>
      <w:tr w:rsidR="0001472C" w:rsidRPr="00F46BAE" w:rsidTr="00C625F6">
        <w:tc>
          <w:tcPr>
            <w:tcW w:w="1401" w:type="pct"/>
            <w:shd w:val="clear" w:color="auto" w:fill="auto"/>
          </w:tcPr>
          <w:p w:rsidR="0001472C" w:rsidRPr="00F46BAE" w:rsidRDefault="0001472C" w:rsidP="00FE6E04">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Tên trường</w:t>
            </w:r>
          </w:p>
        </w:tc>
        <w:tc>
          <w:tcPr>
            <w:tcW w:w="1317" w:type="pct"/>
            <w:shd w:val="clear" w:color="auto" w:fill="auto"/>
          </w:tcPr>
          <w:p w:rsidR="0001472C" w:rsidRPr="00F46BAE" w:rsidRDefault="0001472C" w:rsidP="00FE6E04">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Kiểu dữ liệu</w:t>
            </w:r>
          </w:p>
        </w:tc>
        <w:tc>
          <w:tcPr>
            <w:tcW w:w="1177" w:type="pct"/>
            <w:shd w:val="clear" w:color="auto" w:fill="auto"/>
          </w:tcPr>
          <w:p w:rsidR="0001472C" w:rsidRPr="00F46BAE" w:rsidRDefault="0001472C" w:rsidP="00FE6E04">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Ghi chú</w:t>
            </w:r>
          </w:p>
        </w:tc>
        <w:tc>
          <w:tcPr>
            <w:tcW w:w="1105" w:type="pct"/>
            <w:shd w:val="clear" w:color="auto" w:fill="auto"/>
          </w:tcPr>
          <w:p w:rsidR="0001472C" w:rsidRPr="00F46BAE" w:rsidRDefault="0001472C" w:rsidP="00FE6E04">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Mô tả</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Pr>
                <w:color w:val="000000" w:themeColor="text1"/>
                <w:sz w:val="28"/>
                <w:szCs w:val="28"/>
              </w:rPr>
              <w:t>maloaicong</w:t>
            </w:r>
          </w:p>
        </w:tc>
        <w:tc>
          <w:tcPr>
            <w:tcW w:w="1317" w:type="pct"/>
            <w:shd w:val="clear" w:color="auto" w:fill="auto"/>
          </w:tcPr>
          <w:p w:rsidR="00161C93" w:rsidRPr="00F46BAE" w:rsidRDefault="00161C93" w:rsidP="00161C93">
            <w:pPr>
              <w:pStyle w:val="Noidung-Doan"/>
              <w:tabs>
                <w:tab w:val="center" w:pos="1115"/>
              </w:tabs>
              <w:spacing w:before="0" w:after="0" w:line="360" w:lineRule="auto"/>
              <w:ind w:firstLine="0"/>
              <w:textAlignment w:val="baseline"/>
              <w:rPr>
                <w:color w:val="000000" w:themeColor="text1"/>
                <w:sz w:val="28"/>
                <w:szCs w:val="28"/>
              </w:rPr>
            </w:pPr>
            <w:r w:rsidRPr="00161C93">
              <w:rPr>
                <w:color w:val="000000" w:themeColor="text1"/>
                <w:sz w:val="28"/>
                <w:szCs w:val="28"/>
              </w:rPr>
              <w:t>nvarchar(10)</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Pr>
                <w:color w:val="000000" w:themeColor="text1"/>
                <w:sz w:val="28"/>
                <w:szCs w:val="28"/>
              </w:rPr>
              <w:t>Mã bảng công</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M</w:t>
            </w:r>
            <w:r>
              <w:rPr>
                <w:color w:val="000000" w:themeColor="text1"/>
                <w:sz w:val="28"/>
                <w:szCs w:val="28"/>
              </w:rPr>
              <w:t>aNV</w:t>
            </w:r>
          </w:p>
        </w:tc>
        <w:tc>
          <w:tcPr>
            <w:tcW w:w="1317" w:type="pct"/>
            <w:shd w:val="clear" w:color="auto" w:fill="auto"/>
          </w:tcPr>
          <w:p w:rsidR="00161C93" w:rsidRPr="00F46BAE" w:rsidRDefault="00161C93" w:rsidP="00161C93">
            <w:pPr>
              <w:pStyle w:val="Noidung-Doan"/>
              <w:tabs>
                <w:tab w:val="center" w:pos="1115"/>
              </w:tabs>
              <w:spacing w:before="0" w:after="0" w:line="360" w:lineRule="auto"/>
              <w:ind w:firstLine="0"/>
              <w:textAlignment w:val="baseline"/>
              <w:rPr>
                <w:color w:val="000000" w:themeColor="text1"/>
                <w:sz w:val="28"/>
                <w:szCs w:val="28"/>
              </w:rPr>
            </w:pPr>
            <w:r w:rsidRPr="00161C93">
              <w:rPr>
                <w:color w:val="000000" w:themeColor="text1"/>
                <w:sz w:val="28"/>
                <w:szCs w:val="28"/>
              </w:rPr>
              <w:t>nvarchar(10)</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Khóa ngoại</w:t>
            </w: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 xml:space="preserve">Mã </w:t>
            </w:r>
            <w:r>
              <w:rPr>
                <w:color w:val="000000" w:themeColor="text1"/>
                <w:sz w:val="28"/>
                <w:szCs w:val="28"/>
              </w:rPr>
              <w:t>nhân viên</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Ngay</w:t>
            </w:r>
          </w:p>
        </w:tc>
        <w:tc>
          <w:tcPr>
            <w:tcW w:w="131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161C93">
              <w:rPr>
                <w:color w:val="000000" w:themeColor="text1"/>
                <w:sz w:val="28"/>
                <w:szCs w:val="28"/>
              </w:rPr>
              <w:t>smallint</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Ngày</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Thang</w:t>
            </w:r>
          </w:p>
        </w:tc>
        <w:tc>
          <w:tcPr>
            <w:tcW w:w="131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161C93">
              <w:rPr>
                <w:color w:val="000000" w:themeColor="text1"/>
                <w:sz w:val="28"/>
                <w:szCs w:val="28"/>
              </w:rPr>
              <w:t>smallint</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Tháng</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Nam</w:t>
            </w:r>
          </w:p>
        </w:tc>
        <w:tc>
          <w:tcPr>
            <w:tcW w:w="131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Int</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Năm</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lastRenderedPageBreak/>
              <w:t>giovao</w:t>
            </w:r>
          </w:p>
        </w:tc>
        <w:tc>
          <w:tcPr>
            <w:tcW w:w="131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161C93">
              <w:rPr>
                <w:color w:val="000000" w:themeColor="text1"/>
                <w:sz w:val="28"/>
                <w:szCs w:val="28"/>
              </w:rPr>
              <w:t>smallint</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Giờ vào</w:t>
            </w:r>
          </w:p>
        </w:tc>
      </w:tr>
      <w:tr w:rsidR="00161C93" w:rsidRPr="00F46BAE" w:rsidTr="00C625F6">
        <w:tc>
          <w:tcPr>
            <w:tcW w:w="1401"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Giora</w:t>
            </w:r>
          </w:p>
        </w:tc>
        <w:tc>
          <w:tcPr>
            <w:tcW w:w="131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161C93">
              <w:rPr>
                <w:color w:val="000000" w:themeColor="text1"/>
                <w:sz w:val="28"/>
                <w:szCs w:val="28"/>
              </w:rPr>
              <w:t>smallint</w:t>
            </w:r>
          </w:p>
        </w:tc>
        <w:tc>
          <w:tcPr>
            <w:tcW w:w="1177"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161C93" w:rsidRPr="00F46BAE" w:rsidRDefault="00161C93" w:rsidP="00161C93">
            <w:pPr>
              <w:pStyle w:val="Noidung-Doan"/>
              <w:spacing w:before="0" w:after="0" w:line="360" w:lineRule="auto"/>
              <w:ind w:firstLine="0"/>
              <w:textAlignment w:val="baseline"/>
              <w:rPr>
                <w:color w:val="000000" w:themeColor="text1"/>
                <w:sz w:val="28"/>
                <w:szCs w:val="28"/>
              </w:rPr>
            </w:pPr>
            <w:r w:rsidRPr="00F46BAE">
              <w:rPr>
                <w:color w:val="000000" w:themeColor="text1"/>
                <w:sz w:val="28"/>
                <w:szCs w:val="28"/>
              </w:rPr>
              <w:t>Giờ ra</w:t>
            </w:r>
          </w:p>
        </w:tc>
      </w:tr>
    </w:tbl>
    <w:p w:rsidR="00E7535D" w:rsidRDefault="0001472C" w:rsidP="00FE6E04">
      <w:pPr>
        <w:pStyle w:val="Noidung-Doan"/>
        <w:spacing w:before="0" w:after="0" w:line="360" w:lineRule="auto"/>
        <w:ind w:left="1440" w:firstLine="0"/>
        <w:textAlignment w:val="baseline"/>
        <w:rPr>
          <w:b/>
          <w:color w:val="000000" w:themeColor="text1"/>
          <w:sz w:val="28"/>
          <w:szCs w:val="28"/>
        </w:rPr>
      </w:pPr>
      <w:r w:rsidRPr="00F46BAE">
        <w:rPr>
          <w:b/>
          <w:color w:val="000000" w:themeColor="text1"/>
          <w:sz w:val="28"/>
          <w:szCs w:val="28"/>
        </w:rPr>
        <w:t xml:space="preserve">                                      </w:t>
      </w:r>
    </w:p>
    <w:p w:rsidR="00E7535D" w:rsidRDefault="00E7535D" w:rsidP="00FE6E04">
      <w:pPr>
        <w:pStyle w:val="Noidung-Doan"/>
        <w:spacing w:before="0" w:after="0" w:line="360" w:lineRule="auto"/>
        <w:ind w:left="1440" w:firstLine="0"/>
        <w:textAlignment w:val="baseline"/>
        <w:rPr>
          <w:b/>
          <w:color w:val="000000" w:themeColor="text1"/>
          <w:sz w:val="28"/>
          <w:szCs w:val="28"/>
        </w:rPr>
      </w:pPr>
    </w:p>
    <w:p w:rsidR="00E7535D" w:rsidRDefault="00E7535D" w:rsidP="00FE6E04">
      <w:pPr>
        <w:pStyle w:val="Noidung-Doan"/>
        <w:spacing w:before="0" w:after="0" w:line="360" w:lineRule="auto"/>
        <w:ind w:left="1440" w:firstLine="0"/>
        <w:textAlignment w:val="baseline"/>
        <w:rPr>
          <w:b/>
          <w:color w:val="000000" w:themeColor="text1"/>
          <w:sz w:val="28"/>
          <w:szCs w:val="28"/>
        </w:rPr>
      </w:pPr>
    </w:p>
    <w:p w:rsidR="00E7535D" w:rsidRDefault="00E7535D" w:rsidP="00FE6E04">
      <w:pPr>
        <w:pStyle w:val="Noidung-Doan"/>
        <w:spacing w:before="0" w:after="0" w:line="360" w:lineRule="auto"/>
        <w:ind w:left="1440" w:firstLine="0"/>
        <w:textAlignment w:val="baseline"/>
        <w:rPr>
          <w:b/>
          <w:color w:val="000000" w:themeColor="text1"/>
          <w:sz w:val="28"/>
          <w:szCs w:val="28"/>
        </w:rPr>
      </w:pPr>
    </w:p>
    <w:p w:rsidR="0001472C" w:rsidRPr="00F46BAE" w:rsidRDefault="0001472C" w:rsidP="00E7535D">
      <w:pPr>
        <w:pStyle w:val="Noidung-Doan"/>
        <w:spacing w:before="0" w:after="0" w:line="360" w:lineRule="auto"/>
        <w:ind w:firstLine="0"/>
        <w:jc w:val="center"/>
        <w:textAlignment w:val="baseline"/>
        <w:rPr>
          <w:b/>
          <w:color w:val="000000" w:themeColor="text1"/>
          <w:sz w:val="28"/>
          <w:szCs w:val="28"/>
        </w:rPr>
      </w:pPr>
      <w:r w:rsidRPr="00F46BAE">
        <w:rPr>
          <w:b/>
          <w:color w:val="000000" w:themeColor="text1"/>
          <w:sz w:val="28"/>
          <w:szCs w:val="28"/>
        </w:rPr>
        <w:t>Bộ phận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452"/>
        <w:gridCol w:w="2235"/>
        <w:gridCol w:w="2222"/>
      </w:tblGrid>
      <w:tr w:rsidR="0001472C" w:rsidRPr="00F46BAE" w:rsidTr="00C625F6">
        <w:tc>
          <w:tcPr>
            <w:tcW w:w="1281"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Tên trường</w:t>
            </w:r>
          </w:p>
        </w:tc>
        <w:tc>
          <w:tcPr>
            <w:tcW w:w="1320"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Kiểu dữ liệu</w:t>
            </w:r>
          </w:p>
        </w:tc>
        <w:tc>
          <w:tcPr>
            <w:tcW w:w="1203"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Ghi chú</w:t>
            </w:r>
          </w:p>
        </w:tc>
        <w:tc>
          <w:tcPr>
            <w:tcW w:w="1196"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Mô tả</w:t>
            </w:r>
          </w:p>
        </w:tc>
      </w:tr>
      <w:tr w:rsidR="0001472C" w:rsidRPr="00F46BAE" w:rsidTr="00C625F6">
        <w:tc>
          <w:tcPr>
            <w:tcW w:w="1281" w:type="pct"/>
            <w:shd w:val="clear" w:color="auto" w:fill="auto"/>
          </w:tcPr>
          <w:p w:rsidR="0001472C" w:rsidRPr="00161C93" w:rsidRDefault="00E952D8" w:rsidP="00FE6E04">
            <w:pPr>
              <w:pStyle w:val="Noidung-Doan"/>
              <w:tabs>
                <w:tab w:val="left" w:pos="990"/>
                <w:tab w:val="left" w:pos="1620"/>
              </w:tabs>
              <w:spacing w:before="0" w:after="0" w:line="360" w:lineRule="auto"/>
              <w:ind w:firstLine="0"/>
              <w:textAlignment w:val="baseline"/>
              <w:rPr>
                <w:color w:val="000000" w:themeColor="text1"/>
                <w:sz w:val="28"/>
                <w:szCs w:val="28"/>
                <w:lang w:val="vi-VN"/>
              </w:rPr>
            </w:pPr>
            <w:r>
              <w:rPr>
                <w:color w:val="000000" w:themeColor="text1"/>
                <w:sz w:val="28"/>
                <w:szCs w:val="28"/>
              </w:rPr>
              <w:t>MaB</w:t>
            </w:r>
            <w:r w:rsidR="00161C93">
              <w:rPr>
                <w:color w:val="000000" w:themeColor="text1"/>
                <w:sz w:val="28"/>
                <w:szCs w:val="28"/>
                <w:lang w:val="vi-VN"/>
              </w:rPr>
              <w:t>o</w:t>
            </w:r>
            <w:r>
              <w:rPr>
                <w:color w:val="000000" w:themeColor="text1"/>
                <w:sz w:val="28"/>
                <w:szCs w:val="28"/>
              </w:rPr>
              <w:t>P</w:t>
            </w:r>
            <w:r w:rsidR="00161C93">
              <w:rPr>
                <w:color w:val="000000" w:themeColor="text1"/>
                <w:sz w:val="28"/>
                <w:szCs w:val="28"/>
                <w:lang w:val="vi-VN"/>
              </w:rPr>
              <w:t>han</w:t>
            </w:r>
          </w:p>
        </w:tc>
        <w:tc>
          <w:tcPr>
            <w:tcW w:w="1320" w:type="pct"/>
            <w:shd w:val="clear" w:color="auto" w:fill="auto"/>
          </w:tcPr>
          <w:p w:rsidR="0001472C" w:rsidRPr="00F46BAE" w:rsidRDefault="00161C93" w:rsidP="00161C93">
            <w:pPr>
              <w:pStyle w:val="Noidung-Doan"/>
              <w:tabs>
                <w:tab w:val="center" w:pos="1118"/>
              </w:tabs>
              <w:spacing w:before="0" w:after="0" w:line="360" w:lineRule="auto"/>
              <w:ind w:firstLine="0"/>
              <w:textAlignment w:val="baseline"/>
              <w:rPr>
                <w:color w:val="000000" w:themeColor="text1"/>
                <w:sz w:val="28"/>
                <w:szCs w:val="28"/>
              </w:rPr>
            </w:pPr>
            <w:r>
              <w:rPr>
                <w:color w:val="000000" w:themeColor="text1"/>
                <w:sz w:val="28"/>
                <w:szCs w:val="28"/>
              </w:rPr>
              <w:t>nvarchar(50</w:t>
            </w:r>
            <w:r w:rsidRPr="00F46BAE">
              <w:rPr>
                <w:color w:val="000000" w:themeColor="text1"/>
                <w:sz w:val="28"/>
                <w:szCs w:val="28"/>
              </w:rPr>
              <w:t>)</w:t>
            </w:r>
            <w:r>
              <w:rPr>
                <w:color w:val="000000" w:themeColor="text1"/>
                <w:sz w:val="28"/>
                <w:szCs w:val="28"/>
              </w:rPr>
              <w:tab/>
            </w:r>
          </w:p>
        </w:tc>
        <w:tc>
          <w:tcPr>
            <w:tcW w:w="1203"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Khóa chính</w:t>
            </w:r>
          </w:p>
        </w:tc>
        <w:tc>
          <w:tcPr>
            <w:tcW w:w="1196"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Mã bộ phận</w:t>
            </w:r>
          </w:p>
        </w:tc>
      </w:tr>
      <w:tr w:rsidR="0001472C" w:rsidRPr="00F46BAE" w:rsidTr="00C625F6">
        <w:tc>
          <w:tcPr>
            <w:tcW w:w="1281" w:type="pct"/>
            <w:shd w:val="clear" w:color="auto" w:fill="auto"/>
          </w:tcPr>
          <w:p w:rsidR="0001472C" w:rsidRPr="00161C93" w:rsidRDefault="0001472C" w:rsidP="00E952D8">
            <w:pPr>
              <w:pStyle w:val="Noidung-Doan"/>
              <w:tabs>
                <w:tab w:val="left" w:pos="990"/>
                <w:tab w:val="left" w:pos="1620"/>
              </w:tabs>
              <w:spacing w:before="0" w:after="0" w:line="360" w:lineRule="auto"/>
              <w:ind w:firstLine="0"/>
              <w:textAlignment w:val="baseline"/>
              <w:rPr>
                <w:color w:val="000000" w:themeColor="text1"/>
                <w:sz w:val="28"/>
                <w:szCs w:val="28"/>
                <w:lang w:val="vi-VN"/>
              </w:rPr>
            </w:pPr>
            <w:r w:rsidRPr="00F46BAE">
              <w:rPr>
                <w:color w:val="000000" w:themeColor="text1"/>
                <w:sz w:val="28"/>
                <w:szCs w:val="28"/>
              </w:rPr>
              <w:t>Ten</w:t>
            </w:r>
            <w:r w:rsidR="00E952D8">
              <w:rPr>
                <w:color w:val="000000" w:themeColor="text1"/>
                <w:sz w:val="28"/>
                <w:szCs w:val="28"/>
              </w:rPr>
              <w:t>B</w:t>
            </w:r>
            <w:r w:rsidR="00161C93">
              <w:rPr>
                <w:color w:val="000000" w:themeColor="text1"/>
                <w:sz w:val="28"/>
                <w:szCs w:val="28"/>
                <w:lang w:val="vi-VN"/>
              </w:rPr>
              <w:t>o</w:t>
            </w:r>
            <w:r w:rsidR="00E952D8">
              <w:rPr>
                <w:color w:val="000000" w:themeColor="text1"/>
                <w:sz w:val="28"/>
                <w:szCs w:val="28"/>
              </w:rPr>
              <w:t>P</w:t>
            </w:r>
            <w:r w:rsidR="00161C93">
              <w:rPr>
                <w:color w:val="000000" w:themeColor="text1"/>
                <w:sz w:val="28"/>
                <w:szCs w:val="28"/>
                <w:lang w:val="vi-VN"/>
              </w:rPr>
              <w:t>han</w:t>
            </w:r>
          </w:p>
        </w:tc>
        <w:tc>
          <w:tcPr>
            <w:tcW w:w="1320" w:type="pct"/>
            <w:shd w:val="clear" w:color="auto" w:fill="auto"/>
          </w:tcPr>
          <w:p w:rsidR="0001472C" w:rsidRPr="00F46BAE" w:rsidRDefault="007D53E8" w:rsidP="00FE6E04">
            <w:pPr>
              <w:pStyle w:val="Noidung-Doan"/>
              <w:tabs>
                <w:tab w:val="left" w:pos="990"/>
                <w:tab w:val="left" w:pos="1620"/>
              </w:tabs>
              <w:spacing w:before="0" w:after="0" w:line="360" w:lineRule="auto"/>
              <w:ind w:firstLine="0"/>
              <w:textAlignment w:val="baseline"/>
              <w:rPr>
                <w:color w:val="000000" w:themeColor="text1"/>
                <w:sz w:val="28"/>
                <w:szCs w:val="28"/>
              </w:rPr>
            </w:pPr>
            <w:r>
              <w:rPr>
                <w:color w:val="000000" w:themeColor="text1"/>
                <w:sz w:val="28"/>
                <w:szCs w:val="28"/>
              </w:rPr>
              <w:t>nvarchar(50</w:t>
            </w:r>
            <w:r w:rsidR="0001472C" w:rsidRPr="00F46BAE">
              <w:rPr>
                <w:color w:val="000000" w:themeColor="text1"/>
                <w:sz w:val="28"/>
                <w:szCs w:val="28"/>
              </w:rPr>
              <w:t>)</w:t>
            </w:r>
          </w:p>
        </w:tc>
        <w:tc>
          <w:tcPr>
            <w:tcW w:w="1203"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p>
        </w:tc>
        <w:tc>
          <w:tcPr>
            <w:tcW w:w="1196" w:type="pct"/>
            <w:shd w:val="clear" w:color="auto" w:fill="auto"/>
          </w:tcPr>
          <w:p w:rsidR="0001472C" w:rsidRPr="00F46BAE" w:rsidRDefault="0001472C" w:rsidP="00FE6E04">
            <w:pPr>
              <w:pStyle w:val="Noidung-Doan"/>
              <w:tabs>
                <w:tab w:val="left" w:pos="990"/>
                <w:tab w:val="left" w:pos="1620"/>
              </w:tabs>
              <w:spacing w:before="0" w:after="0" w:line="360" w:lineRule="auto"/>
              <w:ind w:firstLine="0"/>
              <w:textAlignment w:val="baseline"/>
              <w:rPr>
                <w:color w:val="000000" w:themeColor="text1"/>
                <w:sz w:val="28"/>
                <w:szCs w:val="28"/>
              </w:rPr>
            </w:pPr>
            <w:r w:rsidRPr="00F46BAE">
              <w:rPr>
                <w:color w:val="000000" w:themeColor="text1"/>
                <w:sz w:val="28"/>
                <w:szCs w:val="28"/>
              </w:rPr>
              <w:t>Tên bộ phận</w:t>
            </w:r>
          </w:p>
        </w:tc>
      </w:tr>
    </w:tbl>
    <w:p w:rsidR="0001472C" w:rsidRPr="00C625F6" w:rsidRDefault="0001472C" w:rsidP="00C625F6">
      <w:pPr>
        <w:pStyle w:val="Noidung-Doan"/>
        <w:spacing w:before="0" w:after="0" w:line="336" w:lineRule="auto"/>
        <w:ind w:left="1440" w:firstLine="0"/>
        <w:textAlignment w:val="baseline"/>
        <w:rPr>
          <w:b/>
          <w:color w:val="000000" w:themeColor="text1"/>
          <w:sz w:val="28"/>
          <w:szCs w:val="28"/>
        </w:rPr>
      </w:pPr>
      <w:r w:rsidRPr="00F46BAE">
        <w:rPr>
          <w:b/>
          <w:color w:val="000000" w:themeColor="text1"/>
          <w:sz w:val="28"/>
          <w:szCs w:val="28"/>
        </w:rPr>
        <w:t xml:space="preserve">               </w:t>
      </w:r>
      <w:r w:rsidR="00C625F6">
        <w:rPr>
          <w:b/>
          <w:color w:val="000000" w:themeColor="text1"/>
          <w:sz w:val="28"/>
          <w:szCs w:val="28"/>
        </w:rPr>
        <w:t xml:space="preserve">                 </w:t>
      </w:r>
    </w:p>
    <w:p w:rsidR="0001472C" w:rsidRPr="00161C93" w:rsidRDefault="0001472C" w:rsidP="007D53E8">
      <w:pPr>
        <w:pStyle w:val="Noidung-Doan"/>
        <w:tabs>
          <w:tab w:val="left" w:pos="360"/>
        </w:tabs>
        <w:spacing w:before="0" w:after="0" w:line="336" w:lineRule="auto"/>
        <w:ind w:left="1080" w:firstLine="0"/>
        <w:rPr>
          <w:b/>
          <w:color w:val="000000" w:themeColor="text1"/>
          <w:sz w:val="28"/>
          <w:szCs w:val="28"/>
          <w:lang w:val="vi-VN"/>
        </w:rPr>
      </w:pPr>
      <w:r w:rsidRPr="00F46BAE">
        <w:rPr>
          <w:b/>
          <w:color w:val="000000" w:themeColor="text1"/>
          <w:sz w:val="28"/>
          <w:szCs w:val="28"/>
        </w:rPr>
        <w:t xml:space="preserve">   </w:t>
      </w:r>
      <w:r w:rsidR="007D53E8">
        <w:rPr>
          <w:b/>
          <w:color w:val="000000" w:themeColor="text1"/>
          <w:sz w:val="28"/>
          <w:szCs w:val="28"/>
        </w:rPr>
        <w:t xml:space="preserve">                          </w:t>
      </w:r>
      <w:r w:rsidRPr="00F46BAE">
        <w:rPr>
          <w:b/>
          <w:color w:val="000000" w:themeColor="text1"/>
          <w:sz w:val="28"/>
          <w:szCs w:val="28"/>
        </w:rPr>
        <w:t xml:space="preserve"> Bảng </w:t>
      </w:r>
      <w:r w:rsidR="00161C93">
        <w:rPr>
          <w:b/>
          <w:color w:val="000000" w:themeColor="text1"/>
          <w:sz w:val="28"/>
          <w:szCs w:val="28"/>
          <w:lang w:val="vi-VN"/>
        </w:rPr>
        <w:t>ChiTietPhuCap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4"/>
        <w:gridCol w:w="2482"/>
        <w:gridCol w:w="2259"/>
        <w:gridCol w:w="2233"/>
      </w:tblGrid>
      <w:tr w:rsidR="0001472C" w:rsidRPr="00F46BAE" w:rsidTr="00C625F6">
        <w:tc>
          <w:tcPr>
            <w:tcW w:w="124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33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1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0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46" w:type="pct"/>
            <w:shd w:val="clear" w:color="auto" w:fill="auto"/>
          </w:tcPr>
          <w:p w:rsidR="0001472C" w:rsidRPr="00161C93" w:rsidRDefault="00161C9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maloaipc</w:t>
            </w:r>
          </w:p>
        </w:tc>
        <w:tc>
          <w:tcPr>
            <w:tcW w:w="1336" w:type="pct"/>
            <w:shd w:val="clear" w:color="auto" w:fill="auto"/>
          </w:tcPr>
          <w:p w:rsidR="0001472C" w:rsidRPr="00161C93" w:rsidRDefault="00161C9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rPr>
              <w:t>Nvarchar(</w:t>
            </w:r>
            <w:r>
              <w:rPr>
                <w:color w:val="000000" w:themeColor="text1"/>
                <w:sz w:val="28"/>
                <w:szCs w:val="28"/>
                <w:lang w:val="vi-VN"/>
              </w:rPr>
              <w:t>50)</w:t>
            </w:r>
          </w:p>
        </w:tc>
        <w:tc>
          <w:tcPr>
            <w:tcW w:w="121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02" w:type="pct"/>
            <w:shd w:val="clear" w:color="auto" w:fill="auto"/>
          </w:tcPr>
          <w:p w:rsidR="0001472C" w:rsidRPr="00F46BAE" w:rsidRDefault="0001472C" w:rsidP="007D53E8">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 xml:space="preserve">mã </w:t>
            </w:r>
            <w:r w:rsidR="007D53E8">
              <w:rPr>
                <w:color w:val="000000" w:themeColor="text1"/>
                <w:sz w:val="28"/>
                <w:szCs w:val="28"/>
              </w:rPr>
              <w:t>nv phụ cấp</w:t>
            </w:r>
          </w:p>
        </w:tc>
      </w:tr>
      <w:tr w:rsidR="0001472C" w:rsidRPr="00F46BAE" w:rsidTr="00C625F6">
        <w:tc>
          <w:tcPr>
            <w:tcW w:w="124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MaNV</w:t>
            </w:r>
          </w:p>
        </w:tc>
        <w:tc>
          <w:tcPr>
            <w:tcW w:w="1336" w:type="pct"/>
            <w:shd w:val="clear" w:color="auto" w:fill="auto"/>
          </w:tcPr>
          <w:p w:rsidR="0001472C" w:rsidRPr="00F46BAE" w:rsidRDefault="00161C93" w:rsidP="00161C93">
            <w:pPr>
              <w:pStyle w:val="Noidung-Doan"/>
              <w:tabs>
                <w:tab w:val="left" w:pos="360"/>
                <w:tab w:val="center" w:pos="1133"/>
              </w:tabs>
              <w:spacing w:before="0" w:after="0" w:line="336" w:lineRule="auto"/>
              <w:ind w:firstLine="0"/>
              <w:rPr>
                <w:color w:val="000000" w:themeColor="text1"/>
                <w:sz w:val="28"/>
                <w:szCs w:val="28"/>
              </w:rPr>
            </w:pPr>
            <w:r>
              <w:rPr>
                <w:color w:val="000000" w:themeColor="text1"/>
                <w:sz w:val="28"/>
                <w:szCs w:val="28"/>
              </w:rPr>
              <w:t>Nvarchar(</w:t>
            </w:r>
            <w:r>
              <w:rPr>
                <w:color w:val="000000" w:themeColor="text1"/>
                <w:sz w:val="28"/>
                <w:szCs w:val="28"/>
                <w:lang w:val="vi-VN"/>
              </w:rPr>
              <w:t>50)</w:t>
            </w:r>
          </w:p>
        </w:tc>
        <w:tc>
          <w:tcPr>
            <w:tcW w:w="121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ngoại</w:t>
            </w:r>
          </w:p>
        </w:tc>
        <w:tc>
          <w:tcPr>
            <w:tcW w:w="120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NV</w:t>
            </w:r>
          </w:p>
        </w:tc>
      </w:tr>
    </w:tbl>
    <w:p w:rsidR="0001472C" w:rsidRPr="00F46BAE" w:rsidRDefault="0001472C" w:rsidP="00C625F6">
      <w:pPr>
        <w:pStyle w:val="Noidung-Doan"/>
        <w:tabs>
          <w:tab w:val="left" w:pos="360"/>
        </w:tabs>
        <w:spacing w:before="0" w:after="0" w:line="336" w:lineRule="auto"/>
        <w:ind w:left="1080" w:firstLine="0"/>
        <w:jc w:val="center"/>
        <w:rPr>
          <w:b/>
          <w:color w:val="000000" w:themeColor="text1"/>
          <w:sz w:val="28"/>
          <w:szCs w:val="28"/>
        </w:rPr>
      </w:pPr>
      <w:r w:rsidRPr="00F46BAE">
        <w:rPr>
          <w:b/>
          <w:color w:val="000000" w:themeColor="text1"/>
          <w:sz w:val="28"/>
          <w:szCs w:val="28"/>
        </w:rPr>
        <w:t>Bảng Chức vụ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1"/>
        <w:gridCol w:w="2361"/>
        <w:gridCol w:w="2287"/>
        <w:gridCol w:w="2289"/>
      </w:tblGrid>
      <w:tr w:rsidR="0001472C" w:rsidRPr="00F46BAE" w:rsidTr="00C625F6">
        <w:tc>
          <w:tcPr>
            <w:tcW w:w="126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7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3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6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MaChucVu</w:t>
            </w:r>
          </w:p>
        </w:tc>
        <w:tc>
          <w:tcPr>
            <w:tcW w:w="1271"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sidRPr="007D53E8">
              <w:rPr>
                <w:color w:val="000000" w:themeColor="text1"/>
                <w:sz w:val="28"/>
                <w:szCs w:val="28"/>
              </w:rPr>
              <w:t>nvarchar(50)</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3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chức vụ</w:t>
            </w:r>
          </w:p>
        </w:tc>
      </w:tr>
      <w:tr w:rsidR="0001472C" w:rsidRPr="00F46BAE" w:rsidTr="00C625F6">
        <w:tc>
          <w:tcPr>
            <w:tcW w:w="1266"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TenChucVu</w:t>
            </w:r>
          </w:p>
        </w:tc>
        <w:tc>
          <w:tcPr>
            <w:tcW w:w="1271" w:type="pct"/>
            <w:shd w:val="clear" w:color="auto" w:fill="auto"/>
          </w:tcPr>
          <w:p w:rsidR="0001472C" w:rsidRPr="00F46BAE" w:rsidRDefault="007D53E8" w:rsidP="00C625F6">
            <w:pPr>
              <w:pStyle w:val="Noidung-Doan"/>
              <w:tabs>
                <w:tab w:val="left" w:pos="360"/>
              </w:tabs>
              <w:spacing w:before="0" w:after="0" w:line="336" w:lineRule="auto"/>
              <w:ind w:firstLine="0"/>
              <w:rPr>
                <w:color w:val="000000" w:themeColor="text1"/>
                <w:sz w:val="28"/>
                <w:szCs w:val="28"/>
              </w:rPr>
            </w:pPr>
            <w:r w:rsidRPr="007D53E8">
              <w:rPr>
                <w:color w:val="000000" w:themeColor="text1"/>
                <w:sz w:val="28"/>
                <w:szCs w:val="28"/>
              </w:rPr>
              <w:t>nvarchar(50)</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chức vụ</w:t>
            </w:r>
          </w:p>
        </w:tc>
      </w:tr>
    </w:tbl>
    <w:p w:rsidR="0001472C" w:rsidRPr="00F46BAE" w:rsidRDefault="0001472C" w:rsidP="00C625F6">
      <w:pPr>
        <w:pStyle w:val="Noidung-Doan"/>
        <w:tabs>
          <w:tab w:val="left" w:pos="360"/>
        </w:tabs>
        <w:spacing w:before="0" w:after="0" w:line="336" w:lineRule="auto"/>
        <w:ind w:left="1080" w:firstLine="0"/>
        <w:jc w:val="center"/>
        <w:rPr>
          <w:b/>
          <w:color w:val="000000" w:themeColor="text1"/>
          <w:sz w:val="28"/>
          <w:szCs w:val="28"/>
        </w:rPr>
      </w:pPr>
      <w:r w:rsidRPr="00F46BAE">
        <w:rPr>
          <w:b/>
          <w:color w:val="000000" w:themeColor="text1"/>
          <w:sz w:val="28"/>
          <w:szCs w:val="28"/>
        </w:rPr>
        <w:t>Danh mục bảo hiểm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355"/>
        <w:gridCol w:w="2274"/>
        <w:gridCol w:w="2279"/>
      </w:tblGrid>
      <w:tr w:rsidR="0001472C" w:rsidRPr="00F46BAE" w:rsidTr="00C625F6">
        <w:tc>
          <w:tcPr>
            <w:tcW w:w="128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6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2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81" w:type="pct"/>
            <w:shd w:val="clear" w:color="auto" w:fill="auto"/>
          </w:tcPr>
          <w:p w:rsidR="0001472C" w:rsidRPr="00161C93" w:rsidRDefault="00161C9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sobaohiem</w:t>
            </w:r>
          </w:p>
        </w:tc>
        <w:tc>
          <w:tcPr>
            <w:tcW w:w="1268"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nvarchar(2</w:t>
            </w:r>
            <w:r w:rsidR="007D53E8" w:rsidRPr="007D53E8">
              <w:rPr>
                <w:color w:val="000000" w:themeColor="text1"/>
                <w:sz w:val="28"/>
                <w:szCs w:val="28"/>
              </w:rPr>
              <w:t>0)</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2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Số bảo hiểm</w:t>
            </w:r>
          </w:p>
        </w:tc>
      </w:tr>
      <w:tr w:rsidR="0001472C" w:rsidRPr="00F46BAE" w:rsidTr="00C625F6">
        <w:tc>
          <w:tcPr>
            <w:tcW w:w="1281" w:type="pct"/>
            <w:shd w:val="clear" w:color="auto" w:fill="auto"/>
          </w:tcPr>
          <w:p w:rsidR="0001472C" w:rsidRPr="00F46BAE" w:rsidRDefault="007D53E8" w:rsidP="00C625F6">
            <w:pPr>
              <w:pStyle w:val="Noidung-Doan"/>
              <w:tabs>
                <w:tab w:val="left" w:pos="360"/>
              </w:tabs>
              <w:spacing w:before="0" w:after="0" w:line="336" w:lineRule="auto"/>
              <w:ind w:firstLine="0"/>
              <w:rPr>
                <w:color w:val="000000" w:themeColor="text1"/>
                <w:sz w:val="28"/>
                <w:szCs w:val="28"/>
              </w:rPr>
            </w:pPr>
            <w:r w:rsidRPr="007D53E8">
              <w:rPr>
                <w:color w:val="000000" w:themeColor="text1"/>
                <w:sz w:val="28"/>
                <w:szCs w:val="28"/>
              </w:rPr>
              <w:t>NgayCap</w:t>
            </w:r>
          </w:p>
        </w:tc>
        <w:tc>
          <w:tcPr>
            <w:tcW w:w="1268"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Date</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Ngày cấp</w:t>
            </w:r>
          </w:p>
        </w:tc>
      </w:tr>
      <w:tr w:rsidR="0001472C" w:rsidRPr="00F46BAE" w:rsidTr="00C625F6">
        <w:tc>
          <w:tcPr>
            <w:tcW w:w="128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NoiCap</w:t>
            </w:r>
          </w:p>
        </w:tc>
        <w:tc>
          <w:tcPr>
            <w:tcW w:w="1268"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nvarchar(7</w:t>
            </w:r>
            <w:r w:rsidR="0009309B" w:rsidRPr="0009309B">
              <w:rPr>
                <w:color w:val="000000" w:themeColor="text1"/>
                <w:sz w:val="28"/>
                <w:szCs w:val="28"/>
              </w:rPr>
              <w:t>0)</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Nơi cấp</w:t>
            </w:r>
          </w:p>
        </w:tc>
      </w:tr>
      <w:tr w:rsidR="0001472C" w:rsidRPr="00F46BAE" w:rsidTr="00C625F6">
        <w:tc>
          <w:tcPr>
            <w:tcW w:w="128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NoiKhamBenh</w:t>
            </w:r>
          </w:p>
        </w:tc>
        <w:tc>
          <w:tcPr>
            <w:tcW w:w="1268"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nvarchar(7</w:t>
            </w:r>
            <w:r w:rsidR="0009309B" w:rsidRPr="0009309B">
              <w:rPr>
                <w:color w:val="000000" w:themeColor="text1"/>
                <w:sz w:val="28"/>
                <w:szCs w:val="28"/>
              </w:rPr>
              <w:t>0)</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Nơi khám bệnh</w:t>
            </w:r>
          </w:p>
        </w:tc>
      </w:tr>
      <w:tr w:rsidR="0001472C" w:rsidRPr="00F46BAE" w:rsidTr="00C625F6">
        <w:tc>
          <w:tcPr>
            <w:tcW w:w="128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NgayNghiViec</w:t>
            </w:r>
          </w:p>
        </w:tc>
        <w:tc>
          <w:tcPr>
            <w:tcW w:w="1268" w:type="pct"/>
            <w:shd w:val="clear" w:color="auto" w:fill="auto"/>
          </w:tcPr>
          <w:p w:rsidR="0001472C" w:rsidRPr="00F46BAE" w:rsidRDefault="00161C9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Date</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Ngày nghỉ việc</w:t>
            </w:r>
          </w:p>
        </w:tc>
      </w:tr>
      <w:tr w:rsidR="0001472C" w:rsidRPr="00F46BAE" w:rsidTr="00C625F6">
        <w:tc>
          <w:tcPr>
            <w:tcW w:w="128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MaNV</w:t>
            </w:r>
          </w:p>
        </w:tc>
        <w:tc>
          <w:tcPr>
            <w:tcW w:w="1268" w:type="pct"/>
            <w:shd w:val="clear" w:color="auto" w:fill="auto"/>
          </w:tcPr>
          <w:p w:rsidR="0001472C" w:rsidRPr="00161C93" w:rsidRDefault="00161C9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rPr>
              <w:t>Nvarchar(</w:t>
            </w:r>
            <w:r>
              <w:rPr>
                <w:color w:val="000000" w:themeColor="text1"/>
                <w:sz w:val="28"/>
                <w:szCs w:val="28"/>
                <w:lang w:val="vi-VN"/>
              </w:rPr>
              <w:t>10)</w:t>
            </w:r>
          </w:p>
        </w:tc>
        <w:tc>
          <w:tcPr>
            <w:tcW w:w="1224" w:type="pct"/>
            <w:shd w:val="clear" w:color="auto" w:fill="auto"/>
          </w:tcPr>
          <w:p w:rsidR="0001472C" w:rsidRPr="00F46BAE" w:rsidRDefault="001E0408"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Khoá ngoại</w:t>
            </w:r>
          </w:p>
        </w:tc>
        <w:tc>
          <w:tcPr>
            <w:tcW w:w="1227"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Mã nhân viên</w:t>
            </w:r>
          </w:p>
        </w:tc>
      </w:tr>
    </w:tbl>
    <w:p w:rsidR="0001472C" w:rsidRPr="00F46BAE" w:rsidRDefault="0001472C" w:rsidP="00FE6E04">
      <w:pPr>
        <w:pStyle w:val="Noidung-Doan"/>
        <w:tabs>
          <w:tab w:val="left" w:pos="360"/>
        </w:tabs>
        <w:spacing w:before="0" w:after="0" w:line="360" w:lineRule="auto"/>
        <w:ind w:left="1080" w:firstLine="0"/>
        <w:rPr>
          <w:color w:val="000000" w:themeColor="text1"/>
          <w:sz w:val="28"/>
          <w:szCs w:val="28"/>
        </w:rPr>
      </w:pPr>
    </w:p>
    <w:p w:rsidR="00B26325" w:rsidRDefault="00B26325" w:rsidP="00C625F6">
      <w:pPr>
        <w:pStyle w:val="Noidung-Doan"/>
        <w:tabs>
          <w:tab w:val="left" w:pos="360"/>
        </w:tabs>
        <w:spacing w:before="0" w:after="0" w:line="336" w:lineRule="auto"/>
        <w:ind w:left="1080" w:firstLine="0"/>
        <w:jc w:val="center"/>
        <w:rPr>
          <w:b/>
          <w:color w:val="000000" w:themeColor="text1"/>
          <w:sz w:val="28"/>
          <w:szCs w:val="28"/>
        </w:rPr>
      </w:pPr>
    </w:p>
    <w:p w:rsidR="00B26325" w:rsidRDefault="00B26325" w:rsidP="00C625F6">
      <w:pPr>
        <w:pStyle w:val="Noidung-Doan"/>
        <w:tabs>
          <w:tab w:val="left" w:pos="360"/>
        </w:tabs>
        <w:spacing w:before="0" w:after="0" w:line="336" w:lineRule="auto"/>
        <w:ind w:left="1080" w:firstLine="0"/>
        <w:jc w:val="center"/>
        <w:rPr>
          <w:b/>
          <w:color w:val="000000" w:themeColor="text1"/>
          <w:sz w:val="28"/>
          <w:szCs w:val="28"/>
        </w:rPr>
      </w:pPr>
    </w:p>
    <w:p w:rsidR="00B26325" w:rsidRDefault="00B26325" w:rsidP="00C625F6">
      <w:pPr>
        <w:pStyle w:val="Noidung-Doan"/>
        <w:tabs>
          <w:tab w:val="left" w:pos="360"/>
        </w:tabs>
        <w:spacing w:before="0" w:after="0" w:line="336" w:lineRule="auto"/>
        <w:ind w:left="1080" w:firstLine="0"/>
        <w:jc w:val="center"/>
        <w:rPr>
          <w:b/>
          <w:color w:val="000000" w:themeColor="text1"/>
          <w:sz w:val="28"/>
          <w:szCs w:val="28"/>
        </w:rPr>
      </w:pPr>
    </w:p>
    <w:p w:rsidR="001E0408" w:rsidRDefault="001E0408" w:rsidP="00C625F6">
      <w:pPr>
        <w:pStyle w:val="Noidung-Doan"/>
        <w:tabs>
          <w:tab w:val="left" w:pos="360"/>
        </w:tabs>
        <w:spacing w:before="0" w:after="0" w:line="336" w:lineRule="auto"/>
        <w:ind w:left="1080" w:firstLine="0"/>
        <w:jc w:val="center"/>
        <w:rPr>
          <w:b/>
          <w:color w:val="000000" w:themeColor="text1"/>
          <w:sz w:val="28"/>
          <w:szCs w:val="28"/>
        </w:rPr>
      </w:pPr>
    </w:p>
    <w:p w:rsidR="001E0408" w:rsidRDefault="001E0408" w:rsidP="00C625F6">
      <w:pPr>
        <w:pStyle w:val="Noidung-Doan"/>
        <w:tabs>
          <w:tab w:val="left" w:pos="360"/>
        </w:tabs>
        <w:spacing w:before="0" w:after="0" w:line="336" w:lineRule="auto"/>
        <w:ind w:left="1080" w:firstLine="0"/>
        <w:jc w:val="center"/>
        <w:rPr>
          <w:b/>
          <w:color w:val="000000" w:themeColor="text1"/>
          <w:sz w:val="28"/>
          <w:szCs w:val="28"/>
        </w:rPr>
      </w:pPr>
    </w:p>
    <w:p w:rsidR="001E0408" w:rsidRDefault="001E0408" w:rsidP="00C625F6">
      <w:pPr>
        <w:pStyle w:val="Noidung-Doan"/>
        <w:tabs>
          <w:tab w:val="left" w:pos="360"/>
        </w:tabs>
        <w:spacing w:before="0" w:after="0" w:line="336" w:lineRule="auto"/>
        <w:ind w:left="1080" w:firstLine="0"/>
        <w:jc w:val="center"/>
        <w:rPr>
          <w:b/>
          <w:color w:val="000000" w:themeColor="text1"/>
          <w:sz w:val="28"/>
          <w:szCs w:val="28"/>
        </w:rPr>
      </w:pPr>
    </w:p>
    <w:p w:rsidR="001E0408" w:rsidRDefault="001E0408" w:rsidP="00C625F6">
      <w:pPr>
        <w:pStyle w:val="Noidung-Doan"/>
        <w:tabs>
          <w:tab w:val="left" w:pos="360"/>
        </w:tabs>
        <w:spacing w:before="0" w:after="0" w:line="336" w:lineRule="auto"/>
        <w:ind w:left="1080" w:firstLine="0"/>
        <w:jc w:val="center"/>
        <w:rPr>
          <w:b/>
          <w:color w:val="000000" w:themeColor="text1"/>
          <w:sz w:val="28"/>
          <w:szCs w:val="28"/>
        </w:rPr>
      </w:pPr>
    </w:p>
    <w:p w:rsidR="0001472C" w:rsidRPr="00F46BAE" w:rsidRDefault="0001472C" w:rsidP="00C625F6">
      <w:pPr>
        <w:pStyle w:val="Noidung-Doan"/>
        <w:tabs>
          <w:tab w:val="left" w:pos="360"/>
        </w:tabs>
        <w:spacing w:before="0" w:after="0" w:line="336" w:lineRule="auto"/>
        <w:ind w:left="1080" w:firstLine="0"/>
        <w:jc w:val="center"/>
        <w:rPr>
          <w:b/>
          <w:color w:val="000000" w:themeColor="text1"/>
          <w:sz w:val="28"/>
          <w:szCs w:val="28"/>
        </w:rPr>
      </w:pPr>
      <w:r w:rsidRPr="00F46BAE">
        <w:rPr>
          <w:b/>
          <w:color w:val="000000" w:themeColor="text1"/>
          <w:sz w:val="28"/>
          <w:szCs w:val="28"/>
        </w:rPr>
        <w:t>Danh mục loại công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376"/>
        <w:gridCol w:w="2298"/>
        <w:gridCol w:w="2289"/>
      </w:tblGrid>
      <w:tr w:rsidR="0001472C" w:rsidRPr="00F46BAE" w:rsidTr="00B83533">
        <w:tc>
          <w:tcPr>
            <w:tcW w:w="125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7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3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B83533">
        <w:tc>
          <w:tcPr>
            <w:tcW w:w="125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MaLoaiCong</w:t>
            </w:r>
          </w:p>
        </w:tc>
        <w:tc>
          <w:tcPr>
            <w:tcW w:w="1279" w:type="pct"/>
            <w:shd w:val="clear" w:color="auto" w:fill="auto"/>
          </w:tcPr>
          <w:p w:rsidR="0001472C"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3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Mã loại công</w:t>
            </w:r>
          </w:p>
        </w:tc>
      </w:tr>
      <w:tr w:rsidR="0001472C" w:rsidRPr="00F46BAE" w:rsidTr="00B83533">
        <w:tc>
          <w:tcPr>
            <w:tcW w:w="125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TenLoaiCong</w:t>
            </w:r>
          </w:p>
        </w:tc>
        <w:tc>
          <w:tcPr>
            <w:tcW w:w="1279"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nvarchar(50)</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Tên loại công</w:t>
            </w:r>
          </w:p>
        </w:tc>
      </w:tr>
      <w:tr w:rsidR="0001472C" w:rsidRPr="00F46BAE" w:rsidTr="00B83533">
        <w:tc>
          <w:tcPr>
            <w:tcW w:w="125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HeSo</w:t>
            </w:r>
          </w:p>
        </w:tc>
        <w:tc>
          <w:tcPr>
            <w:tcW w:w="1279" w:type="pct"/>
            <w:shd w:val="clear" w:color="auto" w:fill="auto"/>
          </w:tcPr>
          <w:p w:rsidR="0001472C"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float</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Hệ sô</w:t>
            </w:r>
          </w:p>
        </w:tc>
      </w:tr>
    </w:tbl>
    <w:p w:rsidR="009123C9" w:rsidRDefault="009123C9" w:rsidP="00C625F6">
      <w:pPr>
        <w:pStyle w:val="Noidung-Doan"/>
        <w:tabs>
          <w:tab w:val="left" w:pos="360"/>
        </w:tabs>
        <w:spacing w:before="0" w:after="0" w:line="336" w:lineRule="auto"/>
        <w:ind w:left="1080" w:firstLine="0"/>
        <w:jc w:val="center"/>
        <w:rPr>
          <w:b/>
          <w:color w:val="000000" w:themeColor="text1"/>
          <w:sz w:val="28"/>
          <w:szCs w:val="28"/>
        </w:rPr>
      </w:pPr>
    </w:p>
    <w:p w:rsidR="0001472C" w:rsidRPr="00F46BAE" w:rsidRDefault="0001472C" w:rsidP="00C625F6">
      <w:pPr>
        <w:pStyle w:val="Noidung-Doan"/>
        <w:tabs>
          <w:tab w:val="left" w:pos="360"/>
        </w:tabs>
        <w:spacing w:before="0" w:after="0" w:line="336" w:lineRule="auto"/>
        <w:ind w:left="1080" w:firstLine="0"/>
        <w:jc w:val="center"/>
        <w:rPr>
          <w:b/>
          <w:color w:val="000000" w:themeColor="text1"/>
          <w:sz w:val="28"/>
          <w:szCs w:val="28"/>
        </w:rPr>
      </w:pPr>
      <w:r w:rsidRPr="00F46BAE">
        <w:rPr>
          <w:b/>
          <w:color w:val="000000" w:themeColor="text1"/>
          <w:sz w:val="28"/>
          <w:szCs w:val="28"/>
        </w:rPr>
        <w:t>Danh mục phụ cấp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374"/>
        <w:gridCol w:w="2290"/>
        <w:gridCol w:w="2281"/>
      </w:tblGrid>
      <w:tr w:rsidR="0001472C" w:rsidRPr="00F46BAE" w:rsidTr="00C625F6">
        <w:tc>
          <w:tcPr>
            <w:tcW w:w="126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7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3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2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6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MaPhuCap</w:t>
            </w:r>
          </w:p>
        </w:tc>
        <w:tc>
          <w:tcPr>
            <w:tcW w:w="1278" w:type="pct"/>
            <w:shd w:val="clear" w:color="auto" w:fill="auto"/>
          </w:tcPr>
          <w:p w:rsidR="0001472C" w:rsidRPr="00F46BAE" w:rsidRDefault="00B83533" w:rsidP="00B83533">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nvarchar(1</w:t>
            </w:r>
            <w:r w:rsidRPr="0009309B">
              <w:rPr>
                <w:color w:val="000000" w:themeColor="text1"/>
                <w:sz w:val="28"/>
                <w:szCs w:val="28"/>
              </w:rPr>
              <w:t>0)</w:t>
            </w:r>
          </w:p>
        </w:tc>
        <w:tc>
          <w:tcPr>
            <w:tcW w:w="123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 xml:space="preserve"> Khóa chính</w:t>
            </w:r>
          </w:p>
        </w:tc>
        <w:tc>
          <w:tcPr>
            <w:tcW w:w="122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loại phụ cấp</w:t>
            </w:r>
          </w:p>
        </w:tc>
      </w:tr>
      <w:tr w:rsidR="0001472C" w:rsidRPr="00F46BAE" w:rsidTr="00C625F6">
        <w:tc>
          <w:tcPr>
            <w:tcW w:w="1261"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TenLoai</w:t>
            </w:r>
          </w:p>
        </w:tc>
        <w:tc>
          <w:tcPr>
            <w:tcW w:w="1278"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w:t>
            </w:r>
            <w:r>
              <w:rPr>
                <w:color w:val="000000" w:themeColor="text1"/>
                <w:sz w:val="28"/>
                <w:szCs w:val="28"/>
                <w:lang w:val="vi-VN"/>
              </w:rPr>
              <w:t>10</w:t>
            </w:r>
            <w:r w:rsidR="0009309B" w:rsidRPr="0009309B">
              <w:rPr>
                <w:color w:val="000000" w:themeColor="text1"/>
                <w:sz w:val="28"/>
                <w:szCs w:val="28"/>
              </w:rPr>
              <w:t>0)</w:t>
            </w:r>
          </w:p>
        </w:tc>
        <w:tc>
          <w:tcPr>
            <w:tcW w:w="123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Loại</w:t>
            </w:r>
          </w:p>
        </w:tc>
      </w:tr>
      <w:tr w:rsidR="0001472C" w:rsidRPr="00F46BAE" w:rsidTr="00C625F6">
        <w:tc>
          <w:tcPr>
            <w:tcW w:w="1261" w:type="pct"/>
            <w:shd w:val="clear" w:color="auto" w:fill="auto"/>
          </w:tcPr>
          <w:p w:rsidR="0001472C" w:rsidRPr="00F46BAE" w:rsidRDefault="0009309B" w:rsidP="00C625F6">
            <w:pPr>
              <w:pStyle w:val="Noidung-Doan"/>
              <w:tabs>
                <w:tab w:val="left" w:pos="360"/>
              </w:tabs>
              <w:spacing w:before="0" w:after="0" w:line="336" w:lineRule="auto"/>
              <w:ind w:firstLine="0"/>
              <w:rPr>
                <w:color w:val="000000" w:themeColor="text1"/>
                <w:sz w:val="28"/>
                <w:szCs w:val="28"/>
              </w:rPr>
            </w:pPr>
            <w:r w:rsidRPr="0009309B">
              <w:rPr>
                <w:color w:val="000000" w:themeColor="text1"/>
                <w:sz w:val="28"/>
                <w:szCs w:val="28"/>
              </w:rPr>
              <w:t>Tien</w:t>
            </w:r>
          </w:p>
        </w:tc>
        <w:tc>
          <w:tcPr>
            <w:tcW w:w="1278" w:type="pct"/>
            <w:shd w:val="clear" w:color="auto" w:fill="auto"/>
          </w:tcPr>
          <w:p w:rsidR="0001472C"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real</w:t>
            </w:r>
          </w:p>
        </w:tc>
        <w:tc>
          <w:tcPr>
            <w:tcW w:w="123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Tiền</w:t>
            </w:r>
          </w:p>
        </w:tc>
      </w:tr>
    </w:tbl>
    <w:p w:rsidR="0001472C" w:rsidRPr="00F46BAE" w:rsidRDefault="0001472C" w:rsidP="00C625F6">
      <w:pPr>
        <w:pStyle w:val="Noidung-Doan"/>
        <w:tabs>
          <w:tab w:val="left" w:pos="360"/>
        </w:tabs>
        <w:spacing w:before="0" w:after="0" w:line="336" w:lineRule="auto"/>
        <w:jc w:val="center"/>
        <w:rPr>
          <w:b/>
          <w:color w:val="000000" w:themeColor="text1"/>
          <w:sz w:val="28"/>
          <w:szCs w:val="28"/>
        </w:rPr>
      </w:pPr>
      <w:r w:rsidRPr="00F46BAE">
        <w:rPr>
          <w:b/>
          <w:color w:val="000000" w:themeColor="text1"/>
          <w:sz w:val="28"/>
          <w:szCs w:val="28"/>
        </w:rPr>
        <w:t>Bảng Khấu trừ</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2372"/>
        <w:gridCol w:w="2283"/>
        <w:gridCol w:w="2274"/>
      </w:tblGrid>
      <w:tr w:rsidR="0001472C" w:rsidRPr="00F46BAE" w:rsidTr="00C625F6">
        <w:tc>
          <w:tcPr>
            <w:tcW w:w="1270"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7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2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70"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MaKT</w:t>
            </w:r>
          </w:p>
        </w:tc>
        <w:tc>
          <w:tcPr>
            <w:tcW w:w="1277" w:type="pct"/>
            <w:shd w:val="clear" w:color="auto" w:fill="auto"/>
          </w:tcPr>
          <w:p w:rsidR="0001472C"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2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khấu trừ</w:t>
            </w:r>
          </w:p>
        </w:tc>
      </w:tr>
      <w:tr w:rsidR="0001472C" w:rsidRPr="00F46BAE" w:rsidTr="00C625F6">
        <w:tc>
          <w:tcPr>
            <w:tcW w:w="1270"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TenKT</w:t>
            </w:r>
          </w:p>
        </w:tc>
        <w:tc>
          <w:tcPr>
            <w:tcW w:w="1277"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nvarchar(10</w:t>
            </w:r>
            <w:r w:rsidR="00C1121E" w:rsidRPr="00C1121E">
              <w:rPr>
                <w:color w:val="000000" w:themeColor="text1"/>
                <w:sz w:val="28"/>
                <w:szCs w:val="28"/>
              </w:rPr>
              <w:t>0)</w:t>
            </w:r>
          </w:p>
        </w:tc>
        <w:tc>
          <w:tcPr>
            <w:tcW w:w="122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4"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khấu trừ</w:t>
            </w:r>
          </w:p>
        </w:tc>
      </w:tr>
      <w:tr w:rsidR="0001472C" w:rsidRPr="00F46BAE" w:rsidTr="00C625F6">
        <w:tc>
          <w:tcPr>
            <w:tcW w:w="1270"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Tien</w:t>
            </w:r>
          </w:p>
        </w:tc>
        <w:tc>
          <w:tcPr>
            <w:tcW w:w="1277"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Real</w:t>
            </w:r>
          </w:p>
        </w:tc>
        <w:tc>
          <w:tcPr>
            <w:tcW w:w="122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24"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Tiền</w:t>
            </w:r>
          </w:p>
        </w:tc>
      </w:tr>
    </w:tbl>
    <w:p w:rsidR="0001472C" w:rsidRPr="00F46BAE" w:rsidRDefault="0001472C" w:rsidP="00C625F6">
      <w:pPr>
        <w:pStyle w:val="Noidung-Doan"/>
        <w:tabs>
          <w:tab w:val="left" w:pos="360"/>
        </w:tabs>
        <w:spacing w:before="0" w:after="0" w:line="336" w:lineRule="auto"/>
        <w:ind w:left="1080" w:firstLine="0"/>
        <w:jc w:val="center"/>
        <w:rPr>
          <w:b/>
          <w:color w:val="000000" w:themeColor="text1"/>
          <w:sz w:val="28"/>
          <w:szCs w:val="28"/>
        </w:rPr>
      </w:pPr>
      <w:r w:rsidRPr="00F46BAE">
        <w:rPr>
          <w:b/>
          <w:color w:val="000000" w:themeColor="text1"/>
          <w:sz w:val="28"/>
          <w:szCs w:val="28"/>
        </w:rPr>
        <w:t>Bảng Loại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378"/>
        <w:gridCol w:w="2302"/>
        <w:gridCol w:w="2287"/>
      </w:tblGrid>
      <w:tr w:rsidR="0001472C" w:rsidRPr="00F46BAE" w:rsidTr="00C625F6">
        <w:tc>
          <w:tcPr>
            <w:tcW w:w="1250"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80"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3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50"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MaLoai</w:t>
            </w:r>
          </w:p>
        </w:tc>
        <w:tc>
          <w:tcPr>
            <w:tcW w:w="1280" w:type="pct"/>
            <w:shd w:val="clear" w:color="auto" w:fill="auto"/>
          </w:tcPr>
          <w:p w:rsidR="00B83533" w:rsidRPr="00B83533"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w:t>
            </w:r>
            <w:r>
              <w:rPr>
                <w:color w:val="000000" w:themeColor="text1"/>
                <w:sz w:val="28"/>
                <w:szCs w:val="28"/>
                <w:lang w:val="vi-VN"/>
              </w:rPr>
              <w:t>(10)</w:t>
            </w:r>
          </w:p>
        </w:tc>
        <w:tc>
          <w:tcPr>
            <w:tcW w:w="123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loại</w:t>
            </w:r>
          </w:p>
        </w:tc>
      </w:tr>
      <w:tr w:rsidR="0001472C" w:rsidRPr="00F46BAE" w:rsidTr="00C625F6">
        <w:tc>
          <w:tcPr>
            <w:tcW w:w="1250"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TenLoaiCa</w:t>
            </w:r>
          </w:p>
        </w:tc>
        <w:tc>
          <w:tcPr>
            <w:tcW w:w="1280"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nvarchar(10</w:t>
            </w:r>
            <w:r w:rsidR="00C1121E" w:rsidRPr="00C1121E">
              <w:rPr>
                <w:color w:val="000000" w:themeColor="text1"/>
                <w:sz w:val="28"/>
                <w:szCs w:val="28"/>
              </w:rPr>
              <w:t>0)</w:t>
            </w:r>
          </w:p>
        </w:tc>
        <w:tc>
          <w:tcPr>
            <w:tcW w:w="123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ca</w:t>
            </w:r>
          </w:p>
        </w:tc>
      </w:tr>
      <w:tr w:rsidR="0001472C" w:rsidRPr="00F46BAE" w:rsidTr="00C625F6">
        <w:tc>
          <w:tcPr>
            <w:tcW w:w="1250"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HeSo</w:t>
            </w:r>
          </w:p>
        </w:tc>
        <w:tc>
          <w:tcPr>
            <w:tcW w:w="1280"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float</w:t>
            </w:r>
          </w:p>
        </w:tc>
        <w:tc>
          <w:tcPr>
            <w:tcW w:w="123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Hệ số</w:t>
            </w:r>
          </w:p>
        </w:tc>
      </w:tr>
    </w:tbl>
    <w:p w:rsidR="0001472C" w:rsidRPr="00F46BAE" w:rsidRDefault="0001472C" w:rsidP="00FE6E04">
      <w:pPr>
        <w:pStyle w:val="Noidung-Doan"/>
        <w:tabs>
          <w:tab w:val="left" w:pos="360"/>
        </w:tabs>
        <w:spacing w:before="0" w:after="0" w:line="360" w:lineRule="auto"/>
        <w:ind w:left="1080" w:firstLine="0"/>
        <w:rPr>
          <w:color w:val="000000" w:themeColor="text1"/>
          <w:sz w:val="28"/>
          <w:szCs w:val="28"/>
        </w:rPr>
      </w:pPr>
    </w:p>
    <w:p w:rsidR="0001472C" w:rsidRPr="00F46BAE" w:rsidRDefault="0001472C" w:rsidP="00C625F6">
      <w:pPr>
        <w:pStyle w:val="Noidung-Doan"/>
        <w:tabs>
          <w:tab w:val="left" w:pos="360"/>
        </w:tabs>
        <w:spacing w:before="0" w:after="0" w:line="336" w:lineRule="auto"/>
        <w:rPr>
          <w:b/>
          <w:color w:val="000000" w:themeColor="text1"/>
          <w:sz w:val="28"/>
          <w:szCs w:val="28"/>
        </w:rPr>
      </w:pPr>
      <w:r w:rsidRPr="00F46BAE">
        <w:rPr>
          <w:b/>
          <w:color w:val="000000" w:themeColor="text1"/>
          <w:sz w:val="28"/>
          <w:szCs w:val="28"/>
        </w:rPr>
        <w:t xml:space="preserve">                                        Bảng Loại hợp đồng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365"/>
        <w:gridCol w:w="2298"/>
        <w:gridCol w:w="2300"/>
      </w:tblGrid>
      <w:tr w:rsidR="0001472C" w:rsidRPr="00F46BAE" w:rsidTr="00C625F6">
        <w:tc>
          <w:tcPr>
            <w:tcW w:w="125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7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3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625F6">
        <w:tc>
          <w:tcPr>
            <w:tcW w:w="1252"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LoaiHD</w:t>
            </w:r>
          </w:p>
        </w:tc>
        <w:tc>
          <w:tcPr>
            <w:tcW w:w="127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Int</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38"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 xml:space="preserve">Mã </w:t>
            </w:r>
            <w:r w:rsidR="0001472C" w:rsidRPr="00F46BAE">
              <w:rPr>
                <w:color w:val="000000" w:themeColor="text1"/>
                <w:sz w:val="28"/>
                <w:szCs w:val="28"/>
              </w:rPr>
              <w:t>loại hợp đồng</w:t>
            </w:r>
          </w:p>
        </w:tc>
      </w:tr>
      <w:tr w:rsidR="0001472C" w:rsidRPr="00F46BAE" w:rsidTr="00C625F6">
        <w:tc>
          <w:tcPr>
            <w:tcW w:w="1252" w:type="pct"/>
            <w:shd w:val="clear" w:color="auto" w:fill="auto"/>
          </w:tcPr>
          <w:p w:rsidR="0001472C" w:rsidRPr="00F46BAE" w:rsidRDefault="00B83533"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lastRenderedPageBreak/>
              <w:t>TenLoai</w:t>
            </w:r>
          </w:p>
        </w:tc>
        <w:tc>
          <w:tcPr>
            <w:tcW w:w="127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nvarchar(50)</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loại</w:t>
            </w:r>
          </w:p>
        </w:tc>
      </w:tr>
      <w:tr w:rsidR="0001472C" w:rsidRPr="00F46BAE" w:rsidTr="00C625F6">
        <w:tc>
          <w:tcPr>
            <w:tcW w:w="1252"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ThoiHan</w:t>
            </w:r>
          </w:p>
        </w:tc>
        <w:tc>
          <w:tcPr>
            <w:tcW w:w="1273"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Int</w:t>
            </w:r>
          </w:p>
        </w:tc>
        <w:tc>
          <w:tcPr>
            <w:tcW w:w="1237"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Thời hạn</w:t>
            </w:r>
          </w:p>
        </w:tc>
      </w:tr>
      <w:tr w:rsidR="00B83533" w:rsidRPr="00F46BAE" w:rsidTr="00C625F6">
        <w:tc>
          <w:tcPr>
            <w:tcW w:w="1252" w:type="pct"/>
            <w:shd w:val="clear" w:color="auto" w:fill="auto"/>
          </w:tcPr>
          <w:p w:rsidR="00B83533"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hsl</w:t>
            </w:r>
          </w:p>
        </w:tc>
        <w:tc>
          <w:tcPr>
            <w:tcW w:w="1273" w:type="pct"/>
            <w:shd w:val="clear" w:color="auto" w:fill="auto"/>
          </w:tcPr>
          <w:p w:rsidR="00B83533"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real</w:t>
            </w:r>
          </w:p>
        </w:tc>
        <w:tc>
          <w:tcPr>
            <w:tcW w:w="1237" w:type="pct"/>
            <w:shd w:val="clear" w:color="auto" w:fill="auto"/>
          </w:tcPr>
          <w:p w:rsidR="00B83533" w:rsidRPr="00F46BAE" w:rsidRDefault="00B83533" w:rsidP="00C625F6">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B83533" w:rsidRPr="00B83533" w:rsidRDefault="00B8353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Hệ số lương</w:t>
            </w:r>
          </w:p>
        </w:tc>
      </w:tr>
    </w:tbl>
    <w:p w:rsidR="009123C9" w:rsidRDefault="009123C9" w:rsidP="00C1121E">
      <w:pPr>
        <w:pStyle w:val="Noidung-Doan"/>
        <w:tabs>
          <w:tab w:val="left" w:pos="360"/>
        </w:tabs>
        <w:spacing w:before="0" w:after="0" w:line="336" w:lineRule="auto"/>
        <w:ind w:firstLine="0"/>
        <w:jc w:val="center"/>
        <w:rPr>
          <w:b/>
          <w:color w:val="000000" w:themeColor="text1"/>
          <w:sz w:val="28"/>
          <w:szCs w:val="28"/>
        </w:rPr>
      </w:pPr>
    </w:p>
    <w:p w:rsidR="009123C9" w:rsidRDefault="00B83533" w:rsidP="00B83533">
      <w:pPr>
        <w:pStyle w:val="Noidung-Doan"/>
        <w:tabs>
          <w:tab w:val="left" w:pos="360"/>
          <w:tab w:val="left" w:pos="2880"/>
        </w:tabs>
        <w:spacing w:before="0" w:after="0" w:line="336" w:lineRule="auto"/>
        <w:ind w:firstLine="0"/>
        <w:jc w:val="left"/>
        <w:rPr>
          <w:b/>
          <w:color w:val="000000" w:themeColor="text1"/>
          <w:sz w:val="28"/>
          <w:szCs w:val="28"/>
        </w:rPr>
      </w:pPr>
      <w:r>
        <w:rPr>
          <w:b/>
          <w:color w:val="000000" w:themeColor="text1"/>
          <w:sz w:val="28"/>
          <w:szCs w:val="28"/>
        </w:rPr>
        <w:tab/>
      </w:r>
      <w:r>
        <w:rPr>
          <w:b/>
          <w:color w:val="000000" w:themeColor="text1"/>
          <w:sz w:val="28"/>
          <w:szCs w:val="28"/>
        </w:rPr>
        <w:tab/>
      </w:r>
    </w:p>
    <w:p w:rsidR="008B51F4" w:rsidRDefault="008B51F4" w:rsidP="00C1121E">
      <w:pPr>
        <w:pStyle w:val="Noidung-Doan"/>
        <w:tabs>
          <w:tab w:val="left" w:pos="360"/>
        </w:tabs>
        <w:spacing w:before="0" w:after="0" w:line="336" w:lineRule="auto"/>
        <w:ind w:firstLine="0"/>
        <w:jc w:val="center"/>
        <w:rPr>
          <w:b/>
          <w:color w:val="000000" w:themeColor="text1"/>
          <w:sz w:val="28"/>
          <w:szCs w:val="28"/>
        </w:rPr>
      </w:pPr>
    </w:p>
    <w:p w:rsidR="0001472C" w:rsidRPr="00F46BAE" w:rsidRDefault="0001472C" w:rsidP="00C1121E">
      <w:pPr>
        <w:pStyle w:val="Noidung-Doan"/>
        <w:tabs>
          <w:tab w:val="left" w:pos="360"/>
        </w:tabs>
        <w:spacing w:before="0" w:after="0" w:line="336" w:lineRule="auto"/>
        <w:ind w:firstLine="0"/>
        <w:jc w:val="center"/>
        <w:rPr>
          <w:b/>
          <w:color w:val="000000" w:themeColor="text1"/>
          <w:sz w:val="28"/>
          <w:szCs w:val="28"/>
        </w:rPr>
      </w:pPr>
      <w:r w:rsidRPr="00F46BAE">
        <w:rPr>
          <w:b/>
          <w:color w:val="000000" w:themeColor="text1"/>
          <w:sz w:val="28"/>
          <w:szCs w:val="28"/>
        </w:rPr>
        <w:t>Bảng Nhân Viên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55"/>
        <w:gridCol w:w="2270"/>
        <w:gridCol w:w="2287"/>
      </w:tblGrid>
      <w:tr w:rsidR="0001472C" w:rsidRPr="00F46BAE" w:rsidTr="00C1121E">
        <w:tc>
          <w:tcPr>
            <w:tcW w:w="127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 trường</w:t>
            </w:r>
          </w:p>
        </w:tc>
        <w:tc>
          <w:tcPr>
            <w:tcW w:w="1268"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Kiểu DL</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Ghi chú</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Mô tả</w:t>
            </w:r>
          </w:p>
        </w:tc>
      </w:tr>
      <w:tr w:rsidR="0001472C" w:rsidRPr="00F46BAE" w:rsidTr="00C1121E">
        <w:tc>
          <w:tcPr>
            <w:tcW w:w="127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MaNV</w:t>
            </w:r>
          </w:p>
        </w:tc>
        <w:tc>
          <w:tcPr>
            <w:tcW w:w="1268" w:type="pct"/>
            <w:shd w:val="clear" w:color="auto" w:fill="auto"/>
          </w:tcPr>
          <w:p w:rsidR="0001472C"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Khóa chính</w:t>
            </w: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mã nhân viên</w:t>
            </w:r>
          </w:p>
        </w:tc>
      </w:tr>
      <w:tr w:rsidR="0001472C" w:rsidRPr="00F46BAE" w:rsidTr="00C1121E">
        <w:tc>
          <w:tcPr>
            <w:tcW w:w="127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HoLot</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nvarchar(3</w:t>
            </w:r>
            <w:r w:rsidR="00C1121E">
              <w:rPr>
                <w:color w:val="000000" w:themeColor="text1"/>
                <w:sz w:val="28"/>
                <w:szCs w:val="28"/>
              </w:rPr>
              <w:t>0</w:t>
            </w:r>
            <w:r w:rsidR="0001472C" w:rsidRPr="00F46BAE">
              <w:rPr>
                <w:color w:val="000000" w:themeColor="text1"/>
                <w:sz w:val="28"/>
                <w:szCs w:val="28"/>
              </w:rPr>
              <w:t>)</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Họ lót</w:t>
            </w:r>
          </w:p>
        </w:tc>
      </w:tr>
      <w:tr w:rsidR="0001472C" w:rsidRPr="00F46BAE" w:rsidTr="00C1121E">
        <w:tc>
          <w:tcPr>
            <w:tcW w:w="1279"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Ten</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nvarchar(1</w:t>
            </w:r>
            <w:r w:rsidR="00C1121E">
              <w:rPr>
                <w:color w:val="000000" w:themeColor="text1"/>
                <w:sz w:val="28"/>
                <w:szCs w:val="28"/>
              </w:rPr>
              <w:t>0</w:t>
            </w:r>
            <w:r w:rsidR="0001472C" w:rsidRPr="00F46BAE">
              <w:rPr>
                <w:color w:val="000000" w:themeColor="text1"/>
                <w:sz w:val="28"/>
                <w:szCs w:val="28"/>
              </w:rPr>
              <w:t>)</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r w:rsidRPr="00F46BAE">
              <w:rPr>
                <w:color w:val="000000" w:themeColor="text1"/>
                <w:sz w:val="28"/>
                <w:szCs w:val="28"/>
              </w:rPr>
              <w:t>Tên</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CMND</w:t>
            </w:r>
          </w:p>
        </w:tc>
        <w:tc>
          <w:tcPr>
            <w:tcW w:w="1268"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nvarchar(50)</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Chứng minh thư</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GioiTinh</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w:t>
            </w:r>
            <w:r>
              <w:rPr>
                <w:color w:val="000000" w:themeColor="text1"/>
                <w:sz w:val="28"/>
                <w:szCs w:val="28"/>
                <w:lang w:val="vi-VN"/>
              </w:rPr>
              <w:t>2</w:t>
            </w:r>
            <w:r>
              <w:rPr>
                <w:color w:val="000000" w:themeColor="text1"/>
                <w:sz w:val="28"/>
                <w:szCs w:val="28"/>
              </w:rPr>
              <w:t>)</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Giới tính</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NgaySinh</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sidRPr="00F44B34">
              <w:rPr>
                <w:color w:val="000000" w:themeColor="text1"/>
                <w:sz w:val="28"/>
                <w:szCs w:val="28"/>
              </w:rPr>
              <w:t>D</w:t>
            </w:r>
            <w:r w:rsidR="00F44B34" w:rsidRPr="00F44B34">
              <w:rPr>
                <w:color w:val="000000" w:themeColor="text1"/>
                <w:sz w:val="28"/>
                <w:szCs w:val="28"/>
              </w:rPr>
              <w:t>atetime</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Ngày sinh</w:t>
            </w:r>
          </w:p>
        </w:tc>
      </w:tr>
      <w:tr w:rsidR="00F44B34" w:rsidRPr="00F46BAE" w:rsidTr="00C1121E">
        <w:tc>
          <w:tcPr>
            <w:tcW w:w="1279" w:type="pct"/>
            <w:shd w:val="clear" w:color="auto" w:fill="auto"/>
          </w:tcPr>
          <w:p w:rsidR="00F44B34"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QueQuan</w:t>
            </w:r>
          </w:p>
        </w:tc>
        <w:tc>
          <w:tcPr>
            <w:tcW w:w="1268" w:type="pct"/>
            <w:shd w:val="clear" w:color="auto" w:fill="auto"/>
          </w:tcPr>
          <w:p w:rsidR="00F44B34" w:rsidRPr="00F44B34"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nvarchar(70</w:t>
            </w:r>
            <w:r w:rsidR="00F44B34" w:rsidRPr="00F44B34">
              <w:rPr>
                <w:color w:val="000000" w:themeColor="text1"/>
                <w:sz w:val="28"/>
                <w:szCs w:val="28"/>
              </w:rPr>
              <w:t>)</w:t>
            </w:r>
          </w:p>
        </w:tc>
        <w:tc>
          <w:tcPr>
            <w:tcW w:w="1222" w:type="pct"/>
            <w:shd w:val="clear" w:color="auto" w:fill="auto"/>
          </w:tcPr>
          <w:p w:rsidR="00F44B34" w:rsidRPr="00F46BAE" w:rsidRDefault="00F44B34"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F44B34"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Quê quán</w:t>
            </w:r>
          </w:p>
        </w:tc>
      </w:tr>
      <w:tr w:rsidR="0001472C" w:rsidRPr="00F46BAE" w:rsidTr="00C1121E">
        <w:tc>
          <w:tcPr>
            <w:tcW w:w="1279" w:type="pct"/>
            <w:shd w:val="clear" w:color="auto" w:fill="auto"/>
          </w:tcPr>
          <w:p w:rsidR="0001472C"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SDT</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nvarchar(11</w:t>
            </w:r>
            <w:r w:rsidR="00F44B34" w:rsidRPr="00F44B34">
              <w:rPr>
                <w:color w:val="000000" w:themeColor="text1"/>
                <w:sz w:val="28"/>
                <w:szCs w:val="28"/>
              </w:rPr>
              <w:t>)</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Điện thoại</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ThoiViec</w:t>
            </w:r>
          </w:p>
        </w:tc>
        <w:tc>
          <w:tcPr>
            <w:tcW w:w="1268" w:type="pct"/>
            <w:shd w:val="clear" w:color="auto" w:fill="auto"/>
          </w:tcPr>
          <w:p w:rsidR="0001472C"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rPr>
              <w:t>Nvarchar</w:t>
            </w:r>
            <w:r>
              <w:rPr>
                <w:color w:val="000000" w:themeColor="text1"/>
                <w:sz w:val="28"/>
                <w:szCs w:val="28"/>
                <w:lang w:val="vi-VN"/>
              </w:rPr>
              <w:t>(1)</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Đã thôi việc</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BangCap</w:t>
            </w:r>
          </w:p>
        </w:tc>
        <w:tc>
          <w:tcPr>
            <w:tcW w:w="1268" w:type="pct"/>
            <w:shd w:val="clear" w:color="auto" w:fill="auto"/>
          </w:tcPr>
          <w:p w:rsidR="0001472C" w:rsidRPr="00F46BAE" w:rsidRDefault="005917D5"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nvarchar(2</w:t>
            </w:r>
            <w:r w:rsidR="00F44B34" w:rsidRPr="00F44B34">
              <w:rPr>
                <w:color w:val="000000" w:themeColor="text1"/>
                <w:sz w:val="28"/>
                <w:szCs w:val="28"/>
              </w:rPr>
              <w:t>0)</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Bằng cấp</w:t>
            </w:r>
          </w:p>
        </w:tc>
      </w:tr>
      <w:tr w:rsidR="0001472C" w:rsidRPr="00F46BAE" w:rsidTr="00C1121E">
        <w:tc>
          <w:tcPr>
            <w:tcW w:w="1279" w:type="pct"/>
            <w:shd w:val="clear" w:color="auto" w:fill="auto"/>
          </w:tcPr>
          <w:p w:rsidR="0001472C" w:rsidRPr="005917D5" w:rsidRDefault="00C1121E" w:rsidP="00C625F6">
            <w:pPr>
              <w:pStyle w:val="Noidung-Doan"/>
              <w:tabs>
                <w:tab w:val="left" w:pos="360"/>
              </w:tabs>
              <w:spacing w:before="0" w:after="0" w:line="336" w:lineRule="auto"/>
              <w:ind w:firstLine="0"/>
              <w:rPr>
                <w:color w:val="000000" w:themeColor="text1"/>
                <w:sz w:val="28"/>
                <w:szCs w:val="28"/>
                <w:lang w:val="vi-VN"/>
              </w:rPr>
            </w:pPr>
            <w:r w:rsidRPr="00C1121E">
              <w:rPr>
                <w:color w:val="000000" w:themeColor="text1"/>
                <w:sz w:val="28"/>
                <w:szCs w:val="28"/>
              </w:rPr>
              <w:t>MaB</w:t>
            </w:r>
            <w:r w:rsidR="005917D5">
              <w:rPr>
                <w:color w:val="000000" w:themeColor="text1"/>
                <w:sz w:val="28"/>
                <w:szCs w:val="28"/>
                <w:lang w:val="vi-VN"/>
              </w:rPr>
              <w:t>o</w:t>
            </w:r>
            <w:r w:rsidRPr="00C1121E">
              <w:rPr>
                <w:color w:val="000000" w:themeColor="text1"/>
                <w:sz w:val="28"/>
                <w:szCs w:val="28"/>
              </w:rPr>
              <w:t>P</w:t>
            </w:r>
            <w:r w:rsidR="005917D5">
              <w:rPr>
                <w:color w:val="000000" w:themeColor="text1"/>
                <w:sz w:val="28"/>
                <w:szCs w:val="28"/>
                <w:lang w:val="vi-VN"/>
              </w:rPr>
              <w:t>han</w:t>
            </w:r>
          </w:p>
        </w:tc>
        <w:tc>
          <w:tcPr>
            <w:tcW w:w="1268" w:type="pct"/>
            <w:shd w:val="clear" w:color="auto" w:fill="auto"/>
          </w:tcPr>
          <w:p w:rsidR="0001472C"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Mã bộ phận</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MaChucVu</w:t>
            </w:r>
          </w:p>
        </w:tc>
        <w:tc>
          <w:tcPr>
            <w:tcW w:w="1268" w:type="pct"/>
            <w:shd w:val="clear" w:color="auto" w:fill="auto"/>
          </w:tcPr>
          <w:p w:rsidR="0001472C" w:rsidRPr="005917D5" w:rsidRDefault="005917D5"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rPr>
              <w:t>Nvarchar(</w:t>
            </w:r>
            <w:r>
              <w:rPr>
                <w:color w:val="000000" w:themeColor="text1"/>
                <w:sz w:val="28"/>
                <w:szCs w:val="28"/>
                <w:lang w:val="vi-VN"/>
              </w:rPr>
              <w:t>2)</w:t>
            </w:r>
          </w:p>
        </w:tc>
        <w:tc>
          <w:tcPr>
            <w:tcW w:w="1222"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Khoá ngoại</w:t>
            </w: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Mã chức vụ</w:t>
            </w:r>
          </w:p>
        </w:tc>
      </w:tr>
      <w:tr w:rsidR="0001472C" w:rsidRPr="00F46BAE" w:rsidTr="00C1121E">
        <w:tc>
          <w:tcPr>
            <w:tcW w:w="1279" w:type="pct"/>
            <w:shd w:val="clear" w:color="auto" w:fill="auto"/>
          </w:tcPr>
          <w:p w:rsidR="0001472C" w:rsidRPr="00F46BAE" w:rsidRDefault="00C1121E" w:rsidP="00C625F6">
            <w:pPr>
              <w:pStyle w:val="Noidung-Doan"/>
              <w:tabs>
                <w:tab w:val="left" w:pos="360"/>
              </w:tabs>
              <w:spacing w:before="0" w:after="0" w:line="336" w:lineRule="auto"/>
              <w:ind w:firstLine="0"/>
              <w:rPr>
                <w:color w:val="000000" w:themeColor="text1"/>
                <w:sz w:val="28"/>
                <w:szCs w:val="28"/>
              </w:rPr>
            </w:pPr>
            <w:r w:rsidRPr="00C1121E">
              <w:rPr>
                <w:color w:val="000000" w:themeColor="text1"/>
                <w:sz w:val="28"/>
                <w:szCs w:val="28"/>
              </w:rPr>
              <w:t>Anh</w:t>
            </w:r>
          </w:p>
        </w:tc>
        <w:tc>
          <w:tcPr>
            <w:tcW w:w="1268"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sidRPr="00F44B34">
              <w:rPr>
                <w:color w:val="000000" w:themeColor="text1"/>
                <w:sz w:val="28"/>
                <w:szCs w:val="28"/>
              </w:rPr>
              <w:t>image</w:t>
            </w:r>
          </w:p>
        </w:tc>
        <w:tc>
          <w:tcPr>
            <w:tcW w:w="1222" w:type="pct"/>
            <w:shd w:val="clear" w:color="auto" w:fill="auto"/>
          </w:tcPr>
          <w:p w:rsidR="0001472C" w:rsidRPr="00F46BAE" w:rsidRDefault="0001472C"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01472C" w:rsidRPr="00F46BAE" w:rsidRDefault="00F44B34" w:rsidP="00C625F6">
            <w:pPr>
              <w:pStyle w:val="Noidung-Doan"/>
              <w:tabs>
                <w:tab w:val="left" w:pos="360"/>
              </w:tabs>
              <w:spacing w:before="0" w:after="0" w:line="336" w:lineRule="auto"/>
              <w:ind w:firstLine="0"/>
              <w:rPr>
                <w:color w:val="000000" w:themeColor="text1"/>
                <w:sz w:val="28"/>
                <w:szCs w:val="28"/>
              </w:rPr>
            </w:pPr>
            <w:r>
              <w:rPr>
                <w:color w:val="000000" w:themeColor="text1"/>
                <w:sz w:val="28"/>
                <w:szCs w:val="28"/>
              </w:rPr>
              <w:t>Hình ảnh</w:t>
            </w:r>
          </w:p>
        </w:tc>
      </w:tr>
      <w:tr w:rsidR="00AF409A" w:rsidRPr="00F46BAE" w:rsidTr="00C1121E">
        <w:tc>
          <w:tcPr>
            <w:tcW w:w="1279"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ATM</w:t>
            </w:r>
          </w:p>
        </w:tc>
        <w:tc>
          <w:tcPr>
            <w:tcW w:w="1268"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Thẻ ngân hàng</w:t>
            </w:r>
          </w:p>
        </w:tc>
      </w:tr>
      <w:tr w:rsidR="00AF409A" w:rsidRPr="00F46BAE" w:rsidTr="00C1121E">
        <w:tc>
          <w:tcPr>
            <w:tcW w:w="1279"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TTHonNhan</w:t>
            </w:r>
          </w:p>
        </w:tc>
        <w:tc>
          <w:tcPr>
            <w:tcW w:w="1268"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Nvarchar(2)</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Hôn nhân</w:t>
            </w:r>
          </w:p>
        </w:tc>
      </w:tr>
      <w:tr w:rsidR="00AF409A" w:rsidRPr="00F46BAE" w:rsidTr="00C1121E">
        <w:tc>
          <w:tcPr>
            <w:tcW w:w="1279"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HKTT</w:t>
            </w:r>
          </w:p>
        </w:tc>
        <w:tc>
          <w:tcPr>
            <w:tcW w:w="1268"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Nvarchar(70)</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Default="00AF409A" w:rsidP="00C625F6">
            <w:pPr>
              <w:pStyle w:val="Noidung-Doan"/>
              <w:tabs>
                <w:tab w:val="left" w:pos="360"/>
              </w:tabs>
              <w:spacing w:before="0" w:after="0" w:line="336" w:lineRule="auto"/>
              <w:ind w:firstLine="0"/>
              <w:rPr>
                <w:color w:val="000000" w:themeColor="text1"/>
                <w:sz w:val="28"/>
                <w:szCs w:val="28"/>
              </w:rPr>
            </w:pPr>
          </w:p>
        </w:tc>
      </w:tr>
      <w:tr w:rsidR="00AF409A" w:rsidRPr="00F46BAE" w:rsidTr="00C1121E">
        <w:tc>
          <w:tcPr>
            <w:tcW w:w="1279"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DanToc</w:t>
            </w:r>
          </w:p>
        </w:tc>
        <w:tc>
          <w:tcPr>
            <w:tcW w:w="1268"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Nvarchar(2)</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Dân tộc</w:t>
            </w:r>
          </w:p>
        </w:tc>
      </w:tr>
      <w:tr w:rsidR="00AF409A" w:rsidRPr="00F46BAE" w:rsidTr="00C1121E">
        <w:tc>
          <w:tcPr>
            <w:tcW w:w="1279"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QuocTich</w:t>
            </w:r>
          </w:p>
        </w:tc>
        <w:tc>
          <w:tcPr>
            <w:tcW w:w="1268"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Nvarchar(30)</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AF409A" w:rsidRDefault="00AF409A"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Quốc tịch</w:t>
            </w:r>
          </w:p>
        </w:tc>
      </w:tr>
      <w:tr w:rsidR="00AF409A" w:rsidRPr="00F46BAE" w:rsidTr="00C1121E">
        <w:tc>
          <w:tcPr>
            <w:tcW w:w="1279"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NgayLamViec</w:t>
            </w:r>
          </w:p>
        </w:tc>
        <w:tc>
          <w:tcPr>
            <w:tcW w:w="1268"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Date</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Ngày làm việc</w:t>
            </w:r>
          </w:p>
        </w:tc>
      </w:tr>
      <w:tr w:rsidR="00AF409A" w:rsidRPr="00F46BAE" w:rsidTr="00C1121E">
        <w:tc>
          <w:tcPr>
            <w:tcW w:w="1279"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MaThe</w:t>
            </w:r>
          </w:p>
        </w:tc>
        <w:tc>
          <w:tcPr>
            <w:tcW w:w="1268"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Nvarchar(10)</w:t>
            </w:r>
          </w:p>
        </w:tc>
        <w:tc>
          <w:tcPr>
            <w:tcW w:w="1222" w:type="pct"/>
            <w:shd w:val="clear" w:color="auto" w:fill="auto"/>
          </w:tcPr>
          <w:p w:rsidR="00AF409A" w:rsidRPr="00F46BAE" w:rsidRDefault="00AF409A" w:rsidP="00C625F6">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AF409A" w:rsidRPr="00021453" w:rsidRDefault="00021453" w:rsidP="00C625F6">
            <w:pPr>
              <w:pStyle w:val="Noidung-Doan"/>
              <w:tabs>
                <w:tab w:val="left" w:pos="360"/>
              </w:tabs>
              <w:spacing w:before="0" w:after="0" w:line="336" w:lineRule="auto"/>
              <w:ind w:firstLine="0"/>
              <w:rPr>
                <w:color w:val="000000" w:themeColor="text1"/>
                <w:sz w:val="28"/>
                <w:szCs w:val="28"/>
                <w:lang w:val="vi-VN"/>
              </w:rPr>
            </w:pPr>
            <w:r>
              <w:rPr>
                <w:color w:val="000000" w:themeColor="text1"/>
                <w:sz w:val="28"/>
                <w:szCs w:val="28"/>
                <w:lang w:val="vi-VN"/>
              </w:rPr>
              <w:t>Mã Thẻ</w:t>
            </w:r>
          </w:p>
        </w:tc>
      </w:tr>
    </w:tbl>
    <w:p w:rsidR="009123C9" w:rsidRDefault="009123C9" w:rsidP="007641F4">
      <w:pPr>
        <w:pStyle w:val="Noidung-Doan"/>
        <w:tabs>
          <w:tab w:val="left" w:pos="360"/>
        </w:tabs>
        <w:spacing w:before="0" w:after="0" w:line="360" w:lineRule="auto"/>
        <w:ind w:firstLine="0"/>
        <w:jc w:val="center"/>
        <w:rPr>
          <w:b/>
          <w:color w:val="000000" w:themeColor="text1"/>
          <w:sz w:val="28"/>
          <w:szCs w:val="28"/>
        </w:rPr>
      </w:pPr>
    </w:p>
    <w:p w:rsidR="0001472C" w:rsidRPr="00F46BAE" w:rsidRDefault="0001472C" w:rsidP="007641F4">
      <w:pPr>
        <w:pStyle w:val="Noidung-Doan"/>
        <w:tabs>
          <w:tab w:val="left" w:pos="360"/>
        </w:tabs>
        <w:spacing w:before="0" w:after="0" w:line="360" w:lineRule="auto"/>
        <w:ind w:firstLine="0"/>
        <w:jc w:val="center"/>
        <w:rPr>
          <w:b/>
          <w:color w:val="000000" w:themeColor="text1"/>
          <w:sz w:val="28"/>
          <w:szCs w:val="28"/>
        </w:rPr>
      </w:pPr>
      <w:r w:rsidRPr="00F46BAE">
        <w:rPr>
          <w:b/>
          <w:color w:val="000000" w:themeColor="text1"/>
          <w:sz w:val="28"/>
          <w:szCs w:val="28"/>
        </w:rPr>
        <w:t>Bảng Quản Lý Tăng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2365"/>
        <w:gridCol w:w="2298"/>
        <w:gridCol w:w="2281"/>
      </w:tblGrid>
      <w:tr w:rsidR="0001472C" w:rsidRPr="00F46BAE" w:rsidTr="007641F4">
        <w:tc>
          <w:tcPr>
            <w:tcW w:w="1262"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lastRenderedPageBreak/>
              <w:t>Tên trường</w:t>
            </w:r>
          </w:p>
        </w:tc>
        <w:tc>
          <w:tcPr>
            <w:tcW w:w="1273"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28"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021453" w:rsidRPr="00F46BAE" w:rsidTr="007641F4">
        <w:tc>
          <w:tcPr>
            <w:tcW w:w="1262" w:type="pct"/>
            <w:shd w:val="clear" w:color="auto" w:fill="auto"/>
          </w:tcPr>
          <w:p w:rsidR="00021453"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Manv</w:t>
            </w:r>
          </w:p>
        </w:tc>
        <w:tc>
          <w:tcPr>
            <w:tcW w:w="1273" w:type="pct"/>
            <w:shd w:val="clear" w:color="auto" w:fill="auto"/>
          </w:tcPr>
          <w:p w:rsidR="00021453"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Nvarchar(10)</w:t>
            </w:r>
          </w:p>
        </w:tc>
        <w:tc>
          <w:tcPr>
            <w:tcW w:w="1237" w:type="pct"/>
            <w:shd w:val="clear" w:color="auto" w:fill="auto"/>
          </w:tcPr>
          <w:p w:rsidR="00021453"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Khóa ngoại</w:t>
            </w:r>
          </w:p>
        </w:tc>
        <w:tc>
          <w:tcPr>
            <w:tcW w:w="1228" w:type="pct"/>
            <w:shd w:val="clear" w:color="auto" w:fill="auto"/>
          </w:tcPr>
          <w:p w:rsidR="00021453" w:rsidRPr="00F46BAE" w:rsidRDefault="00021453" w:rsidP="00FE6E04">
            <w:pPr>
              <w:pStyle w:val="Noidung-Doan"/>
              <w:tabs>
                <w:tab w:val="left" w:pos="360"/>
              </w:tabs>
              <w:spacing w:before="0" w:after="0" w:line="360" w:lineRule="auto"/>
              <w:ind w:firstLine="0"/>
              <w:rPr>
                <w:color w:val="000000" w:themeColor="text1"/>
                <w:sz w:val="28"/>
                <w:szCs w:val="28"/>
              </w:rPr>
            </w:pPr>
          </w:p>
        </w:tc>
      </w:tr>
      <w:tr w:rsidR="0001472C" w:rsidRPr="00F46BAE" w:rsidTr="007641F4">
        <w:tc>
          <w:tcPr>
            <w:tcW w:w="1262"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sidRPr="00F44B34">
              <w:rPr>
                <w:color w:val="000000" w:themeColor="text1"/>
                <w:sz w:val="28"/>
                <w:szCs w:val="28"/>
              </w:rPr>
              <w:t>MaTangCa</w:t>
            </w:r>
          </w:p>
        </w:tc>
        <w:tc>
          <w:tcPr>
            <w:tcW w:w="1273" w:type="pct"/>
            <w:shd w:val="clear" w:color="auto" w:fill="auto"/>
          </w:tcPr>
          <w:p w:rsidR="0001472C" w:rsidRPr="00F46BAE" w:rsidRDefault="00021453"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lang w:val="vi-VN"/>
              </w:rPr>
              <w:t>Nvarchar(10)</w:t>
            </w:r>
          </w:p>
        </w:tc>
        <w:tc>
          <w:tcPr>
            <w:tcW w:w="1237"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Mã tăng ca</w:t>
            </w:r>
          </w:p>
        </w:tc>
      </w:tr>
      <w:tr w:rsidR="0001472C" w:rsidRPr="00F46BAE" w:rsidTr="007641F4">
        <w:tc>
          <w:tcPr>
            <w:tcW w:w="1262"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Ngay</w:t>
            </w:r>
          </w:p>
        </w:tc>
        <w:tc>
          <w:tcPr>
            <w:tcW w:w="1273" w:type="pct"/>
            <w:shd w:val="clear" w:color="auto" w:fill="auto"/>
          </w:tcPr>
          <w:p w:rsidR="0001472C"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smallint</w:t>
            </w:r>
          </w:p>
        </w:tc>
        <w:tc>
          <w:tcPr>
            <w:tcW w:w="1237" w:type="pct"/>
            <w:shd w:val="clear" w:color="auto" w:fill="auto"/>
          </w:tcPr>
          <w:p w:rsidR="0001472C"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Khóa ngoại</w:t>
            </w:r>
          </w:p>
        </w:tc>
        <w:tc>
          <w:tcPr>
            <w:tcW w:w="1228"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Ngày</w:t>
            </w:r>
          </w:p>
        </w:tc>
      </w:tr>
      <w:tr w:rsidR="0001472C" w:rsidRPr="00F46BAE" w:rsidTr="007641F4">
        <w:tc>
          <w:tcPr>
            <w:tcW w:w="1262"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Thang</w:t>
            </w:r>
          </w:p>
        </w:tc>
        <w:tc>
          <w:tcPr>
            <w:tcW w:w="1273" w:type="pct"/>
            <w:shd w:val="clear" w:color="auto" w:fill="auto"/>
          </w:tcPr>
          <w:p w:rsidR="0001472C" w:rsidRPr="00F46BAE" w:rsidRDefault="00021453"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lang w:val="vi-VN"/>
              </w:rPr>
              <w:t>smallint</w:t>
            </w:r>
          </w:p>
        </w:tc>
        <w:tc>
          <w:tcPr>
            <w:tcW w:w="1237" w:type="pct"/>
            <w:shd w:val="clear" w:color="auto" w:fill="auto"/>
          </w:tcPr>
          <w:p w:rsidR="0001472C"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Khóa Ngoại</w:t>
            </w:r>
          </w:p>
        </w:tc>
        <w:tc>
          <w:tcPr>
            <w:tcW w:w="1228"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Tháng</w:t>
            </w:r>
          </w:p>
        </w:tc>
      </w:tr>
      <w:tr w:rsidR="0001472C" w:rsidRPr="00F46BAE" w:rsidTr="007641F4">
        <w:tc>
          <w:tcPr>
            <w:tcW w:w="1262"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Nam</w:t>
            </w:r>
          </w:p>
        </w:tc>
        <w:tc>
          <w:tcPr>
            <w:tcW w:w="1273" w:type="pct"/>
            <w:shd w:val="clear" w:color="auto" w:fill="auto"/>
          </w:tcPr>
          <w:p w:rsidR="0001472C" w:rsidRPr="00F46BAE" w:rsidRDefault="00021453"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lang w:val="vi-VN"/>
              </w:rPr>
              <w:t>smallint</w:t>
            </w:r>
          </w:p>
        </w:tc>
        <w:tc>
          <w:tcPr>
            <w:tcW w:w="1237" w:type="pct"/>
            <w:shd w:val="clear" w:color="auto" w:fill="auto"/>
          </w:tcPr>
          <w:p w:rsidR="0001472C" w:rsidRPr="00021453" w:rsidRDefault="00021453"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Khóa Ngoại</w:t>
            </w:r>
          </w:p>
        </w:tc>
        <w:tc>
          <w:tcPr>
            <w:tcW w:w="1228"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Năm</w:t>
            </w:r>
          </w:p>
        </w:tc>
      </w:tr>
      <w:tr w:rsidR="0001472C" w:rsidRPr="00F46BAE" w:rsidTr="007641F4">
        <w:tc>
          <w:tcPr>
            <w:tcW w:w="1262"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SoGio</w:t>
            </w:r>
          </w:p>
        </w:tc>
        <w:tc>
          <w:tcPr>
            <w:tcW w:w="1273"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int</w:t>
            </w:r>
          </w:p>
        </w:tc>
        <w:tc>
          <w:tcPr>
            <w:tcW w:w="1237" w:type="pct"/>
            <w:shd w:val="clear" w:color="auto" w:fill="auto"/>
          </w:tcPr>
          <w:p w:rsidR="0001472C" w:rsidRPr="00F46BAE" w:rsidRDefault="0001472C" w:rsidP="00FE6E04">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01472C" w:rsidRPr="00F46BAE" w:rsidRDefault="00F44B34"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Số Giờ</w:t>
            </w:r>
          </w:p>
        </w:tc>
      </w:tr>
    </w:tbl>
    <w:p w:rsidR="008B51F4" w:rsidRDefault="008B51F4" w:rsidP="009123C9">
      <w:pPr>
        <w:pStyle w:val="Noidung-Doan"/>
        <w:tabs>
          <w:tab w:val="left" w:pos="360"/>
        </w:tabs>
        <w:spacing w:before="0" w:after="0" w:line="360" w:lineRule="auto"/>
        <w:jc w:val="center"/>
        <w:rPr>
          <w:b/>
          <w:color w:val="000000" w:themeColor="text1"/>
          <w:sz w:val="28"/>
          <w:szCs w:val="28"/>
        </w:rPr>
      </w:pPr>
    </w:p>
    <w:p w:rsidR="008B51F4" w:rsidRDefault="008B51F4" w:rsidP="009123C9">
      <w:pPr>
        <w:pStyle w:val="Noidung-Doan"/>
        <w:tabs>
          <w:tab w:val="left" w:pos="360"/>
        </w:tabs>
        <w:spacing w:before="0" w:after="0" w:line="360" w:lineRule="auto"/>
        <w:jc w:val="center"/>
        <w:rPr>
          <w:b/>
          <w:color w:val="000000" w:themeColor="text1"/>
          <w:sz w:val="28"/>
          <w:szCs w:val="28"/>
        </w:rPr>
      </w:pPr>
    </w:p>
    <w:p w:rsidR="00DD7D17" w:rsidRDefault="00DD7D17" w:rsidP="009123C9">
      <w:pPr>
        <w:pStyle w:val="Noidung-Doan"/>
        <w:tabs>
          <w:tab w:val="left" w:pos="360"/>
        </w:tabs>
        <w:spacing w:before="0" w:after="0" w:line="360" w:lineRule="auto"/>
        <w:jc w:val="center"/>
        <w:rPr>
          <w:b/>
          <w:color w:val="000000" w:themeColor="text1"/>
          <w:sz w:val="28"/>
          <w:szCs w:val="28"/>
        </w:rPr>
      </w:pPr>
    </w:p>
    <w:p w:rsidR="00DD7D17" w:rsidRDefault="00DD7D17" w:rsidP="009123C9">
      <w:pPr>
        <w:pStyle w:val="Noidung-Doan"/>
        <w:tabs>
          <w:tab w:val="left" w:pos="360"/>
        </w:tabs>
        <w:spacing w:before="0" w:after="0" w:line="360" w:lineRule="auto"/>
        <w:jc w:val="center"/>
        <w:rPr>
          <w:b/>
          <w:color w:val="000000" w:themeColor="text1"/>
          <w:sz w:val="28"/>
          <w:szCs w:val="28"/>
        </w:rPr>
      </w:pPr>
    </w:p>
    <w:p w:rsidR="00DD7D17" w:rsidRDefault="00DD7D17" w:rsidP="009123C9">
      <w:pPr>
        <w:pStyle w:val="Noidung-Doan"/>
        <w:tabs>
          <w:tab w:val="left" w:pos="360"/>
        </w:tabs>
        <w:spacing w:before="0" w:after="0" w:line="360" w:lineRule="auto"/>
        <w:jc w:val="center"/>
        <w:rPr>
          <w:b/>
          <w:color w:val="000000" w:themeColor="text1"/>
          <w:sz w:val="28"/>
          <w:szCs w:val="28"/>
        </w:rPr>
      </w:pPr>
    </w:p>
    <w:p w:rsidR="00DD7D17" w:rsidRDefault="00DD7D17" w:rsidP="009123C9">
      <w:pPr>
        <w:pStyle w:val="Noidung-Doan"/>
        <w:tabs>
          <w:tab w:val="left" w:pos="360"/>
        </w:tabs>
        <w:spacing w:before="0" w:after="0" w:line="360" w:lineRule="auto"/>
        <w:jc w:val="center"/>
        <w:rPr>
          <w:b/>
          <w:color w:val="000000" w:themeColor="text1"/>
          <w:sz w:val="28"/>
          <w:szCs w:val="28"/>
        </w:rPr>
      </w:pPr>
    </w:p>
    <w:p w:rsidR="00DD7D17" w:rsidRDefault="00DD7D17" w:rsidP="00DD7D17">
      <w:pPr>
        <w:pStyle w:val="Noidung-Doan"/>
        <w:tabs>
          <w:tab w:val="left" w:pos="360"/>
        </w:tabs>
        <w:spacing w:before="0" w:after="0" w:line="360" w:lineRule="auto"/>
        <w:jc w:val="center"/>
        <w:rPr>
          <w:b/>
          <w:color w:val="000000" w:themeColor="text1"/>
          <w:sz w:val="28"/>
          <w:szCs w:val="28"/>
        </w:rPr>
      </w:pPr>
      <w:r>
        <w:rPr>
          <w:b/>
          <w:color w:val="000000" w:themeColor="text1"/>
          <w:sz w:val="28"/>
          <w:szCs w:val="28"/>
        </w:rPr>
        <w:t>Bảng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2365"/>
        <w:gridCol w:w="2298"/>
        <w:gridCol w:w="2281"/>
      </w:tblGrid>
      <w:tr w:rsidR="00DD7D17" w:rsidRPr="00F46BAE" w:rsidTr="00DD7D17">
        <w:tc>
          <w:tcPr>
            <w:tcW w:w="1262"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273"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28"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DD7D17" w:rsidRPr="00F46BAE" w:rsidTr="00DD7D17">
        <w:tc>
          <w:tcPr>
            <w:tcW w:w="1262"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MaChucNang</w:t>
            </w:r>
          </w:p>
        </w:tc>
        <w:tc>
          <w:tcPr>
            <w:tcW w:w="1273"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nvarchar(50)</w:t>
            </w:r>
          </w:p>
        </w:tc>
        <w:tc>
          <w:tcPr>
            <w:tcW w:w="1237"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khóa chính</w:t>
            </w:r>
          </w:p>
        </w:tc>
        <w:tc>
          <w:tcPr>
            <w:tcW w:w="1228"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Pr>
                <w:color w:val="000000" w:themeColor="text1"/>
                <w:sz w:val="28"/>
                <w:szCs w:val="28"/>
              </w:rPr>
              <w:t>Mã chức năng</w:t>
            </w:r>
          </w:p>
        </w:tc>
      </w:tr>
      <w:tr w:rsidR="00DD7D17" w:rsidRPr="00F46BAE" w:rsidTr="00DD7D17">
        <w:tc>
          <w:tcPr>
            <w:tcW w:w="1262"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TenChucNang</w:t>
            </w:r>
          </w:p>
        </w:tc>
        <w:tc>
          <w:tcPr>
            <w:tcW w:w="1273"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nvarchar(50)</w:t>
            </w:r>
          </w:p>
        </w:tc>
        <w:tc>
          <w:tcPr>
            <w:tcW w:w="1237"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Pr>
                <w:color w:val="000000" w:themeColor="text1"/>
                <w:sz w:val="28"/>
                <w:szCs w:val="28"/>
              </w:rPr>
              <w:t>Tên chức năng</w:t>
            </w:r>
          </w:p>
        </w:tc>
      </w:tr>
      <w:tr w:rsidR="00DD7D17" w:rsidRPr="00F46BAE" w:rsidTr="00DD7D17">
        <w:tc>
          <w:tcPr>
            <w:tcW w:w="1262"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UserControl</w:t>
            </w:r>
          </w:p>
        </w:tc>
        <w:tc>
          <w:tcPr>
            <w:tcW w:w="1273" w:type="pct"/>
            <w:shd w:val="clear" w:color="auto" w:fill="auto"/>
          </w:tcPr>
          <w:p w:rsidR="00DD7D17" w:rsidRDefault="00DD7D17" w:rsidP="00DD7D17">
            <w:pPr>
              <w:pStyle w:val="Noidung-Doan"/>
              <w:tabs>
                <w:tab w:val="left" w:pos="360"/>
              </w:tabs>
              <w:spacing w:before="0" w:after="0" w:line="360" w:lineRule="auto"/>
              <w:ind w:firstLine="0"/>
              <w:rPr>
                <w:color w:val="000000" w:themeColor="text1"/>
                <w:sz w:val="28"/>
                <w:szCs w:val="28"/>
              </w:rPr>
            </w:pPr>
            <w:r w:rsidRPr="00DD7D17">
              <w:rPr>
                <w:color w:val="000000" w:themeColor="text1"/>
                <w:sz w:val="28"/>
                <w:szCs w:val="28"/>
              </w:rPr>
              <w:t>nvarchar(50)</w:t>
            </w:r>
          </w:p>
        </w:tc>
        <w:tc>
          <w:tcPr>
            <w:tcW w:w="1237" w:type="pct"/>
            <w:shd w:val="clear" w:color="auto" w:fill="auto"/>
          </w:tcPr>
          <w:p w:rsidR="00DD7D17" w:rsidRPr="00F46BAE" w:rsidRDefault="00DD7D17" w:rsidP="00DD7D17">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DD7D17" w:rsidRDefault="00DD7D17" w:rsidP="00DD7D17">
            <w:pPr>
              <w:pStyle w:val="Noidung-Doan"/>
              <w:tabs>
                <w:tab w:val="left" w:pos="360"/>
              </w:tabs>
              <w:spacing w:before="0" w:after="0" w:line="360" w:lineRule="auto"/>
              <w:ind w:firstLine="0"/>
              <w:rPr>
                <w:color w:val="000000" w:themeColor="text1"/>
                <w:sz w:val="28"/>
                <w:szCs w:val="28"/>
              </w:rPr>
            </w:pPr>
          </w:p>
        </w:tc>
      </w:tr>
    </w:tbl>
    <w:p w:rsidR="008B51F4" w:rsidRDefault="008B51F4" w:rsidP="009123C9">
      <w:pPr>
        <w:pStyle w:val="Noidung-Doan"/>
        <w:tabs>
          <w:tab w:val="left" w:pos="360"/>
        </w:tabs>
        <w:spacing w:before="0" w:after="0" w:line="360" w:lineRule="auto"/>
        <w:jc w:val="center"/>
        <w:rPr>
          <w:b/>
          <w:color w:val="000000" w:themeColor="text1"/>
          <w:sz w:val="28"/>
          <w:szCs w:val="28"/>
        </w:rPr>
      </w:pPr>
    </w:p>
    <w:p w:rsidR="008B51F4" w:rsidRDefault="00C61CE8" w:rsidP="009123C9">
      <w:pPr>
        <w:pStyle w:val="Noidung-Doan"/>
        <w:tabs>
          <w:tab w:val="left" w:pos="360"/>
        </w:tabs>
        <w:spacing w:before="0" w:after="0" w:line="360" w:lineRule="auto"/>
        <w:jc w:val="center"/>
        <w:rPr>
          <w:b/>
          <w:color w:val="000000" w:themeColor="text1"/>
          <w:sz w:val="28"/>
          <w:szCs w:val="28"/>
        </w:rPr>
      </w:pPr>
      <w:r>
        <w:rPr>
          <w:b/>
          <w:color w:val="000000" w:themeColor="text1"/>
          <w:sz w:val="28"/>
          <w:szCs w:val="28"/>
        </w:rPr>
        <w:t>Bảng KHAUTRU</w:t>
      </w:r>
    </w:p>
    <w:tbl>
      <w:tblPr>
        <w:tblW w:w="42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865"/>
        <w:gridCol w:w="1593"/>
        <w:gridCol w:w="2903"/>
      </w:tblGrid>
      <w:tr w:rsidR="00C61CE8" w:rsidRPr="00F46BAE" w:rsidTr="00021453">
        <w:tc>
          <w:tcPr>
            <w:tcW w:w="1012"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169"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999"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820"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C61CE8" w:rsidRPr="00F46BAE" w:rsidTr="00021453">
        <w:tc>
          <w:tcPr>
            <w:tcW w:w="1012" w:type="pct"/>
            <w:shd w:val="clear" w:color="auto" w:fill="auto"/>
          </w:tcPr>
          <w:p w:rsidR="00C61CE8" w:rsidRPr="00F46BAE" w:rsidRDefault="00021453"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Ma</w:t>
            </w:r>
            <w:r w:rsidR="00C61CE8" w:rsidRPr="00C61CE8">
              <w:rPr>
                <w:color w:val="000000" w:themeColor="text1"/>
                <w:sz w:val="28"/>
                <w:szCs w:val="28"/>
              </w:rPr>
              <w:t>KT</w:t>
            </w:r>
          </w:p>
        </w:tc>
        <w:tc>
          <w:tcPr>
            <w:tcW w:w="1169" w:type="pct"/>
            <w:shd w:val="clear" w:color="auto" w:fill="auto"/>
          </w:tcPr>
          <w:p w:rsidR="00C61CE8" w:rsidRPr="00021453" w:rsidRDefault="00021453"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rPr>
              <w:t>Nvarchar(</w:t>
            </w:r>
            <w:r>
              <w:rPr>
                <w:color w:val="000000" w:themeColor="text1"/>
                <w:sz w:val="28"/>
                <w:szCs w:val="28"/>
                <w:lang w:val="vi-VN"/>
              </w:rPr>
              <w:t>10)</w:t>
            </w:r>
          </w:p>
        </w:tc>
        <w:tc>
          <w:tcPr>
            <w:tcW w:w="999"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khóa chính</w:t>
            </w:r>
          </w:p>
        </w:tc>
        <w:tc>
          <w:tcPr>
            <w:tcW w:w="1820" w:type="pct"/>
            <w:shd w:val="clear" w:color="auto" w:fill="auto"/>
          </w:tcPr>
          <w:p w:rsidR="00C61CE8" w:rsidRPr="00F46BAE" w:rsidRDefault="00021453"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 xml:space="preserve">Mã </w:t>
            </w:r>
            <w:r w:rsidR="00C61CE8">
              <w:rPr>
                <w:color w:val="000000" w:themeColor="text1"/>
                <w:sz w:val="28"/>
                <w:szCs w:val="28"/>
              </w:rPr>
              <w:t xml:space="preserve"> khấu trừ</w:t>
            </w:r>
          </w:p>
        </w:tc>
      </w:tr>
      <w:tr w:rsidR="00C61CE8" w:rsidRPr="00F46BAE" w:rsidTr="00021453">
        <w:tc>
          <w:tcPr>
            <w:tcW w:w="1012" w:type="pct"/>
            <w:shd w:val="clear" w:color="auto" w:fill="auto"/>
          </w:tcPr>
          <w:p w:rsidR="00C61CE8" w:rsidRPr="00021453" w:rsidRDefault="00021453"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Tenkt</w:t>
            </w:r>
          </w:p>
        </w:tc>
        <w:tc>
          <w:tcPr>
            <w:tcW w:w="1169" w:type="pct"/>
            <w:shd w:val="clear" w:color="auto" w:fill="auto"/>
          </w:tcPr>
          <w:p w:rsidR="00C61CE8" w:rsidRPr="00F46BAE" w:rsidRDefault="00021453"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Nvarchar(</w:t>
            </w:r>
            <w:r>
              <w:rPr>
                <w:color w:val="000000" w:themeColor="text1"/>
                <w:sz w:val="28"/>
                <w:szCs w:val="28"/>
                <w:lang w:val="vi-VN"/>
              </w:rPr>
              <w:t>100)</w:t>
            </w:r>
          </w:p>
        </w:tc>
        <w:tc>
          <w:tcPr>
            <w:tcW w:w="999"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p>
        </w:tc>
        <w:tc>
          <w:tcPr>
            <w:tcW w:w="1820"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Ngày khấu trừ</w:t>
            </w:r>
          </w:p>
        </w:tc>
      </w:tr>
      <w:tr w:rsidR="00C61CE8" w:rsidTr="00021453">
        <w:tc>
          <w:tcPr>
            <w:tcW w:w="1012" w:type="pct"/>
            <w:shd w:val="clear" w:color="auto" w:fill="auto"/>
          </w:tcPr>
          <w:p w:rsidR="00C61CE8" w:rsidRPr="00F46BAE" w:rsidRDefault="00021453"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tien</w:t>
            </w:r>
          </w:p>
        </w:tc>
        <w:tc>
          <w:tcPr>
            <w:tcW w:w="1169" w:type="pct"/>
            <w:shd w:val="clear" w:color="auto" w:fill="auto"/>
          </w:tcPr>
          <w:p w:rsidR="00C61CE8" w:rsidRDefault="00021453"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real</w:t>
            </w:r>
          </w:p>
        </w:tc>
        <w:tc>
          <w:tcPr>
            <w:tcW w:w="999"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p>
        </w:tc>
        <w:tc>
          <w:tcPr>
            <w:tcW w:w="1820" w:type="pct"/>
            <w:shd w:val="clear" w:color="auto" w:fill="auto"/>
          </w:tcPr>
          <w:p w:rsidR="00C61CE8" w:rsidRPr="00021453" w:rsidRDefault="00021453"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Tiền</w:t>
            </w:r>
          </w:p>
        </w:tc>
      </w:tr>
    </w:tbl>
    <w:p w:rsidR="00C61CE8" w:rsidRDefault="00C61CE8" w:rsidP="009123C9">
      <w:pPr>
        <w:pStyle w:val="Noidung-Doan"/>
        <w:tabs>
          <w:tab w:val="left" w:pos="360"/>
        </w:tabs>
        <w:spacing w:before="0" w:after="0" w:line="360" w:lineRule="auto"/>
        <w:jc w:val="center"/>
        <w:rPr>
          <w:b/>
          <w:color w:val="000000" w:themeColor="text1"/>
          <w:sz w:val="28"/>
          <w:szCs w:val="28"/>
        </w:rPr>
      </w:pPr>
    </w:p>
    <w:p w:rsidR="00C61CE8" w:rsidRPr="009A761E" w:rsidRDefault="009A761E" w:rsidP="009123C9">
      <w:pPr>
        <w:pStyle w:val="Noidung-Doan"/>
        <w:tabs>
          <w:tab w:val="left" w:pos="360"/>
        </w:tabs>
        <w:spacing w:before="0" w:after="0" w:line="360" w:lineRule="auto"/>
        <w:jc w:val="center"/>
        <w:rPr>
          <w:b/>
          <w:color w:val="000000" w:themeColor="text1"/>
          <w:sz w:val="28"/>
          <w:szCs w:val="28"/>
          <w:lang w:val="vi-VN"/>
        </w:rPr>
      </w:pPr>
      <w:r>
        <w:rPr>
          <w:b/>
          <w:color w:val="000000" w:themeColor="text1"/>
          <w:sz w:val="28"/>
          <w:szCs w:val="28"/>
        </w:rPr>
        <w:t>Bảng NV</w:t>
      </w:r>
      <w:r>
        <w:rPr>
          <w:b/>
          <w:color w:val="000000" w:themeColor="text1"/>
          <w:sz w:val="28"/>
          <w:szCs w:val="28"/>
          <w:lang w:val="vi-VN"/>
        </w:rPr>
        <w:t>nghiviec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2365"/>
        <w:gridCol w:w="2298"/>
        <w:gridCol w:w="2281"/>
      </w:tblGrid>
      <w:tr w:rsidR="00C61CE8" w:rsidRPr="00F46BAE" w:rsidTr="00C61CE8">
        <w:tc>
          <w:tcPr>
            <w:tcW w:w="1262"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273"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28"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C61CE8" w:rsidRPr="00F46BAE" w:rsidTr="00C61CE8">
        <w:tc>
          <w:tcPr>
            <w:tcW w:w="1262" w:type="pct"/>
            <w:shd w:val="clear" w:color="auto" w:fill="auto"/>
          </w:tcPr>
          <w:p w:rsidR="00C61CE8" w:rsidRPr="009A761E" w:rsidRDefault="009A761E"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Manv</w:t>
            </w:r>
          </w:p>
        </w:tc>
        <w:tc>
          <w:tcPr>
            <w:tcW w:w="1273" w:type="pct"/>
            <w:shd w:val="clear" w:color="auto" w:fill="auto"/>
          </w:tcPr>
          <w:p w:rsidR="00C61CE8" w:rsidRPr="009A761E" w:rsidRDefault="009A761E"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Nvarchar(10)</w:t>
            </w:r>
          </w:p>
        </w:tc>
        <w:tc>
          <w:tcPr>
            <w:tcW w:w="1237"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Khoá chính</w:t>
            </w:r>
          </w:p>
        </w:tc>
        <w:tc>
          <w:tcPr>
            <w:tcW w:w="1228"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Mã</w:t>
            </w:r>
            <w:r w:rsidR="009A761E">
              <w:rPr>
                <w:color w:val="000000" w:themeColor="text1"/>
                <w:sz w:val="28"/>
                <w:szCs w:val="28"/>
                <w:lang w:val="vi-VN"/>
              </w:rPr>
              <w:t xml:space="preserve"> Nv</w:t>
            </w:r>
            <w:r w:rsidR="009A761E">
              <w:rPr>
                <w:color w:val="000000" w:themeColor="text1"/>
                <w:sz w:val="28"/>
                <w:szCs w:val="28"/>
              </w:rPr>
              <w:t xml:space="preserve"> </w:t>
            </w:r>
          </w:p>
        </w:tc>
      </w:tr>
      <w:tr w:rsidR="00C61CE8" w:rsidRPr="00F46BAE" w:rsidTr="00C61CE8">
        <w:tc>
          <w:tcPr>
            <w:tcW w:w="1262" w:type="pct"/>
            <w:shd w:val="clear" w:color="auto" w:fill="auto"/>
          </w:tcPr>
          <w:p w:rsidR="00C61CE8" w:rsidRPr="00F46BAE" w:rsidRDefault="009A761E"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lastRenderedPageBreak/>
              <w:t>ngay</w:t>
            </w:r>
          </w:p>
        </w:tc>
        <w:tc>
          <w:tcPr>
            <w:tcW w:w="1273" w:type="pct"/>
            <w:shd w:val="clear" w:color="auto" w:fill="auto"/>
          </w:tcPr>
          <w:p w:rsidR="00C61CE8" w:rsidRPr="00F46BAE" w:rsidRDefault="009A761E" w:rsidP="00C61CE8">
            <w:pPr>
              <w:pStyle w:val="Noidung-Doan"/>
              <w:tabs>
                <w:tab w:val="left" w:pos="360"/>
              </w:tabs>
              <w:spacing w:before="0" w:after="0" w:line="360" w:lineRule="auto"/>
              <w:ind w:firstLine="0"/>
              <w:rPr>
                <w:color w:val="000000" w:themeColor="text1"/>
                <w:sz w:val="28"/>
                <w:szCs w:val="28"/>
              </w:rPr>
            </w:pPr>
            <w:r>
              <w:rPr>
                <w:color w:val="000000" w:themeColor="text1"/>
                <w:sz w:val="28"/>
                <w:szCs w:val="28"/>
              </w:rPr>
              <w:t>Date</w:t>
            </w:r>
          </w:p>
        </w:tc>
        <w:tc>
          <w:tcPr>
            <w:tcW w:w="1237" w:type="pct"/>
            <w:shd w:val="clear" w:color="auto" w:fill="auto"/>
          </w:tcPr>
          <w:p w:rsidR="00C61CE8" w:rsidRPr="00F46BAE" w:rsidRDefault="00C61CE8" w:rsidP="00C61CE8">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C61CE8" w:rsidRPr="009A761E" w:rsidRDefault="009A761E" w:rsidP="00C61CE8">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Ngày nghĩ</w:t>
            </w:r>
          </w:p>
        </w:tc>
      </w:tr>
    </w:tbl>
    <w:p w:rsidR="00A371B6" w:rsidRDefault="00A371B6" w:rsidP="009A761E">
      <w:pPr>
        <w:pStyle w:val="Noidung-Doan"/>
        <w:tabs>
          <w:tab w:val="left" w:pos="360"/>
        </w:tabs>
        <w:spacing w:before="0" w:after="0" w:line="360" w:lineRule="auto"/>
        <w:ind w:firstLine="0"/>
        <w:rPr>
          <w:b/>
          <w:color w:val="000000" w:themeColor="text1"/>
          <w:sz w:val="28"/>
          <w:szCs w:val="28"/>
        </w:rPr>
      </w:pPr>
    </w:p>
    <w:p w:rsidR="00A371B6" w:rsidRDefault="00A371B6" w:rsidP="009123C9">
      <w:pPr>
        <w:pStyle w:val="Noidung-Doan"/>
        <w:tabs>
          <w:tab w:val="left" w:pos="360"/>
        </w:tabs>
        <w:spacing w:before="0" w:after="0" w:line="360" w:lineRule="auto"/>
        <w:jc w:val="center"/>
        <w:rPr>
          <w:b/>
          <w:color w:val="000000" w:themeColor="text1"/>
          <w:sz w:val="28"/>
          <w:szCs w:val="28"/>
        </w:rPr>
      </w:pPr>
    </w:p>
    <w:p w:rsidR="008B51F4" w:rsidRPr="009A761E" w:rsidRDefault="00C61CE8" w:rsidP="009123C9">
      <w:pPr>
        <w:pStyle w:val="Noidung-Doan"/>
        <w:tabs>
          <w:tab w:val="left" w:pos="360"/>
        </w:tabs>
        <w:spacing w:before="0" w:after="0" w:line="360" w:lineRule="auto"/>
        <w:jc w:val="center"/>
        <w:rPr>
          <w:b/>
          <w:color w:val="000000" w:themeColor="text1"/>
          <w:sz w:val="28"/>
          <w:szCs w:val="28"/>
          <w:lang w:val="vi-VN"/>
        </w:rPr>
      </w:pPr>
      <w:r>
        <w:rPr>
          <w:b/>
          <w:color w:val="000000" w:themeColor="text1"/>
          <w:sz w:val="28"/>
          <w:szCs w:val="28"/>
        </w:rPr>
        <w:t xml:space="preserve">Bảng </w:t>
      </w:r>
      <w:r w:rsidR="009A761E">
        <w:rPr>
          <w:b/>
          <w:color w:val="000000" w:themeColor="text1"/>
          <w:sz w:val="28"/>
          <w:szCs w:val="28"/>
          <w:lang w:val="vi-VN"/>
        </w:rPr>
        <w:t>Tienluong</w:t>
      </w:r>
    </w:p>
    <w:tbl>
      <w:tblPr>
        <w:tblStyle w:val="TableGrid"/>
        <w:tblW w:w="0" w:type="auto"/>
        <w:tblLook w:val="04A0" w:firstRow="1" w:lastRow="0" w:firstColumn="1" w:lastColumn="0" w:noHBand="0" w:noVBand="1"/>
      </w:tblPr>
      <w:tblGrid>
        <w:gridCol w:w="2322"/>
        <w:gridCol w:w="1897"/>
        <w:gridCol w:w="1985"/>
        <w:gridCol w:w="3084"/>
      </w:tblGrid>
      <w:tr w:rsidR="00A371B6" w:rsidTr="00A371B6">
        <w:tc>
          <w:tcPr>
            <w:tcW w:w="2322" w:type="dxa"/>
          </w:tcPr>
          <w:p w:rsidR="00A371B6" w:rsidRPr="00A371B6" w:rsidRDefault="00A371B6" w:rsidP="00A371B6">
            <w:pPr>
              <w:pStyle w:val="Noidung-Doan"/>
              <w:tabs>
                <w:tab w:val="left" w:pos="360"/>
              </w:tabs>
              <w:spacing w:before="0" w:after="0" w:line="360" w:lineRule="auto"/>
              <w:ind w:firstLine="0"/>
              <w:jc w:val="left"/>
              <w:rPr>
                <w:color w:val="000000" w:themeColor="text1"/>
                <w:sz w:val="28"/>
                <w:szCs w:val="28"/>
              </w:rPr>
            </w:pPr>
            <w:r>
              <w:rPr>
                <w:color w:val="000000" w:themeColor="text1"/>
                <w:sz w:val="28"/>
                <w:szCs w:val="28"/>
              </w:rPr>
              <w:t>Tên trường</w:t>
            </w:r>
          </w:p>
        </w:tc>
        <w:tc>
          <w:tcPr>
            <w:tcW w:w="1897" w:type="dxa"/>
          </w:tcPr>
          <w:p w:rsidR="00A371B6" w:rsidRPr="00A371B6" w:rsidRDefault="00A371B6" w:rsidP="009123C9">
            <w:pPr>
              <w:pStyle w:val="Noidung-Doan"/>
              <w:tabs>
                <w:tab w:val="left" w:pos="360"/>
              </w:tabs>
              <w:spacing w:before="0" w:after="0" w:line="360" w:lineRule="auto"/>
              <w:ind w:firstLine="0"/>
              <w:jc w:val="center"/>
              <w:rPr>
                <w:color w:val="000000" w:themeColor="text1"/>
                <w:sz w:val="28"/>
                <w:szCs w:val="28"/>
              </w:rPr>
            </w:pPr>
            <w:r>
              <w:rPr>
                <w:color w:val="000000" w:themeColor="text1"/>
                <w:sz w:val="28"/>
                <w:szCs w:val="28"/>
              </w:rPr>
              <w:t>Kiểu DL</w:t>
            </w:r>
          </w:p>
        </w:tc>
        <w:tc>
          <w:tcPr>
            <w:tcW w:w="1985" w:type="dxa"/>
          </w:tcPr>
          <w:p w:rsidR="00A371B6" w:rsidRPr="00A371B6" w:rsidRDefault="00A371B6" w:rsidP="009123C9">
            <w:pPr>
              <w:pStyle w:val="Noidung-Doan"/>
              <w:tabs>
                <w:tab w:val="left" w:pos="360"/>
              </w:tabs>
              <w:spacing w:before="0" w:after="0" w:line="360" w:lineRule="auto"/>
              <w:ind w:firstLine="0"/>
              <w:jc w:val="center"/>
              <w:rPr>
                <w:color w:val="000000" w:themeColor="text1"/>
                <w:sz w:val="28"/>
                <w:szCs w:val="28"/>
              </w:rPr>
            </w:pPr>
            <w:r>
              <w:rPr>
                <w:color w:val="000000" w:themeColor="text1"/>
                <w:sz w:val="28"/>
                <w:szCs w:val="28"/>
              </w:rPr>
              <w:t>Ghi chú</w:t>
            </w:r>
          </w:p>
        </w:tc>
        <w:tc>
          <w:tcPr>
            <w:tcW w:w="3084" w:type="dxa"/>
          </w:tcPr>
          <w:p w:rsidR="00A371B6" w:rsidRPr="00A371B6" w:rsidRDefault="00A371B6" w:rsidP="009123C9">
            <w:pPr>
              <w:pStyle w:val="Noidung-Doan"/>
              <w:tabs>
                <w:tab w:val="left" w:pos="360"/>
              </w:tabs>
              <w:spacing w:before="0" w:after="0" w:line="360" w:lineRule="auto"/>
              <w:ind w:firstLine="0"/>
              <w:jc w:val="center"/>
              <w:rPr>
                <w:color w:val="000000" w:themeColor="text1"/>
                <w:sz w:val="28"/>
                <w:szCs w:val="28"/>
              </w:rPr>
            </w:pPr>
            <w:r>
              <w:rPr>
                <w:color w:val="000000" w:themeColor="text1"/>
                <w:sz w:val="28"/>
                <w:szCs w:val="28"/>
              </w:rPr>
              <w:t>Mô tả</w:t>
            </w:r>
          </w:p>
        </w:tc>
      </w:tr>
      <w:tr w:rsidR="00A371B6" w:rsidTr="00A371B6">
        <w:tc>
          <w:tcPr>
            <w:tcW w:w="2322" w:type="dxa"/>
          </w:tcPr>
          <w:p w:rsidR="00A371B6" w:rsidRPr="00A371B6" w:rsidRDefault="009A761E" w:rsidP="00A371B6">
            <w:pPr>
              <w:pStyle w:val="Noidung-Doan"/>
              <w:tabs>
                <w:tab w:val="left" w:pos="360"/>
              </w:tabs>
              <w:spacing w:before="0" w:after="0" w:line="360" w:lineRule="auto"/>
              <w:ind w:firstLine="0"/>
              <w:jc w:val="left"/>
              <w:rPr>
                <w:color w:val="000000" w:themeColor="text1"/>
                <w:sz w:val="28"/>
                <w:szCs w:val="28"/>
              </w:rPr>
            </w:pPr>
            <w:r>
              <w:rPr>
                <w:color w:val="000000" w:themeColor="text1"/>
                <w:sz w:val="28"/>
                <w:szCs w:val="28"/>
              </w:rPr>
              <w:t>Tien</w:t>
            </w:r>
          </w:p>
        </w:tc>
        <w:tc>
          <w:tcPr>
            <w:tcW w:w="1897"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Real</w:t>
            </w:r>
          </w:p>
        </w:tc>
        <w:tc>
          <w:tcPr>
            <w:tcW w:w="1985" w:type="dxa"/>
          </w:tcPr>
          <w:p w:rsidR="00A371B6" w:rsidRPr="00A371B6" w:rsidRDefault="00A371B6" w:rsidP="00A371B6">
            <w:pPr>
              <w:pStyle w:val="Noidung-Doan"/>
              <w:tabs>
                <w:tab w:val="left" w:pos="360"/>
              </w:tabs>
              <w:spacing w:before="0" w:after="0" w:line="360" w:lineRule="auto"/>
              <w:ind w:firstLine="0"/>
              <w:jc w:val="left"/>
              <w:rPr>
                <w:color w:val="000000" w:themeColor="text1"/>
                <w:sz w:val="28"/>
                <w:szCs w:val="28"/>
              </w:rPr>
            </w:pPr>
          </w:p>
        </w:tc>
        <w:tc>
          <w:tcPr>
            <w:tcW w:w="3084"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Tiền</w:t>
            </w:r>
          </w:p>
        </w:tc>
      </w:tr>
      <w:tr w:rsidR="00A371B6" w:rsidTr="00A371B6">
        <w:tc>
          <w:tcPr>
            <w:tcW w:w="2322"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thangTl</w:t>
            </w:r>
          </w:p>
        </w:tc>
        <w:tc>
          <w:tcPr>
            <w:tcW w:w="1897"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Smallint</w:t>
            </w:r>
          </w:p>
        </w:tc>
        <w:tc>
          <w:tcPr>
            <w:tcW w:w="1985" w:type="dxa"/>
          </w:tcPr>
          <w:p w:rsidR="00A371B6" w:rsidRPr="00A371B6" w:rsidRDefault="00A371B6" w:rsidP="00A371B6">
            <w:pPr>
              <w:pStyle w:val="Noidung-Doan"/>
              <w:tabs>
                <w:tab w:val="left" w:pos="360"/>
              </w:tabs>
              <w:spacing w:before="0" w:after="0" w:line="360" w:lineRule="auto"/>
              <w:ind w:firstLine="0"/>
              <w:jc w:val="left"/>
              <w:rPr>
                <w:color w:val="000000" w:themeColor="text1"/>
                <w:sz w:val="28"/>
                <w:szCs w:val="28"/>
              </w:rPr>
            </w:pPr>
            <w:r>
              <w:rPr>
                <w:color w:val="000000" w:themeColor="text1"/>
                <w:sz w:val="28"/>
                <w:szCs w:val="28"/>
              </w:rPr>
              <w:t>Khoá ngoại</w:t>
            </w:r>
          </w:p>
        </w:tc>
        <w:tc>
          <w:tcPr>
            <w:tcW w:w="3084"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Tháng tính</w:t>
            </w:r>
          </w:p>
        </w:tc>
      </w:tr>
      <w:tr w:rsidR="00A371B6" w:rsidTr="00A371B6">
        <w:tc>
          <w:tcPr>
            <w:tcW w:w="2322"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namTl</w:t>
            </w:r>
          </w:p>
        </w:tc>
        <w:tc>
          <w:tcPr>
            <w:tcW w:w="1897" w:type="dxa"/>
          </w:tcPr>
          <w:p w:rsidR="00A371B6" w:rsidRPr="00A371B6" w:rsidRDefault="009A761E" w:rsidP="00A371B6">
            <w:pPr>
              <w:pStyle w:val="Noidung-Doan"/>
              <w:tabs>
                <w:tab w:val="left" w:pos="360"/>
              </w:tabs>
              <w:spacing w:before="0" w:after="0" w:line="360" w:lineRule="auto"/>
              <w:ind w:firstLine="0"/>
              <w:jc w:val="left"/>
              <w:rPr>
                <w:color w:val="000000" w:themeColor="text1"/>
                <w:sz w:val="28"/>
                <w:szCs w:val="28"/>
              </w:rPr>
            </w:pPr>
            <w:r>
              <w:rPr>
                <w:color w:val="000000" w:themeColor="text1"/>
                <w:sz w:val="28"/>
                <w:szCs w:val="28"/>
              </w:rPr>
              <w:t>Smallint</w:t>
            </w:r>
          </w:p>
        </w:tc>
        <w:tc>
          <w:tcPr>
            <w:tcW w:w="1985" w:type="dxa"/>
          </w:tcPr>
          <w:p w:rsidR="00A371B6" w:rsidRPr="00A371B6" w:rsidRDefault="00A371B6" w:rsidP="00A371B6">
            <w:pPr>
              <w:pStyle w:val="Noidung-Doan"/>
              <w:tabs>
                <w:tab w:val="left" w:pos="360"/>
              </w:tabs>
              <w:spacing w:before="0" w:after="0" w:line="360" w:lineRule="auto"/>
              <w:ind w:firstLine="0"/>
              <w:jc w:val="left"/>
              <w:rPr>
                <w:color w:val="000000" w:themeColor="text1"/>
                <w:sz w:val="28"/>
                <w:szCs w:val="28"/>
              </w:rPr>
            </w:pPr>
            <w:r>
              <w:rPr>
                <w:color w:val="000000" w:themeColor="text1"/>
                <w:sz w:val="28"/>
                <w:szCs w:val="28"/>
              </w:rPr>
              <w:t>Khoá ngoại</w:t>
            </w:r>
          </w:p>
        </w:tc>
        <w:tc>
          <w:tcPr>
            <w:tcW w:w="3084" w:type="dxa"/>
          </w:tcPr>
          <w:p w:rsidR="00A371B6" w:rsidRPr="009A761E" w:rsidRDefault="009A761E" w:rsidP="00A371B6">
            <w:pPr>
              <w:pStyle w:val="Noidung-Doan"/>
              <w:tabs>
                <w:tab w:val="left" w:pos="360"/>
              </w:tabs>
              <w:spacing w:before="0" w:after="0" w:line="360" w:lineRule="auto"/>
              <w:ind w:firstLine="0"/>
              <w:jc w:val="left"/>
              <w:rPr>
                <w:color w:val="000000" w:themeColor="text1"/>
                <w:sz w:val="28"/>
                <w:szCs w:val="28"/>
                <w:lang w:val="vi-VN"/>
              </w:rPr>
            </w:pPr>
            <w:r>
              <w:rPr>
                <w:color w:val="000000" w:themeColor="text1"/>
                <w:sz w:val="28"/>
                <w:szCs w:val="28"/>
                <w:lang w:val="vi-VN"/>
              </w:rPr>
              <w:t>Năm tính</w:t>
            </w:r>
          </w:p>
        </w:tc>
      </w:tr>
    </w:tbl>
    <w:p w:rsidR="00C61CE8" w:rsidRDefault="00C61CE8" w:rsidP="009123C9">
      <w:pPr>
        <w:pStyle w:val="Noidung-Doan"/>
        <w:tabs>
          <w:tab w:val="left" w:pos="360"/>
        </w:tabs>
        <w:spacing w:before="0" w:after="0" w:line="360" w:lineRule="auto"/>
        <w:jc w:val="center"/>
        <w:rPr>
          <w:b/>
          <w:color w:val="000000" w:themeColor="text1"/>
          <w:sz w:val="28"/>
          <w:szCs w:val="28"/>
        </w:rPr>
      </w:pPr>
    </w:p>
    <w:p w:rsidR="00C61CE8" w:rsidRDefault="009A761E" w:rsidP="009123C9">
      <w:pPr>
        <w:pStyle w:val="Noidung-Doan"/>
        <w:tabs>
          <w:tab w:val="left" w:pos="360"/>
        </w:tabs>
        <w:spacing w:before="0" w:after="0" w:line="360" w:lineRule="auto"/>
        <w:jc w:val="center"/>
        <w:rPr>
          <w:b/>
          <w:color w:val="000000" w:themeColor="text1"/>
          <w:sz w:val="28"/>
          <w:szCs w:val="28"/>
        </w:rPr>
      </w:pPr>
      <w:r>
        <w:rPr>
          <w:b/>
          <w:color w:val="000000" w:themeColor="text1"/>
          <w:sz w:val="28"/>
          <w:szCs w:val="28"/>
        </w:rPr>
        <w:t>Bảng Tinh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331"/>
        <w:gridCol w:w="2298"/>
        <w:gridCol w:w="2318"/>
      </w:tblGrid>
      <w:tr w:rsidR="00A371B6" w:rsidRPr="00F46BAE" w:rsidTr="003F7375">
        <w:tc>
          <w:tcPr>
            <w:tcW w:w="1260"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255"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48"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A371B6" w:rsidRPr="00F46BAE" w:rsidTr="003F7375">
        <w:tc>
          <w:tcPr>
            <w:tcW w:w="1260" w:type="pct"/>
            <w:shd w:val="clear" w:color="auto" w:fill="auto"/>
          </w:tcPr>
          <w:p w:rsidR="00A371B6"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Id</w:t>
            </w:r>
          </w:p>
        </w:tc>
        <w:tc>
          <w:tcPr>
            <w:tcW w:w="1255"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A371B6">
              <w:rPr>
                <w:color w:val="000000" w:themeColor="text1"/>
                <w:sz w:val="28"/>
                <w:szCs w:val="28"/>
              </w:rPr>
              <w:t>nvarcha</w:t>
            </w:r>
            <w:r w:rsidR="009A761E">
              <w:rPr>
                <w:color w:val="000000" w:themeColor="text1"/>
                <w:sz w:val="28"/>
                <w:szCs w:val="28"/>
              </w:rPr>
              <w:t>r(5</w:t>
            </w:r>
            <w:r w:rsidRPr="00A371B6">
              <w:rPr>
                <w:color w:val="000000" w:themeColor="text1"/>
                <w:sz w:val="28"/>
                <w:szCs w:val="28"/>
              </w:rPr>
              <w:t>)</w:t>
            </w:r>
          </w:p>
        </w:tc>
        <w:tc>
          <w:tcPr>
            <w:tcW w:w="1237"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Khoá chính</w:t>
            </w:r>
          </w:p>
        </w:tc>
        <w:tc>
          <w:tcPr>
            <w:tcW w:w="1248" w:type="pct"/>
            <w:shd w:val="clear" w:color="auto" w:fill="auto"/>
          </w:tcPr>
          <w:p w:rsidR="00A371B6" w:rsidRPr="00F46BAE" w:rsidRDefault="00CE1E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Mã nhóm</w:t>
            </w:r>
          </w:p>
        </w:tc>
      </w:tr>
      <w:tr w:rsidR="00A371B6" w:rsidRPr="00F46BAE" w:rsidTr="003F7375">
        <w:tc>
          <w:tcPr>
            <w:tcW w:w="1260" w:type="pct"/>
            <w:shd w:val="clear" w:color="auto" w:fill="auto"/>
          </w:tcPr>
          <w:p w:rsidR="00A371B6"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TenTinh</w:t>
            </w:r>
          </w:p>
        </w:tc>
        <w:tc>
          <w:tcPr>
            <w:tcW w:w="1255"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r w:rsidRPr="00A371B6">
              <w:rPr>
                <w:color w:val="000000" w:themeColor="text1"/>
                <w:sz w:val="28"/>
                <w:szCs w:val="28"/>
              </w:rPr>
              <w:t>nvarchar(50)</w:t>
            </w:r>
          </w:p>
        </w:tc>
        <w:tc>
          <w:tcPr>
            <w:tcW w:w="1237" w:type="pct"/>
            <w:shd w:val="clear" w:color="auto" w:fill="auto"/>
          </w:tcPr>
          <w:p w:rsidR="00A371B6" w:rsidRPr="00F46BAE" w:rsidRDefault="00A371B6" w:rsidP="003F7375">
            <w:pPr>
              <w:pStyle w:val="Noidung-Doan"/>
              <w:tabs>
                <w:tab w:val="left" w:pos="360"/>
              </w:tabs>
              <w:spacing w:before="0" w:after="0" w:line="360" w:lineRule="auto"/>
              <w:ind w:firstLine="0"/>
              <w:rPr>
                <w:color w:val="000000" w:themeColor="text1"/>
                <w:sz w:val="28"/>
                <w:szCs w:val="28"/>
              </w:rPr>
            </w:pPr>
          </w:p>
        </w:tc>
        <w:tc>
          <w:tcPr>
            <w:tcW w:w="1248" w:type="pct"/>
            <w:shd w:val="clear" w:color="auto" w:fill="auto"/>
          </w:tcPr>
          <w:p w:rsidR="00A371B6"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Tên tính</w:t>
            </w:r>
          </w:p>
        </w:tc>
      </w:tr>
    </w:tbl>
    <w:p w:rsidR="00C61CE8" w:rsidRDefault="00C61CE8" w:rsidP="00CE1E1E">
      <w:pPr>
        <w:pStyle w:val="Noidung-Doan"/>
        <w:tabs>
          <w:tab w:val="left" w:pos="360"/>
        </w:tabs>
        <w:spacing w:before="0" w:after="0" w:line="360" w:lineRule="auto"/>
        <w:ind w:firstLine="0"/>
        <w:rPr>
          <w:b/>
          <w:color w:val="000000" w:themeColor="text1"/>
          <w:sz w:val="28"/>
          <w:szCs w:val="28"/>
        </w:rPr>
      </w:pPr>
    </w:p>
    <w:p w:rsidR="0001472C" w:rsidRPr="00F46BAE" w:rsidRDefault="0001472C" w:rsidP="009123C9">
      <w:pPr>
        <w:pStyle w:val="Noidung-Doan"/>
        <w:tabs>
          <w:tab w:val="left" w:pos="360"/>
        </w:tabs>
        <w:spacing w:before="0" w:after="0" w:line="360" w:lineRule="auto"/>
        <w:jc w:val="center"/>
        <w:rPr>
          <w:b/>
          <w:color w:val="000000" w:themeColor="text1"/>
          <w:sz w:val="28"/>
          <w:szCs w:val="28"/>
        </w:rPr>
      </w:pPr>
      <w:r w:rsidRPr="00F46BAE">
        <w:rPr>
          <w:b/>
          <w:color w:val="000000" w:themeColor="text1"/>
          <w:sz w:val="28"/>
          <w:szCs w:val="28"/>
        </w:rPr>
        <w:t xml:space="preserve">Bảng </w:t>
      </w:r>
      <w:r w:rsidR="009123C9">
        <w:rPr>
          <w:b/>
          <w:color w:val="000000" w:themeColor="text1"/>
          <w:sz w:val="28"/>
          <w:szCs w:val="28"/>
        </w:rPr>
        <w:t>tài khoản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331"/>
        <w:gridCol w:w="2298"/>
        <w:gridCol w:w="2318"/>
      </w:tblGrid>
      <w:tr w:rsidR="00CE1E1E" w:rsidRPr="00F46BAE" w:rsidTr="007641F4">
        <w:tc>
          <w:tcPr>
            <w:tcW w:w="1260"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255"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48"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CE1E1E" w:rsidRPr="00F46BAE" w:rsidTr="007641F4">
        <w:tc>
          <w:tcPr>
            <w:tcW w:w="1260" w:type="pct"/>
            <w:shd w:val="clear" w:color="auto" w:fill="auto"/>
          </w:tcPr>
          <w:p w:rsidR="00CE1E1E" w:rsidRPr="00F46BAE" w:rsidRDefault="009A76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Hoten</w:t>
            </w:r>
          </w:p>
        </w:tc>
        <w:tc>
          <w:tcPr>
            <w:tcW w:w="1255" w:type="pct"/>
            <w:shd w:val="clear" w:color="auto" w:fill="auto"/>
          </w:tcPr>
          <w:p w:rsidR="00CE1E1E" w:rsidRPr="00F46BAE" w:rsidRDefault="009A76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nvarchar(36</w:t>
            </w:r>
            <w:r w:rsidR="00CE1E1E" w:rsidRPr="009123C9">
              <w:rPr>
                <w:color w:val="000000" w:themeColor="text1"/>
                <w:sz w:val="28"/>
                <w:szCs w:val="28"/>
              </w:rPr>
              <w:t>)</w:t>
            </w:r>
          </w:p>
        </w:tc>
        <w:tc>
          <w:tcPr>
            <w:tcW w:w="1237"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Khoá chính</w:t>
            </w:r>
          </w:p>
        </w:tc>
        <w:tc>
          <w:tcPr>
            <w:tcW w:w="1248"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Tài khoản</w:t>
            </w:r>
          </w:p>
        </w:tc>
      </w:tr>
      <w:tr w:rsidR="00CE1E1E" w:rsidRPr="00F46BAE" w:rsidTr="007641F4">
        <w:tc>
          <w:tcPr>
            <w:tcW w:w="1260" w:type="pct"/>
            <w:shd w:val="clear" w:color="auto" w:fill="auto"/>
          </w:tcPr>
          <w:p w:rsidR="00CE1E1E"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Ten</w:t>
            </w:r>
          </w:p>
        </w:tc>
        <w:tc>
          <w:tcPr>
            <w:tcW w:w="1255" w:type="pct"/>
            <w:shd w:val="clear" w:color="auto" w:fill="auto"/>
          </w:tcPr>
          <w:p w:rsidR="00CE1E1E" w:rsidRPr="00F46BAE" w:rsidRDefault="009A76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nvarchar(26</w:t>
            </w:r>
            <w:r w:rsidR="00CE1E1E" w:rsidRPr="009123C9">
              <w:rPr>
                <w:color w:val="000000" w:themeColor="text1"/>
                <w:sz w:val="28"/>
                <w:szCs w:val="28"/>
              </w:rPr>
              <w:t>)</w:t>
            </w:r>
          </w:p>
        </w:tc>
        <w:tc>
          <w:tcPr>
            <w:tcW w:w="1237" w:type="pct"/>
            <w:shd w:val="clear" w:color="auto" w:fill="auto"/>
          </w:tcPr>
          <w:p w:rsidR="00CE1E1E"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Khóa chính</w:t>
            </w:r>
          </w:p>
        </w:tc>
        <w:tc>
          <w:tcPr>
            <w:tcW w:w="1248" w:type="pct"/>
            <w:shd w:val="clear" w:color="auto" w:fill="auto"/>
          </w:tcPr>
          <w:p w:rsidR="00CE1E1E"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Tên</w:t>
            </w:r>
          </w:p>
        </w:tc>
      </w:tr>
      <w:tr w:rsidR="0001472C" w:rsidRPr="00F46BAE" w:rsidTr="007641F4">
        <w:tc>
          <w:tcPr>
            <w:tcW w:w="1260" w:type="pct"/>
            <w:shd w:val="clear" w:color="auto" w:fill="auto"/>
          </w:tcPr>
          <w:p w:rsidR="0001472C" w:rsidRPr="009A761E" w:rsidRDefault="009A761E"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Matkhau</w:t>
            </w:r>
          </w:p>
        </w:tc>
        <w:tc>
          <w:tcPr>
            <w:tcW w:w="1255" w:type="pct"/>
            <w:shd w:val="clear" w:color="auto" w:fill="auto"/>
          </w:tcPr>
          <w:p w:rsidR="0001472C" w:rsidRPr="00F46BAE" w:rsidRDefault="009A761E" w:rsidP="00FE6E04">
            <w:pPr>
              <w:pStyle w:val="Noidung-Doan"/>
              <w:tabs>
                <w:tab w:val="left" w:pos="360"/>
              </w:tabs>
              <w:spacing w:before="0" w:after="0" w:line="360" w:lineRule="auto"/>
              <w:ind w:firstLine="0"/>
              <w:rPr>
                <w:color w:val="000000" w:themeColor="text1"/>
                <w:sz w:val="28"/>
                <w:szCs w:val="28"/>
              </w:rPr>
            </w:pPr>
            <w:r>
              <w:rPr>
                <w:color w:val="000000" w:themeColor="text1"/>
                <w:sz w:val="28"/>
                <w:szCs w:val="28"/>
              </w:rPr>
              <w:t>nvarchar(26</w:t>
            </w:r>
            <w:r w:rsidR="009123C9" w:rsidRPr="009123C9">
              <w:rPr>
                <w:color w:val="000000" w:themeColor="text1"/>
                <w:sz w:val="28"/>
                <w:szCs w:val="28"/>
              </w:rPr>
              <w:t>)</w:t>
            </w:r>
          </w:p>
        </w:tc>
        <w:tc>
          <w:tcPr>
            <w:tcW w:w="1237" w:type="pct"/>
            <w:shd w:val="clear" w:color="auto" w:fill="auto"/>
          </w:tcPr>
          <w:p w:rsidR="0001472C" w:rsidRPr="009A761E" w:rsidRDefault="0001472C" w:rsidP="00FE6E04">
            <w:pPr>
              <w:pStyle w:val="Noidung-Doan"/>
              <w:tabs>
                <w:tab w:val="left" w:pos="360"/>
              </w:tabs>
              <w:spacing w:before="0" w:after="0" w:line="360" w:lineRule="auto"/>
              <w:ind w:firstLine="0"/>
              <w:rPr>
                <w:color w:val="000000" w:themeColor="text1"/>
                <w:sz w:val="28"/>
                <w:szCs w:val="28"/>
                <w:lang w:val="vi-VN"/>
              </w:rPr>
            </w:pPr>
          </w:p>
        </w:tc>
        <w:tc>
          <w:tcPr>
            <w:tcW w:w="1248" w:type="pct"/>
            <w:shd w:val="clear" w:color="auto" w:fill="auto"/>
          </w:tcPr>
          <w:p w:rsidR="0001472C" w:rsidRPr="009A761E" w:rsidRDefault="009A761E"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Mật khẩu</w:t>
            </w:r>
          </w:p>
        </w:tc>
      </w:tr>
      <w:tr w:rsidR="009123C9" w:rsidRPr="00F46BAE" w:rsidTr="007641F4">
        <w:tc>
          <w:tcPr>
            <w:tcW w:w="1260" w:type="pct"/>
            <w:shd w:val="clear" w:color="auto" w:fill="auto"/>
          </w:tcPr>
          <w:p w:rsidR="009123C9" w:rsidRPr="009A761E" w:rsidRDefault="009A761E"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Quyen</w:t>
            </w:r>
          </w:p>
        </w:tc>
        <w:tc>
          <w:tcPr>
            <w:tcW w:w="1255" w:type="pct"/>
            <w:shd w:val="clear" w:color="auto" w:fill="auto"/>
          </w:tcPr>
          <w:p w:rsidR="009123C9" w:rsidRPr="009A761E" w:rsidRDefault="009A761E" w:rsidP="00FE6E04">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Smallint</w:t>
            </w:r>
          </w:p>
        </w:tc>
        <w:tc>
          <w:tcPr>
            <w:tcW w:w="1237" w:type="pct"/>
            <w:shd w:val="clear" w:color="auto" w:fill="auto"/>
          </w:tcPr>
          <w:p w:rsidR="009123C9" w:rsidRPr="00F46BAE" w:rsidRDefault="009123C9" w:rsidP="00FE6E04">
            <w:pPr>
              <w:pStyle w:val="Noidung-Doan"/>
              <w:tabs>
                <w:tab w:val="left" w:pos="360"/>
              </w:tabs>
              <w:spacing w:before="0" w:after="0" w:line="360" w:lineRule="auto"/>
              <w:ind w:firstLine="0"/>
              <w:rPr>
                <w:color w:val="000000" w:themeColor="text1"/>
                <w:sz w:val="28"/>
                <w:szCs w:val="28"/>
              </w:rPr>
            </w:pPr>
          </w:p>
        </w:tc>
        <w:tc>
          <w:tcPr>
            <w:tcW w:w="1248" w:type="pct"/>
            <w:shd w:val="clear" w:color="auto" w:fill="auto"/>
          </w:tcPr>
          <w:p w:rsidR="009123C9" w:rsidRPr="00F46BAE" w:rsidRDefault="009123C9" w:rsidP="00FE6E04">
            <w:pPr>
              <w:pStyle w:val="Noidung-Doan"/>
              <w:tabs>
                <w:tab w:val="left" w:pos="360"/>
              </w:tabs>
              <w:spacing w:before="0" w:after="0" w:line="360" w:lineRule="auto"/>
              <w:ind w:firstLine="0"/>
              <w:rPr>
                <w:color w:val="000000" w:themeColor="text1"/>
                <w:sz w:val="28"/>
                <w:szCs w:val="28"/>
              </w:rPr>
            </w:pPr>
          </w:p>
        </w:tc>
      </w:tr>
    </w:tbl>
    <w:p w:rsidR="0001472C" w:rsidRPr="00F46BAE" w:rsidRDefault="0001472C" w:rsidP="00FE6E04">
      <w:pPr>
        <w:pStyle w:val="Noidung-Doan"/>
        <w:tabs>
          <w:tab w:val="left" w:pos="360"/>
        </w:tabs>
        <w:spacing w:before="0" w:after="0" w:line="360" w:lineRule="auto"/>
        <w:ind w:left="1080" w:firstLine="0"/>
        <w:rPr>
          <w:color w:val="000000" w:themeColor="text1"/>
          <w:sz w:val="28"/>
          <w:szCs w:val="28"/>
        </w:rPr>
      </w:pPr>
    </w:p>
    <w:p w:rsidR="00F46BAE" w:rsidRPr="00CE1E1E" w:rsidRDefault="00CE1E1E" w:rsidP="00CE1E1E">
      <w:pPr>
        <w:spacing w:after="0" w:line="360" w:lineRule="auto"/>
        <w:jc w:val="center"/>
        <w:rPr>
          <w:rFonts w:cs="Times New Roman"/>
          <w:b/>
          <w:color w:val="000000" w:themeColor="text1"/>
          <w:sz w:val="28"/>
          <w:szCs w:val="36"/>
        </w:rPr>
      </w:pPr>
      <w:r w:rsidRPr="00CE1E1E">
        <w:rPr>
          <w:rFonts w:cs="Times New Roman"/>
          <w:b/>
          <w:color w:val="000000" w:themeColor="text1"/>
          <w:sz w:val="28"/>
          <w:szCs w:val="36"/>
        </w:rPr>
        <w:t>Bả</w:t>
      </w:r>
      <w:r w:rsidR="009A761E">
        <w:rPr>
          <w:rFonts w:cs="Times New Roman"/>
          <w:b/>
          <w:color w:val="000000" w:themeColor="text1"/>
          <w:sz w:val="28"/>
          <w:szCs w:val="36"/>
        </w:rPr>
        <w:t>ng Tên 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331"/>
        <w:gridCol w:w="2298"/>
        <w:gridCol w:w="2318"/>
      </w:tblGrid>
      <w:tr w:rsidR="00CE1E1E" w:rsidRPr="00F46BAE" w:rsidTr="009A761E">
        <w:trPr>
          <w:trHeight w:val="585"/>
        </w:trPr>
        <w:tc>
          <w:tcPr>
            <w:tcW w:w="1260"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Tên trường</w:t>
            </w:r>
          </w:p>
        </w:tc>
        <w:tc>
          <w:tcPr>
            <w:tcW w:w="1255"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Kiểu DL</w:t>
            </w:r>
          </w:p>
        </w:tc>
        <w:tc>
          <w:tcPr>
            <w:tcW w:w="1237"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Ghi chú</w:t>
            </w:r>
          </w:p>
        </w:tc>
        <w:tc>
          <w:tcPr>
            <w:tcW w:w="1248"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Mô tả</w:t>
            </w:r>
          </w:p>
        </w:tc>
      </w:tr>
      <w:tr w:rsidR="00CE1E1E" w:rsidRPr="00F46BAE" w:rsidTr="003F7375">
        <w:tc>
          <w:tcPr>
            <w:tcW w:w="1260" w:type="pct"/>
            <w:shd w:val="clear" w:color="auto" w:fill="auto"/>
          </w:tcPr>
          <w:p w:rsidR="00CE1E1E"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tenCT</w:t>
            </w:r>
          </w:p>
        </w:tc>
        <w:tc>
          <w:tcPr>
            <w:tcW w:w="1255" w:type="pct"/>
            <w:shd w:val="clear" w:color="auto" w:fill="auto"/>
          </w:tcPr>
          <w:p w:rsidR="00CE1E1E" w:rsidRPr="00F46BAE" w:rsidRDefault="009A76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nvarchar(1</w:t>
            </w:r>
            <w:r w:rsidR="00CE1E1E" w:rsidRPr="009123C9">
              <w:rPr>
                <w:color w:val="000000" w:themeColor="text1"/>
                <w:sz w:val="28"/>
                <w:szCs w:val="28"/>
              </w:rPr>
              <w:t>0)</w:t>
            </w:r>
          </w:p>
        </w:tc>
        <w:tc>
          <w:tcPr>
            <w:tcW w:w="1237" w:type="pct"/>
            <w:shd w:val="clear" w:color="auto" w:fill="auto"/>
          </w:tcPr>
          <w:p w:rsidR="00CE1E1E" w:rsidRPr="00F46BAE" w:rsidRDefault="00CE1E1E" w:rsidP="003F7375">
            <w:pPr>
              <w:pStyle w:val="Noidung-Doan"/>
              <w:tabs>
                <w:tab w:val="left" w:pos="360"/>
              </w:tabs>
              <w:spacing w:before="0" w:after="0" w:line="360" w:lineRule="auto"/>
              <w:ind w:firstLine="0"/>
              <w:rPr>
                <w:color w:val="000000" w:themeColor="text1"/>
                <w:sz w:val="28"/>
                <w:szCs w:val="28"/>
              </w:rPr>
            </w:pPr>
            <w:r>
              <w:rPr>
                <w:color w:val="000000" w:themeColor="text1"/>
                <w:sz w:val="28"/>
                <w:szCs w:val="28"/>
              </w:rPr>
              <w:t>Khoá chính</w:t>
            </w:r>
          </w:p>
        </w:tc>
        <w:tc>
          <w:tcPr>
            <w:tcW w:w="1248" w:type="pct"/>
            <w:shd w:val="clear" w:color="auto" w:fill="auto"/>
          </w:tcPr>
          <w:p w:rsidR="00CE1E1E" w:rsidRPr="009A761E" w:rsidRDefault="009A761E" w:rsidP="003F7375">
            <w:pPr>
              <w:pStyle w:val="Noidung-Doan"/>
              <w:tabs>
                <w:tab w:val="left" w:pos="360"/>
              </w:tabs>
              <w:spacing w:before="0" w:after="0" w:line="360" w:lineRule="auto"/>
              <w:ind w:firstLine="0"/>
              <w:rPr>
                <w:color w:val="000000" w:themeColor="text1"/>
                <w:sz w:val="28"/>
                <w:szCs w:val="28"/>
                <w:lang w:val="vi-VN"/>
              </w:rPr>
            </w:pPr>
            <w:r>
              <w:rPr>
                <w:color w:val="000000" w:themeColor="text1"/>
                <w:sz w:val="28"/>
                <w:szCs w:val="28"/>
                <w:lang w:val="vi-VN"/>
              </w:rPr>
              <w:t>Tên ct</w:t>
            </w:r>
          </w:p>
        </w:tc>
      </w:tr>
    </w:tbl>
    <w:p w:rsidR="00CE1E1E" w:rsidRPr="00CE1E1E" w:rsidRDefault="00CE1E1E" w:rsidP="00CE1E1E">
      <w:pPr>
        <w:spacing w:after="0" w:line="360" w:lineRule="auto"/>
        <w:jc w:val="center"/>
        <w:rPr>
          <w:rFonts w:cs="Times New Roman"/>
          <w:b/>
          <w:color w:val="000000" w:themeColor="text1"/>
          <w:sz w:val="36"/>
          <w:szCs w:val="36"/>
        </w:rPr>
      </w:pPr>
    </w:p>
    <w:p w:rsidR="00CE1E1E" w:rsidRDefault="00CE1E1E" w:rsidP="00CE1E1E">
      <w:pPr>
        <w:spacing w:after="0" w:line="360" w:lineRule="auto"/>
        <w:jc w:val="center"/>
        <w:rPr>
          <w:rFonts w:cs="Times New Roman"/>
          <w:b/>
          <w:color w:val="000000" w:themeColor="text1"/>
          <w:sz w:val="28"/>
          <w:szCs w:val="36"/>
        </w:rPr>
      </w:pPr>
      <w:r>
        <w:rPr>
          <w:rFonts w:cs="Times New Roman"/>
          <w:b/>
          <w:color w:val="000000" w:themeColor="text1"/>
          <w:sz w:val="28"/>
          <w:szCs w:val="36"/>
        </w:rPr>
        <w:t>Bảng Hợp đồng</w:t>
      </w:r>
    </w:p>
    <w:tbl>
      <w:tblPr>
        <w:tblStyle w:val="TableGrid"/>
        <w:tblW w:w="0" w:type="auto"/>
        <w:tblLook w:val="04A0" w:firstRow="1" w:lastRow="0" w:firstColumn="1" w:lastColumn="0" w:noHBand="0" w:noVBand="1"/>
      </w:tblPr>
      <w:tblGrid>
        <w:gridCol w:w="2322"/>
        <w:gridCol w:w="2322"/>
        <w:gridCol w:w="1985"/>
        <w:gridCol w:w="2659"/>
      </w:tblGrid>
      <w:tr w:rsidR="00CE1E1E" w:rsidTr="00EC7111">
        <w:tc>
          <w:tcPr>
            <w:tcW w:w="2322" w:type="dxa"/>
          </w:tcPr>
          <w:p w:rsidR="00CE1E1E" w:rsidRDefault="00CE1E1E" w:rsidP="00CE1E1E">
            <w:pPr>
              <w:spacing w:line="360" w:lineRule="auto"/>
              <w:rPr>
                <w:rFonts w:cs="Times New Roman"/>
                <w:color w:val="000000" w:themeColor="text1"/>
                <w:sz w:val="28"/>
                <w:szCs w:val="36"/>
              </w:rPr>
            </w:pPr>
            <w:r>
              <w:rPr>
                <w:rFonts w:cs="Times New Roman"/>
                <w:color w:val="000000" w:themeColor="text1"/>
                <w:sz w:val="28"/>
                <w:szCs w:val="36"/>
              </w:rPr>
              <w:t>Tên trường</w:t>
            </w:r>
          </w:p>
        </w:tc>
        <w:tc>
          <w:tcPr>
            <w:tcW w:w="2322" w:type="dxa"/>
          </w:tcPr>
          <w:p w:rsidR="00CE1E1E" w:rsidRDefault="00CE1E1E" w:rsidP="00CE1E1E">
            <w:pPr>
              <w:spacing w:line="360" w:lineRule="auto"/>
              <w:rPr>
                <w:rFonts w:cs="Times New Roman"/>
                <w:color w:val="000000" w:themeColor="text1"/>
                <w:sz w:val="28"/>
                <w:szCs w:val="36"/>
              </w:rPr>
            </w:pPr>
            <w:r>
              <w:rPr>
                <w:rFonts w:cs="Times New Roman"/>
                <w:color w:val="000000" w:themeColor="text1"/>
                <w:sz w:val="28"/>
                <w:szCs w:val="36"/>
              </w:rPr>
              <w:t>Kiểu DL</w:t>
            </w:r>
          </w:p>
        </w:tc>
        <w:tc>
          <w:tcPr>
            <w:tcW w:w="1985" w:type="dxa"/>
          </w:tcPr>
          <w:p w:rsidR="00CE1E1E" w:rsidRDefault="00CE1E1E" w:rsidP="00CE1E1E">
            <w:pPr>
              <w:spacing w:line="360" w:lineRule="auto"/>
              <w:rPr>
                <w:rFonts w:cs="Times New Roman"/>
                <w:color w:val="000000" w:themeColor="text1"/>
                <w:sz w:val="28"/>
                <w:szCs w:val="36"/>
              </w:rPr>
            </w:pPr>
            <w:r>
              <w:rPr>
                <w:rFonts w:cs="Times New Roman"/>
                <w:color w:val="000000" w:themeColor="text1"/>
                <w:sz w:val="28"/>
                <w:szCs w:val="36"/>
              </w:rPr>
              <w:t>Ghi chú</w:t>
            </w:r>
          </w:p>
        </w:tc>
        <w:tc>
          <w:tcPr>
            <w:tcW w:w="2659" w:type="dxa"/>
          </w:tcPr>
          <w:p w:rsidR="00CE1E1E" w:rsidRDefault="00CE1E1E" w:rsidP="00CE1E1E">
            <w:pPr>
              <w:spacing w:line="360" w:lineRule="auto"/>
              <w:rPr>
                <w:rFonts w:cs="Times New Roman"/>
                <w:color w:val="000000" w:themeColor="text1"/>
                <w:sz w:val="28"/>
                <w:szCs w:val="36"/>
              </w:rPr>
            </w:pPr>
            <w:r>
              <w:rPr>
                <w:rFonts w:cs="Times New Roman"/>
                <w:color w:val="000000" w:themeColor="text1"/>
                <w:sz w:val="28"/>
                <w:szCs w:val="36"/>
              </w:rPr>
              <w:t>Mô tả</w:t>
            </w:r>
          </w:p>
        </w:tc>
      </w:tr>
      <w:tr w:rsidR="00CE1E1E" w:rsidTr="00EC7111">
        <w:tc>
          <w:tcPr>
            <w:tcW w:w="2322" w:type="dxa"/>
          </w:tcPr>
          <w:p w:rsidR="00CE1E1E" w:rsidRDefault="000610D4" w:rsidP="00CE1E1E">
            <w:pPr>
              <w:spacing w:line="360" w:lineRule="auto"/>
              <w:rPr>
                <w:rFonts w:cs="Times New Roman"/>
                <w:color w:val="000000" w:themeColor="text1"/>
                <w:sz w:val="28"/>
                <w:szCs w:val="36"/>
              </w:rPr>
            </w:pPr>
            <w:r>
              <w:rPr>
                <w:rFonts w:cs="Times New Roman"/>
                <w:color w:val="000000" w:themeColor="text1"/>
                <w:sz w:val="28"/>
                <w:szCs w:val="36"/>
              </w:rPr>
              <w:t>Sohd</w:t>
            </w:r>
          </w:p>
        </w:tc>
        <w:tc>
          <w:tcPr>
            <w:tcW w:w="2322" w:type="dxa"/>
          </w:tcPr>
          <w:p w:rsidR="00CE1E1E" w:rsidRDefault="009A761E" w:rsidP="00CE1E1E">
            <w:pPr>
              <w:spacing w:line="360" w:lineRule="auto"/>
              <w:rPr>
                <w:rFonts w:cs="Times New Roman"/>
                <w:color w:val="000000" w:themeColor="text1"/>
                <w:sz w:val="28"/>
                <w:szCs w:val="36"/>
              </w:rPr>
            </w:pPr>
            <w:r>
              <w:rPr>
                <w:rFonts w:cs="Times New Roman"/>
                <w:color w:val="000000" w:themeColor="text1"/>
                <w:sz w:val="28"/>
                <w:szCs w:val="36"/>
              </w:rPr>
              <w:t>nvarchar(1</w:t>
            </w:r>
            <w:r w:rsidR="00CE1E1E" w:rsidRPr="00CE1E1E">
              <w:rPr>
                <w:rFonts w:cs="Times New Roman"/>
                <w:color w:val="000000" w:themeColor="text1"/>
                <w:sz w:val="28"/>
                <w:szCs w:val="36"/>
              </w:rPr>
              <w:t>0)</w:t>
            </w:r>
          </w:p>
        </w:tc>
        <w:tc>
          <w:tcPr>
            <w:tcW w:w="1985" w:type="dxa"/>
          </w:tcPr>
          <w:p w:rsidR="00CE1E1E" w:rsidRDefault="00EC7111" w:rsidP="00CE1E1E">
            <w:pPr>
              <w:spacing w:line="360" w:lineRule="auto"/>
              <w:rPr>
                <w:rFonts w:cs="Times New Roman"/>
                <w:color w:val="000000" w:themeColor="text1"/>
                <w:sz w:val="28"/>
                <w:szCs w:val="36"/>
              </w:rPr>
            </w:pPr>
            <w:r>
              <w:rPr>
                <w:rFonts w:cs="Times New Roman"/>
                <w:color w:val="000000" w:themeColor="text1"/>
                <w:sz w:val="28"/>
                <w:szCs w:val="36"/>
              </w:rPr>
              <w:t>Khoá chính</w:t>
            </w:r>
          </w:p>
        </w:tc>
        <w:tc>
          <w:tcPr>
            <w:tcW w:w="2659" w:type="dxa"/>
          </w:tcPr>
          <w:p w:rsidR="00CE1E1E" w:rsidRDefault="00EC7111" w:rsidP="00CE1E1E">
            <w:pPr>
              <w:spacing w:line="360" w:lineRule="auto"/>
              <w:rPr>
                <w:rFonts w:cs="Times New Roman"/>
                <w:color w:val="000000" w:themeColor="text1"/>
                <w:sz w:val="28"/>
                <w:szCs w:val="36"/>
              </w:rPr>
            </w:pPr>
            <w:r>
              <w:rPr>
                <w:rFonts w:cs="Times New Roman"/>
                <w:color w:val="000000" w:themeColor="text1"/>
                <w:sz w:val="28"/>
                <w:szCs w:val="36"/>
              </w:rPr>
              <w:t>Số hợp đồng</w:t>
            </w:r>
          </w:p>
        </w:tc>
      </w:tr>
      <w:tr w:rsidR="00CE1E1E" w:rsidTr="00EC7111">
        <w:tc>
          <w:tcPr>
            <w:tcW w:w="2322" w:type="dxa"/>
          </w:tcPr>
          <w:p w:rsidR="00CE1E1E" w:rsidRDefault="00D07452" w:rsidP="00D07452">
            <w:pPr>
              <w:tabs>
                <w:tab w:val="right" w:pos="2106"/>
              </w:tabs>
              <w:spacing w:line="360" w:lineRule="auto"/>
              <w:rPr>
                <w:rFonts w:cs="Times New Roman"/>
                <w:color w:val="000000" w:themeColor="text1"/>
                <w:sz w:val="28"/>
                <w:szCs w:val="36"/>
              </w:rPr>
            </w:pPr>
            <w:r>
              <w:rPr>
                <w:rFonts w:cs="Times New Roman"/>
                <w:color w:val="000000" w:themeColor="text1"/>
                <w:sz w:val="28"/>
                <w:szCs w:val="36"/>
              </w:rPr>
              <w:lastRenderedPageBreak/>
              <w:t>Manv</w:t>
            </w:r>
          </w:p>
        </w:tc>
        <w:tc>
          <w:tcPr>
            <w:tcW w:w="2322"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Nvarchar(10)</w:t>
            </w:r>
          </w:p>
        </w:tc>
        <w:tc>
          <w:tcPr>
            <w:tcW w:w="1985"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Khóa ngoại</w:t>
            </w:r>
          </w:p>
        </w:tc>
        <w:tc>
          <w:tcPr>
            <w:tcW w:w="2659"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Mã nhân viên</w:t>
            </w:r>
          </w:p>
        </w:tc>
      </w:tr>
      <w:tr w:rsidR="00CE1E1E" w:rsidTr="00EC7111">
        <w:tc>
          <w:tcPr>
            <w:tcW w:w="2322"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Ngaykihd</w:t>
            </w:r>
          </w:p>
        </w:tc>
        <w:tc>
          <w:tcPr>
            <w:tcW w:w="2322"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Date</w:t>
            </w:r>
          </w:p>
        </w:tc>
        <w:tc>
          <w:tcPr>
            <w:tcW w:w="1985" w:type="dxa"/>
          </w:tcPr>
          <w:p w:rsidR="00CE1E1E" w:rsidRDefault="00CE1E1E" w:rsidP="00CE1E1E">
            <w:pPr>
              <w:spacing w:line="360" w:lineRule="auto"/>
              <w:rPr>
                <w:rFonts w:cs="Times New Roman"/>
                <w:color w:val="000000" w:themeColor="text1"/>
                <w:sz w:val="28"/>
                <w:szCs w:val="36"/>
              </w:rPr>
            </w:pPr>
          </w:p>
        </w:tc>
        <w:tc>
          <w:tcPr>
            <w:tcW w:w="2659" w:type="dxa"/>
          </w:tcPr>
          <w:p w:rsidR="00CE1E1E" w:rsidRDefault="00D07452" w:rsidP="00CE1E1E">
            <w:pPr>
              <w:spacing w:line="360" w:lineRule="auto"/>
              <w:rPr>
                <w:rFonts w:cs="Times New Roman"/>
                <w:color w:val="000000" w:themeColor="text1"/>
                <w:sz w:val="28"/>
                <w:szCs w:val="36"/>
              </w:rPr>
            </w:pPr>
            <w:r>
              <w:rPr>
                <w:rFonts w:cs="Times New Roman"/>
                <w:color w:val="000000" w:themeColor="text1"/>
                <w:sz w:val="28"/>
                <w:szCs w:val="36"/>
              </w:rPr>
              <w:t>Ngày ký hợp đồng</w:t>
            </w:r>
          </w:p>
        </w:tc>
      </w:tr>
      <w:tr w:rsidR="00CE1E1E" w:rsidTr="00EC7111">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Ngayhd</w:t>
            </w:r>
          </w:p>
        </w:tc>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Date</w:t>
            </w:r>
          </w:p>
        </w:tc>
        <w:tc>
          <w:tcPr>
            <w:tcW w:w="1985" w:type="dxa"/>
          </w:tcPr>
          <w:p w:rsidR="00CE1E1E" w:rsidRDefault="00CE1E1E" w:rsidP="00CE1E1E">
            <w:pPr>
              <w:spacing w:line="360" w:lineRule="auto"/>
              <w:rPr>
                <w:rFonts w:cs="Times New Roman"/>
                <w:color w:val="000000" w:themeColor="text1"/>
                <w:sz w:val="28"/>
                <w:szCs w:val="36"/>
              </w:rPr>
            </w:pPr>
          </w:p>
        </w:tc>
        <w:tc>
          <w:tcPr>
            <w:tcW w:w="2659" w:type="dxa"/>
          </w:tcPr>
          <w:p w:rsidR="00CE1E1E" w:rsidRDefault="00CE1E1E" w:rsidP="00CE1E1E">
            <w:pPr>
              <w:spacing w:line="360" w:lineRule="auto"/>
              <w:rPr>
                <w:rFonts w:cs="Times New Roman"/>
                <w:color w:val="000000" w:themeColor="text1"/>
                <w:sz w:val="28"/>
                <w:szCs w:val="36"/>
              </w:rPr>
            </w:pPr>
          </w:p>
        </w:tc>
      </w:tr>
      <w:tr w:rsidR="00CE1E1E" w:rsidTr="00EC7111">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Ngayhh</w:t>
            </w:r>
          </w:p>
        </w:tc>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Date</w:t>
            </w:r>
          </w:p>
        </w:tc>
        <w:tc>
          <w:tcPr>
            <w:tcW w:w="1985" w:type="dxa"/>
          </w:tcPr>
          <w:p w:rsidR="00CE1E1E" w:rsidRDefault="00CE1E1E" w:rsidP="00CE1E1E">
            <w:pPr>
              <w:spacing w:line="360" w:lineRule="auto"/>
              <w:rPr>
                <w:rFonts w:cs="Times New Roman"/>
                <w:color w:val="000000" w:themeColor="text1"/>
                <w:sz w:val="28"/>
                <w:szCs w:val="36"/>
              </w:rPr>
            </w:pPr>
          </w:p>
        </w:tc>
        <w:tc>
          <w:tcPr>
            <w:tcW w:w="2659" w:type="dxa"/>
          </w:tcPr>
          <w:p w:rsidR="00CE1E1E" w:rsidRDefault="00CE1E1E" w:rsidP="00CE1E1E">
            <w:pPr>
              <w:spacing w:line="360" w:lineRule="auto"/>
              <w:rPr>
                <w:rFonts w:cs="Times New Roman"/>
                <w:color w:val="000000" w:themeColor="text1"/>
                <w:sz w:val="28"/>
                <w:szCs w:val="36"/>
              </w:rPr>
            </w:pPr>
          </w:p>
        </w:tc>
      </w:tr>
      <w:tr w:rsidR="00CE1E1E" w:rsidTr="00EC7111">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Kilanthu</w:t>
            </w:r>
          </w:p>
        </w:tc>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Int</w:t>
            </w:r>
          </w:p>
        </w:tc>
        <w:tc>
          <w:tcPr>
            <w:tcW w:w="1985" w:type="dxa"/>
          </w:tcPr>
          <w:p w:rsidR="00CE1E1E" w:rsidRDefault="00CE1E1E" w:rsidP="00CE1E1E">
            <w:pPr>
              <w:spacing w:line="360" w:lineRule="auto"/>
              <w:rPr>
                <w:rFonts w:cs="Times New Roman"/>
                <w:color w:val="000000" w:themeColor="text1"/>
                <w:sz w:val="28"/>
                <w:szCs w:val="36"/>
              </w:rPr>
            </w:pPr>
          </w:p>
        </w:tc>
        <w:tc>
          <w:tcPr>
            <w:tcW w:w="2659"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Ký lần thứ</w:t>
            </w:r>
          </w:p>
        </w:tc>
      </w:tr>
      <w:tr w:rsidR="00CE1E1E" w:rsidTr="00EC7111">
        <w:tc>
          <w:tcPr>
            <w:tcW w:w="2322"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Dieukhoan</w:t>
            </w:r>
          </w:p>
        </w:tc>
        <w:tc>
          <w:tcPr>
            <w:tcW w:w="2322" w:type="dxa"/>
          </w:tcPr>
          <w:p w:rsidR="00CE1E1E" w:rsidRPr="009A761E" w:rsidRDefault="009A761E" w:rsidP="00CE1E1E">
            <w:pPr>
              <w:spacing w:line="360" w:lineRule="auto"/>
              <w:rPr>
                <w:rFonts w:cs="Times New Roman"/>
                <w:color w:val="000000" w:themeColor="text1"/>
                <w:sz w:val="28"/>
                <w:szCs w:val="36"/>
                <w:lang w:val="vi-VN"/>
              </w:rPr>
            </w:pPr>
            <w:r>
              <w:rPr>
                <w:rFonts w:cs="Times New Roman"/>
                <w:color w:val="000000" w:themeColor="text1"/>
                <w:sz w:val="28"/>
                <w:szCs w:val="36"/>
              </w:rPr>
              <w:t>Nvarchar(</w:t>
            </w:r>
            <w:r w:rsidR="00435240">
              <w:rPr>
                <w:rFonts w:cs="Times New Roman"/>
                <w:color w:val="000000" w:themeColor="text1"/>
                <w:sz w:val="28"/>
                <w:szCs w:val="36"/>
                <w:lang w:val="vi-VN"/>
              </w:rPr>
              <w:t>255</w:t>
            </w:r>
            <w:r>
              <w:rPr>
                <w:rFonts w:cs="Times New Roman"/>
                <w:color w:val="000000" w:themeColor="text1"/>
                <w:sz w:val="28"/>
                <w:szCs w:val="36"/>
                <w:lang w:val="vi-VN"/>
              </w:rPr>
              <w:t>)</w:t>
            </w:r>
          </w:p>
        </w:tc>
        <w:tc>
          <w:tcPr>
            <w:tcW w:w="1985" w:type="dxa"/>
          </w:tcPr>
          <w:p w:rsidR="00CE1E1E" w:rsidRDefault="00CE1E1E" w:rsidP="00CE1E1E">
            <w:pPr>
              <w:spacing w:line="360" w:lineRule="auto"/>
              <w:rPr>
                <w:rFonts w:cs="Times New Roman"/>
                <w:color w:val="000000" w:themeColor="text1"/>
                <w:sz w:val="28"/>
                <w:szCs w:val="36"/>
              </w:rPr>
            </w:pPr>
          </w:p>
        </w:tc>
        <w:tc>
          <w:tcPr>
            <w:tcW w:w="2659" w:type="dxa"/>
          </w:tcPr>
          <w:p w:rsidR="00CE1E1E" w:rsidRDefault="00435240" w:rsidP="00CE1E1E">
            <w:pPr>
              <w:spacing w:line="360" w:lineRule="auto"/>
              <w:rPr>
                <w:rFonts w:cs="Times New Roman"/>
                <w:color w:val="000000" w:themeColor="text1"/>
                <w:sz w:val="28"/>
                <w:szCs w:val="36"/>
              </w:rPr>
            </w:pPr>
            <w:r>
              <w:rPr>
                <w:rFonts w:cs="Times New Roman"/>
                <w:color w:val="000000" w:themeColor="text1"/>
                <w:sz w:val="28"/>
                <w:szCs w:val="36"/>
              </w:rPr>
              <w:t>Điều khoản</w:t>
            </w:r>
          </w:p>
        </w:tc>
      </w:tr>
    </w:tbl>
    <w:p w:rsidR="00CE1E1E" w:rsidRDefault="00CE1E1E" w:rsidP="00CE1E1E">
      <w:pPr>
        <w:spacing w:after="0" w:line="360" w:lineRule="auto"/>
        <w:rPr>
          <w:rFonts w:cs="Times New Roman"/>
          <w:color w:val="000000" w:themeColor="text1"/>
          <w:sz w:val="28"/>
          <w:szCs w:val="36"/>
        </w:rPr>
      </w:pPr>
    </w:p>
    <w:p w:rsidR="00EC7111" w:rsidRDefault="00EC7111" w:rsidP="00EC7111">
      <w:pPr>
        <w:spacing w:after="0" w:line="360" w:lineRule="auto"/>
        <w:jc w:val="center"/>
        <w:rPr>
          <w:rFonts w:cs="Times New Roman"/>
          <w:b/>
          <w:color w:val="000000" w:themeColor="text1"/>
          <w:sz w:val="28"/>
          <w:szCs w:val="36"/>
        </w:rPr>
      </w:pPr>
      <w:r>
        <w:rPr>
          <w:rFonts w:cs="Times New Roman"/>
          <w:b/>
          <w:color w:val="000000" w:themeColor="text1"/>
          <w:sz w:val="28"/>
          <w:szCs w:val="36"/>
        </w:rPr>
        <w:t>Bảng Quản lý ứng lương</w:t>
      </w:r>
    </w:p>
    <w:tbl>
      <w:tblPr>
        <w:tblStyle w:val="TableGrid"/>
        <w:tblW w:w="0" w:type="auto"/>
        <w:tblLook w:val="04A0" w:firstRow="1" w:lastRow="0" w:firstColumn="1" w:lastColumn="0" w:noHBand="0" w:noVBand="1"/>
      </w:tblPr>
      <w:tblGrid>
        <w:gridCol w:w="2322"/>
        <w:gridCol w:w="2322"/>
        <w:gridCol w:w="2322"/>
        <w:gridCol w:w="2322"/>
      </w:tblGrid>
      <w:tr w:rsidR="00EC7111" w:rsidTr="00EC7111">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Tên trường</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Kiểu DL</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Ghi chú</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Mô tả</w:t>
            </w:r>
          </w:p>
        </w:tc>
      </w:tr>
      <w:tr w:rsidR="00EC7111" w:rsidTr="00EC7111">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Manv</w:t>
            </w:r>
          </w:p>
        </w:tc>
        <w:tc>
          <w:tcPr>
            <w:tcW w:w="2322" w:type="dxa"/>
          </w:tcPr>
          <w:p w:rsidR="00EC7111" w:rsidRDefault="00EC7111" w:rsidP="00EC7111">
            <w:pPr>
              <w:spacing w:line="360" w:lineRule="auto"/>
              <w:rPr>
                <w:rFonts w:cs="Times New Roman"/>
                <w:color w:val="000000" w:themeColor="text1"/>
                <w:sz w:val="28"/>
                <w:szCs w:val="36"/>
              </w:rPr>
            </w:pPr>
            <w:r w:rsidRPr="00EC7111">
              <w:rPr>
                <w:rFonts w:cs="Times New Roman"/>
                <w:color w:val="000000" w:themeColor="text1"/>
                <w:sz w:val="28"/>
                <w:szCs w:val="36"/>
              </w:rPr>
              <w:t>nchar(10)</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Khoá chính</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Mã ứng lương</w:t>
            </w:r>
          </w:p>
        </w:tc>
      </w:tr>
      <w:tr w:rsidR="00EC7111" w:rsidTr="00EC7111">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Ngay</w:t>
            </w:r>
          </w:p>
        </w:tc>
        <w:tc>
          <w:tcPr>
            <w:tcW w:w="2322" w:type="dxa"/>
          </w:tcPr>
          <w:p w:rsidR="00EC7111" w:rsidRDefault="00EC7111" w:rsidP="00EC7111">
            <w:pPr>
              <w:spacing w:line="360" w:lineRule="auto"/>
              <w:rPr>
                <w:rFonts w:cs="Times New Roman"/>
                <w:color w:val="000000" w:themeColor="text1"/>
                <w:sz w:val="28"/>
                <w:szCs w:val="36"/>
              </w:rPr>
            </w:pPr>
            <w:r w:rsidRPr="00EC7111">
              <w:rPr>
                <w:rFonts w:cs="Times New Roman"/>
                <w:color w:val="000000" w:themeColor="text1"/>
                <w:sz w:val="28"/>
                <w:szCs w:val="36"/>
              </w:rPr>
              <w:t>int</w:t>
            </w:r>
          </w:p>
        </w:tc>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Khóa ngoại</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Ngày</w:t>
            </w:r>
          </w:p>
        </w:tc>
      </w:tr>
      <w:tr w:rsidR="00EC7111" w:rsidTr="00EC7111">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Thang</w:t>
            </w:r>
          </w:p>
        </w:tc>
        <w:tc>
          <w:tcPr>
            <w:tcW w:w="2322" w:type="dxa"/>
          </w:tcPr>
          <w:p w:rsidR="00EC7111" w:rsidRDefault="00EC7111" w:rsidP="00EC7111">
            <w:pPr>
              <w:spacing w:line="360" w:lineRule="auto"/>
              <w:rPr>
                <w:rFonts w:cs="Times New Roman"/>
                <w:color w:val="000000" w:themeColor="text1"/>
                <w:sz w:val="28"/>
                <w:szCs w:val="36"/>
              </w:rPr>
            </w:pPr>
            <w:r w:rsidRPr="00EC7111">
              <w:rPr>
                <w:rFonts w:cs="Times New Roman"/>
                <w:color w:val="000000" w:themeColor="text1"/>
                <w:sz w:val="28"/>
                <w:szCs w:val="36"/>
              </w:rPr>
              <w:t>int</w:t>
            </w:r>
          </w:p>
        </w:tc>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Khóa ngoại</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Tháng</w:t>
            </w:r>
          </w:p>
        </w:tc>
      </w:tr>
      <w:tr w:rsidR="00EC7111" w:rsidTr="00EC7111">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Nam</w:t>
            </w:r>
          </w:p>
        </w:tc>
        <w:tc>
          <w:tcPr>
            <w:tcW w:w="2322" w:type="dxa"/>
          </w:tcPr>
          <w:p w:rsidR="00EC7111" w:rsidRDefault="00EC7111" w:rsidP="00EC7111">
            <w:pPr>
              <w:spacing w:line="360" w:lineRule="auto"/>
              <w:rPr>
                <w:rFonts w:cs="Times New Roman"/>
                <w:color w:val="000000" w:themeColor="text1"/>
                <w:sz w:val="28"/>
                <w:szCs w:val="36"/>
              </w:rPr>
            </w:pPr>
            <w:r w:rsidRPr="00EC7111">
              <w:rPr>
                <w:rFonts w:cs="Times New Roman"/>
                <w:color w:val="000000" w:themeColor="text1"/>
                <w:sz w:val="28"/>
                <w:szCs w:val="36"/>
              </w:rPr>
              <w:t>int</w:t>
            </w:r>
          </w:p>
        </w:tc>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Khóa ngoại</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Năm</w:t>
            </w:r>
          </w:p>
        </w:tc>
      </w:tr>
      <w:tr w:rsidR="00EC7111" w:rsidTr="00EC7111">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Tien</w:t>
            </w:r>
          </w:p>
        </w:tc>
        <w:tc>
          <w:tcPr>
            <w:tcW w:w="2322" w:type="dxa"/>
          </w:tcPr>
          <w:p w:rsidR="00EC7111" w:rsidRDefault="00435240" w:rsidP="00EC7111">
            <w:pPr>
              <w:spacing w:line="360" w:lineRule="auto"/>
              <w:rPr>
                <w:rFonts w:cs="Times New Roman"/>
                <w:color w:val="000000" w:themeColor="text1"/>
                <w:sz w:val="28"/>
                <w:szCs w:val="36"/>
              </w:rPr>
            </w:pPr>
            <w:r>
              <w:rPr>
                <w:rFonts w:cs="Times New Roman"/>
                <w:color w:val="000000" w:themeColor="text1"/>
                <w:sz w:val="28"/>
                <w:szCs w:val="36"/>
              </w:rPr>
              <w:t>Real</w:t>
            </w:r>
          </w:p>
        </w:tc>
        <w:tc>
          <w:tcPr>
            <w:tcW w:w="2322" w:type="dxa"/>
          </w:tcPr>
          <w:p w:rsidR="00EC7111" w:rsidRDefault="00EC7111" w:rsidP="00EC7111">
            <w:pPr>
              <w:spacing w:line="360" w:lineRule="auto"/>
              <w:rPr>
                <w:rFonts w:cs="Times New Roman"/>
                <w:color w:val="000000" w:themeColor="text1"/>
                <w:sz w:val="28"/>
                <w:szCs w:val="36"/>
              </w:rPr>
            </w:pP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Số tiền ứng</w:t>
            </w:r>
          </w:p>
        </w:tc>
      </w:tr>
      <w:tr w:rsidR="00EC7111" w:rsidTr="00EC7111">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TrangThai</w:t>
            </w: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Bit</w:t>
            </w:r>
          </w:p>
        </w:tc>
        <w:tc>
          <w:tcPr>
            <w:tcW w:w="2322" w:type="dxa"/>
          </w:tcPr>
          <w:p w:rsidR="00EC7111" w:rsidRDefault="00EC7111" w:rsidP="00EC7111">
            <w:pPr>
              <w:spacing w:line="360" w:lineRule="auto"/>
              <w:rPr>
                <w:rFonts w:cs="Times New Roman"/>
                <w:color w:val="000000" w:themeColor="text1"/>
                <w:sz w:val="28"/>
                <w:szCs w:val="36"/>
              </w:rPr>
            </w:pPr>
          </w:p>
        </w:tc>
        <w:tc>
          <w:tcPr>
            <w:tcW w:w="2322" w:type="dxa"/>
          </w:tcPr>
          <w:p w:rsidR="00EC7111" w:rsidRDefault="00EC7111" w:rsidP="00EC7111">
            <w:pPr>
              <w:spacing w:line="360" w:lineRule="auto"/>
              <w:rPr>
                <w:rFonts w:cs="Times New Roman"/>
                <w:color w:val="000000" w:themeColor="text1"/>
                <w:sz w:val="28"/>
                <w:szCs w:val="36"/>
              </w:rPr>
            </w:pPr>
            <w:r>
              <w:rPr>
                <w:rFonts w:cs="Times New Roman"/>
                <w:color w:val="000000" w:themeColor="text1"/>
                <w:sz w:val="28"/>
                <w:szCs w:val="36"/>
              </w:rPr>
              <w:t>Trạng thái</w:t>
            </w:r>
          </w:p>
        </w:tc>
      </w:tr>
    </w:tbl>
    <w:p w:rsidR="00EC7111" w:rsidRPr="00EC7111" w:rsidRDefault="00435240" w:rsidP="00435240">
      <w:pPr>
        <w:spacing w:after="0" w:line="360" w:lineRule="auto"/>
        <w:jc w:val="center"/>
        <w:rPr>
          <w:rFonts w:cs="Times New Roman"/>
          <w:color w:val="000000" w:themeColor="text1"/>
          <w:sz w:val="28"/>
          <w:szCs w:val="36"/>
        </w:rPr>
      </w:pPr>
      <w:r>
        <w:rPr>
          <w:rFonts w:cs="Times New Roman"/>
          <w:color w:val="000000" w:themeColor="text1"/>
          <w:sz w:val="28"/>
          <w:szCs w:val="36"/>
        </w:rPr>
        <w:t>Bảng chứng minh nhân dân</w:t>
      </w:r>
    </w:p>
    <w:tbl>
      <w:tblPr>
        <w:tblStyle w:val="TableGrid"/>
        <w:tblpPr w:leftFromText="180" w:rightFromText="180" w:vertAnchor="text" w:horzAnchor="margin" w:tblpY="59"/>
        <w:tblW w:w="0" w:type="auto"/>
        <w:tblLook w:val="04A0" w:firstRow="1" w:lastRow="0" w:firstColumn="1" w:lastColumn="0" w:noHBand="0" w:noVBand="1"/>
      </w:tblPr>
      <w:tblGrid>
        <w:gridCol w:w="2322"/>
        <w:gridCol w:w="2322"/>
        <w:gridCol w:w="2322"/>
        <w:gridCol w:w="2322"/>
      </w:tblGrid>
      <w:tr w:rsidR="00435240" w:rsidTr="00435240">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Tên trường</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Kiểu DL</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Ghi chú</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Mô tả</w:t>
            </w:r>
          </w:p>
        </w:tc>
      </w:tr>
      <w:tr w:rsidR="00435240" w:rsidTr="00435240">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scmnd</w:t>
            </w:r>
          </w:p>
        </w:tc>
        <w:tc>
          <w:tcPr>
            <w:tcW w:w="2322" w:type="dxa"/>
          </w:tcPr>
          <w:p w:rsidR="00435240" w:rsidRDefault="00435240" w:rsidP="00435240">
            <w:pPr>
              <w:spacing w:line="360" w:lineRule="auto"/>
              <w:rPr>
                <w:rFonts w:cs="Times New Roman"/>
                <w:color w:val="000000" w:themeColor="text1"/>
                <w:sz w:val="28"/>
                <w:szCs w:val="36"/>
              </w:rPr>
            </w:pPr>
            <w:r w:rsidRPr="00EC7111">
              <w:rPr>
                <w:rFonts w:cs="Times New Roman"/>
                <w:color w:val="000000" w:themeColor="text1"/>
                <w:sz w:val="28"/>
                <w:szCs w:val="36"/>
              </w:rPr>
              <w:t>N</w:t>
            </w:r>
            <w:r>
              <w:rPr>
                <w:rFonts w:cs="Times New Roman"/>
                <w:color w:val="000000" w:themeColor="text1"/>
                <w:sz w:val="28"/>
                <w:szCs w:val="36"/>
              </w:rPr>
              <w:t>var</w:t>
            </w:r>
            <w:r w:rsidRPr="00EC7111">
              <w:rPr>
                <w:rFonts w:cs="Times New Roman"/>
                <w:color w:val="000000" w:themeColor="text1"/>
                <w:sz w:val="28"/>
                <w:szCs w:val="36"/>
              </w:rPr>
              <w:t>char(10)</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Khoá chính</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Số chứng minh nhân dân</w:t>
            </w:r>
          </w:p>
        </w:tc>
      </w:tr>
      <w:tr w:rsidR="00435240" w:rsidTr="00435240">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Noicap</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Nvarchar</w:t>
            </w:r>
          </w:p>
        </w:tc>
        <w:tc>
          <w:tcPr>
            <w:tcW w:w="2322" w:type="dxa"/>
          </w:tcPr>
          <w:p w:rsidR="00435240" w:rsidRDefault="00435240" w:rsidP="00435240">
            <w:pPr>
              <w:spacing w:line="360" w:lineRule="auto"/>
              <w:rPr>
                <w:rFonts w:cs="Times New Roman"/>
                <w:color w:val="000000" w:themeColor="text1"/>
                <w:sz w:val="28"/>
                <w:szCs w:val="36"/>
              </w:rPr>
            </w:pP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Nơi cấp</w:t>
            </w:r>
          </w:p>
        </w:tc>
      </w:tr>
      <w:tr w:rsidR="00435240" w:rsidTr="00435240">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Ngaycap</w:t>
            </w: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Date</w:t>
            </w:r>
          </w:p>
        </w:tc>
        <w:tc>
          <w:tcPr>
            <w:tcW w:w="2322" w:type="dxa"/>
          </w:tcPr>
          <w:p w:rsidR="00435240" w:rsidRDefault="00435240" w:rsidP="00435240">
            <w:pPr>
              <w:spacing w:line="360" w:lineRule="auto"/>
              <w:rPr>
                <w:rFonts w:cs="Times New Roman"/>
                <w:color w:val="000000" w:themeColor="text1"/>
                <w:sz w:val="28"/>
                <w:szCs w:val="36"/>
              </w:rPr>
            </w:pPr>
          </w:p>
        </w:tc>
        <w:tc>
          <w:tcPr>
            <w:tcW w:w="2322" w:type="dxa"/>
          </w:tcPr>
          <w:p w:rsidR="00435240" w:rsidRDefault="00435240" w:rsidP="00435240">
            <w:pPr>
              <w:spacing w:line="360" w:lineRule="auto"/>
              <w:rPr>
                <w:rFonts w:cs="Times New Roman"/>
                <w:color w:val="000000" w:themeColor="text1"/>
                <w:sz w:val="28"/>
                <w:szCs w:val="36"/>
              </w:rPr>
            </w:pPr>
            <w:r>
              <w:rPr>
                <w:rFonts w:cs="Times New Roman"/>
                <w:color w:val="000000" w:themeColor="text1"/>
                <w:sz w:val="28"/>
                <w:szCs w:val="36"/>
              </w:rPr>
              <w:t>Ngày cấp</w:t>
            </w:r>
          </w:p>
        </w:tc>
      </w:tr>
    </w:tbl>
    <w:p w:rsidR="00F46BAE" w:rsidRDefault="00F46BAE"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435240" w:rsidRDefault="00435240" w:rsidP="00FE6E04">
      <w:pPr>
        <w:spacing w:after="0" w:line="360" w:lineRule="auto"/>
        <w:jc w:val="both"/>
        <w:rPr>
          <w:rFonts w:cs="Times New Roman"/>
          <w:b/>
          <w:color w:val="000000" w:themeColor="text1"/>
          <w:sz w:val="36"/>
          <w:szCs w:val="36"/>
        </w:rPr>
      </w:pPr>
    </w:p>
    <w:p w:rsidR="0001472C" w:rsidRPr="002171AF" w:rsidRDefault="0001472C" w:rsidP="00FE6E04">
      <w:pPr>
        <w:pStyle w:val="Heading1"/>
        <w:spacing w:before="0" w:line="360" w:lineRule="auto"/>
        <w:rPr>
          <w:rFonts w:cs="Times New Roman"/>
          <w:sz w:val="36"/>
          <w:szCs w:val="36"/>
          <w:lang w:val="vi-VN"/>
        </w:rPr>
      </w:pPr>
      <w:r w:rsidRPr="002171AF">
        <w:rPr>
          <w:rFonts w:cs="Times New Roman"/>
          <w:sz w:val="36"/>
          <w:szCs w:val="36"/>
        </w:rPr>
        <w:t xml:space="preserve">             </w:t>
      </w:r>
      <w:bookmarkStart w:id="14" w:name="_Toc482561465"/>
      <w:bookmarkStart w:id="15" w:name="_Toc501570893"/>
      <w:r w:rsidRPr="002171AF">
        <w:rPr>
          <w:rFonts w:cs="Times New Roman"/>
          <w:sz w:val="36"/>
          <w:szCs w:val="36"/>
          <w:lang w:val="vi-VN"/>
        </w:rPr>
        <w:t>Chương 3: Xây dựng chương trình</w:t>
      </w:r>
      <w:bookmarkEnd w:id="14"/>
      <w:bookmarkEnd w:id="15"/>
    </w:p>
    <w:p w:rsidR="0001472C" w:rsidRPr="002171AF" w:rsidRDefault="002171AF" w:rsidP="00FE6E04">
      <w:pPr>
        <w:pStyle w:val="Heading2"/>
        <w:spacing w:before="0" w:line="360" w:lineRule="auto"/>
        <w:rPr>
          <w:rFonts w:cs="Times New Roman"/>
          <w:sz w:val="28"/>
          <w:szCs w:val="28"/>
          <w:lang w:val="vi-VN"/>
        </w:rPr>
      </w:pPr>
      <w:bookmarkStart w:id="16" w:name="_Toc482561466"/>
      <w:bookmarkStart w:id="17" w:name="_Toc501570894"/>
      <w:r w:rsidRPr="002171AF">
        <w:rPr>
          <w:rFonts w:cs="Times New Roman"/>
          <w:sz w:val="28"/>
          <w:szCs w:val="28"/>
          <w:lang w:val="vi-VN"/>
        </w:rPr>
        <w:t>I.</w:t>
      </w:r>
      <w:r w:rsidR="0001472C" w:rsidRPr="002171AF">
        <w:rPr>
          <w:rFonts w:cs="Times New Roman"/>
          <w:sz w:val="28"/>
          <w:szCs w:val="28"/>
          <w:lang w:val="vi-VN"/>
        </w:rPr>
        <w:t>Một số giao diện chính</w:t>
      </w:r>
      <w:bookmarkEnd w:id="16"/>
      <w:bookmarkEnd w:id="17"/>
    </w:p>
    <w:p w:rsidR="0001472C" w:rsidRPr="002171AF" w:rsidRDefault="002171AF" w:rsidP="00FE6E04">
      <w:pPr>
        <w:pStyle w:val="Heading3"/>
        <w:spacing w:before="0" w:line="360" w:lineRule="auto"/>
        <w:rPr>
          <w:rFonts w:cs="Times New Roman"/>
          <w:sz w:val="28"/>
          <w:szCs w:val="28"/>
        </w:rPr>
      </w:pPr>
      <w:r w:rsidRPr="002171AF">
        <w:rPr>
          <w:rFonts w:cs="Times New Roman"/>
          <w:sz w:val="28"/>
          <w:szCs w:val="28"/>
        </w:rPr>
        <w:t xml:space="preserve"> </w:t>
      </w:r>
      <w:bookmarkStart w:id="18" w:name="_Toc482561467"/>
      <w:bookmarkStart w:id="19" w:name="_Toc501570895"/>
      <w:r w:rsidRPr="002171AF">
        <w:rPr>
          <w:rFonts w:cs="Times New Roman"/>
          <w:sz w:val="28"/>
          <w:szCs w:val="28"/>
        </w:rPr>
        <w:t>1.</w:t>
      </w:r>
      <w:r w:rsidR="0001472C" w:rsidRPr="002171AF">
        <w:rPr>
          <w:rFonts w:cs="Times New Roman"/>
          <w:sz w:val="28"/>
          <w:szCs w:val="28"/>
        </w:rPr>
        <w:t>Form đăng nhập</w:t>
      </w:r>
      <w:bookmarkEnd w:id="18"/>
      <w:bookmarkEnd w:id="19"/>
    </w:p>
    <w:p w:rsidR="0001472C" w:rsidRPr="00F46BAE" w:rsidRDefault="00435240" w:rsidP="00387098">
      <w:pPr>
        <w:keepNext/>
        <w:spacing w:after="0" w:line="360" w:lineRule="auto"/>
        <w:ind w:left="720"/>
        <w:jc w:val="center"/>
        <w:rPr>
          <w:rFonts w:cs="Times New Roman"/>
          <w:color w:val="000000" w:themeColor="text1"/>
          <w:sz w:val="28"/>
          <w:szCs w:val="28"/>
        </w:rPr>
      </w:pPr>
      <w:r>
        <w:rPr>
          <w:noProof/>
          <w:lang w:val="en-AU" w:eastAsia="en-AU"/>
        </w:rPr>
        <w:drawing>
          <wp:inline distT="0" distB="0" distL="0" distR="0" wp14:anchorId="79912ECA" wp14:editId="3D7B2C85">
            <wp:extent cx="3819048" cy="2342857"/>
            <wp:effectExtent l="0" t="0" r="0" b="635"/>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048" cy="2342857"/>
                    </a:xfrm>
                    <a:prstGeom prst="rect">
                      <a:avLst/>
                    </a:prstGeom>
                  </pic:spPr>
                </pic:pic>
              </a:graphicData>
            </a:graphic>
          </wp:inline>
        </w:drawing>
      </w:r>
    </w:p>
    <w:p w:rsidR="0001472C" w:rsidRPr="00F46BAE" w:rsidRDefault="0001472C" w:rsidP="007641F4">
      <w:pPr>
        <w:pStyle w:val="Caption"/>
        <w:spacing w:before="0" w:line="336"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2</w:t>
      </w:r>
      <w:r w:rsidR="00C02B81">
        <w:rPr>
          <w:color w:val="000000" w:themeColor="text1"/>
          <w:sz w:val="28"/>
          <w:szCs w:val="28"/>
        </w:rPr>
        <w:t>3</w:t>
      </w:r>
      <w:r w:rsidRPr="00F46BAE">
        <w:rPr>
          <w:color w:val="000000" w:themeColor="text1"/>
          <w:sz w:val="28"/>
          <w:szCs w:val="28"/>
        </w:rPr>
        <w:t xml:space="preserve">: Form đăng nhập </w:t>
      </w:r>
    </w:p>
    <w:p w:rsidR="0001472C" w:rsidRPr="00F46BAE" w:rsidRDefault="0001472C" w:rsidP="007641F4">
      <w:pPr>
        <w:spacing w:after="0" w:line="336" w:lineRule="auto"/>
        <w:jc w:val="both"/>
        <w:rPr>
          <w:rFonts w:cs="Times New Roman"/>
          <w:color w:val="000000" w:themeColor="text1"/>
          <w:sz w:val="28"/>
          <w:szCs w:val="28"/>
        </w:rPr>
      </w:pPr>
      <w:r w:rsidRPr="00F46BAE">
        <w:rPr>
          <w:rFonts w:cs="Times New Roman"/>
          <w:color w:val="000000" w:themeColor="text1"/>
          <w:sz w:val="28"/>
          <w:szCs w:val="28"/>
        </w:rPr>
        <w:t>Form đăng nhập gồm 4 phần:</w:t>
      </w:r>
    </w:p>
    <w:p w:rsidR="0001472C" w:rsidRPr="00F46BAE" w:rsidRDefault="0001472C" w:rsidP="007641F4">
      <w:pPr>
        <w:numPr>
          <w:ilvl w:val="0"/>
          <w:numId w:val="46"/>
        </w:numPr>
        <w:spacing w:after="0" w:line="336" w:lineRule="auto"/>
        <w:jc w:val="both"/>
        <w:rPr>
          <w:rFonts w:cs="Times New Roman"/>
          <w:color w:val="000000" w:themeColor="text1"/>
          <w:sz w:val="28"/>
          <w:szCs w:val="28"/>
        </w:rPr>
      </w:pPr>
      <w:r w:rsidRPr="00F46BAE">
        <w:rPr>
          <w:rFonts w:cs="Times New Roman"/>
          <w:color w:val="000000" w:themeColor="text1"/>
          <w:sz w:val="28"/>
          <w:szCs w:val="28"/>
        </w:rPr>
        <w:t>Logo đăng nhập : Biểu tượng trong form đăng nhập hiện lên khi chương trình bắt đầu</w:t>
      </w:r>
    </w:p>
    <w:p w:rsidR="0001472C" w:rsidRPr="00F46BAE" w:rsidRDefault="0001472C" w:rsidP="007641F4">
      <w:pPr>
        <w:numPr>
          <w:ilvl w:val="0"/>
          <w:numId w:val="46"/>
        </w:numPr>
        <w:spacing w:after="0" w:line="336" w:lineRule="auto"/>
        <w:jc w:val="both"/>
        <w:rPr>
          <w:rFonts w:cs="Times New Roman"/>
          <w:color w:val="000000" w:themeColor="text1"/>
          <w:sz w:val="28"/>
          <w:szCs w:val="28"/>
        </w:rPr>
      </w:pPr>
      <w:r w:rsidRPr="00F46BAE">
        <w:rPr>
          <w:rFonts w:cs="Times New Roman"/>
          <w:color w:val="000000" w:themeColor="text1"/>
          <w:sz w:val="28"/>
          <w:szCs w:val="28"/>
        </w:rPr>
        <w:t>Phần nhập: Nhập tài khoản và mật khẩu vào các textbox</w:t>
      </w:r>
    </w:p>
    <w:p w:rsidR="0001472C" w:rsidRPr="00F46BAE" w:rsidRDefault="0001472C" w:rsidP="007641F4">
      <w:pPr>
        <w:numPr>
          <w:ilvl w:val="0"/>
          <w:numId w:val="46"/>
        </w:numPr>
        <w:spacing w:after="0" w:line="336" w:lineRule="auto"/>
        <w:jc w:val="both"/>
        <w:rPr>
          <w:rFonts w:cs="Times New Roman"/>
          <w:color w:val="000000" w:themeColor="text1"/>
          <w:sz w:val="28"/>
          <w:szCs w:val="28"/>
        </w:rPr>
      </w:pPr>
      <w:r w:rsidRPr="00F46BAE">
        <w:rPr>
          <w:rFonts w:cs="Times New Roman"/>
          <w:color w:val="000000" w:themeColor="text1"/>
          <w:sz w:val="28"/>
          <w:szCs w:val="28"/>
        </w:rPr>
        <w:t>Phần thao tác : Gồm nút đăng nhập click khi đã điền đầy đủ thông tin, nút thoát khi muốn thoát chương trình, và 1 ô checkbox khi người dùng có muốn lưu lại tên đăng nhập không.</w:t>
      </w:r>
    </w:p>
    <w:p w:rsidR="0001472C" w:rsidRDefault="0001472C" w:rsidP="007641F4">
      <w:pPr>
        <w:numPr>
          <w:ilvl w:val="0"/>
          <w:numId w:val="46"/>
        </w:numPr>
        <w:spacing w:after="0" w:line="336" w:lineRule="auto"/>
        <w:jc w:val="both"/>
        <w:rPr>
          <w:rFonts w:cs="Times New Roman"/>
          <w:color w:val="000000" w:themeColor="text1"/>
          <w:sz w:val="28"/>
          <w:szCs w:val="28"/>
        </w:rPr>
      </w:pPr>
      <w:r w:rsidRPr="00F46BAE">
        <w:rPr>
          <w:rFonts w:cs="Times New Roman"/>
          <w:color w:val="000000" w:themeColor="text1"/>
          <w:sz w:val="28"/>
          <w:szCs w:val="28"/>
        </w:rPr>
        <w:t>Phần cảnh báo: Là 1 Label ẩn trong đó có dòng chữ “ Thông tin đăng nhập không đúng” sẽ hiển thị lên mỗi khi người dùng nhập sai.</w:t>
      </w:r>
    </w:p>
    <w:p w:rsidR="007641F4" w:rsidRDefault="007641F4" w:rsidP="00387098">
      <w:pPr>
        <w:pStyle w:val="Heading3"/>
        <w:spacing w:before="0" w:line="360" w:lineRule="auto"/>
        <w:rPr>
          <w:rFonts w:cs="Times New Roman"/>
          <w:sz w:val="28"/>
          <w:szCs w:val="28"/>
        </w:rPr>
      </w:pPr>
      <w:bookmarkStart w:id="20" w:name="_Toc482561468"/>
      <w:bookmarkStart w:id="21" w:name="_Toc501570896"/>
      <w:r w:rsidRPr="002171AF">
        <w:rPr>
          <w:rFonts w:cs="Times New Roman"/>
          <w:sz w:val="28"/>
          <w:szCs w:val="28"/>
        </w:rPr>
        <w:lastRenderedPageBreak/>
        <w:t>2.Form chính</w:t>
      </w:r>
      <w:bookmarkEnd w:id="20"/>
      <w:bookmarkEnd w:id="21"/>
    </w:p>
    <w:p w:rsidR="007641F4" w:rsidRDefault="00435240" w:rsidP="00387098">
      <w:pPr>
        <w:spacing w:after="0" w:line="336" w:lineRule="auto"/>
        <w:ind w:left="720"/>
        <w:rPr>
          <w:rFonts w:cs="Times New Roman"/>
          <w:color w:val="000000" w:themeColor="text1"/>
          <w:sz w:val="28"/>
          <w:szCs w:val="28"/>
        </w:rPr>
      </w:pPr>
      <w:r>
        <w:rPr>
          <w:noProof/>
          <w:lang w:val="en-AU" w:eastAsia="en-AU"/>
        </w:rPr>
        <w:drawing>
          <wp:inline distT="0" distB="0" distL="0" distR="0" wp14:anchorId="7E35C6AF" wp14:editId="400133FD">
            <wp:extent cx="5760720" cy="3500120"/>
            <wp:effectExtent l="0" t="0" r="0" b="508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120"/>
                    </a:xfrm>
                    <a:prstGeom prst="rect">
                      <a:avLst/>
                    </a:prstGeom>
                  </pic:spPr>
                </pic:pic>
              </a:graphicData>
            </a:graphic>
          </wp:inline>
        </w:drawing>
      </w:r>
    </w:p>
    <w:p w:rsidR="007641F4" w:rsidRPr="00A94DA9" w:rsidRDefault="007641F4" w:rsidP="007641F4">
      <w:pPr>
        <w:spacing w:after="0" w:line="336" w:lineRule="auto"/>
        <w:ind w:left="720"/>
        <w:jc w:val="center"/>
        <w:rPr>
          <w:rFonts w:cs="Times New Roman"/>
          <w:b/>
          <w:color w:val="000000" w:themeColor="text1"/>
          <w:sz w:val="28"/>
          <w:szCs w:val="28"/>
        </w:rPr>
      </w:pPr>
      <w:r w:rsidRPr="00A94DA9">
        <w:rPr>
          <w:b/>
          <w:color w:val="000000" w:themeColor="text1"/>
          <w:sz w:val="28"/>
          <w:szCs w:val="28"/>
        </w:rPr>
        <w:t>Hình</w:t>
      </w:r>
      <w:r w:rsidR="00A94DA9">
        <w:rPr>
          <w:b/>
          <w:color w:val="000000" w:themeColor="text1"/>
          <w:sz w:val="28"/>
          <w:szCs w:val="28"/>
        </w:rPr>
        <w:t xml:space="preserve"> 2</w:t>
      </w:r>
      <w:r w:rsidRPr="00A94DA9">
        <w:rPr>
          <w:b/>
          <w:color w:val="000000" w:themeColor="text1"/>
          <w:sz w:val="28"/>
          <w:szCs w:val="28"/>
        </w:rPr>
        <w:t>4: Form chính</w:t>
      </w:r>
    </w:p>
    <w:p w:rsidR="0001472C" w:rsidRPr="00F46BAE" w:rsidRDefault="0001472C" w:rsidP="00FE6E04">
      <w:pPr>
        <w:spacing w:after="0" w:line="360" w:lineRule="auto"/>
        <w:ind w:firstLine="720"/>
        <w:jc w:val="both"/>
        <w:rPr>
          <w:rFonts w:cs="Times New Roman"/>
          <w:color w:val="000000" w:themeColor="text1"/>
          <w:sz w:val="28"/>
          <w:szCs w:val="28"/>
        </w:rPr>
      </w:pPr>
      <w:r w:rsidRPr="00F46BAE">
        <w:rPr>
          <w:rFonts w:cs="Times New Roman"/>
          <w:color w:val="000000" w:themeColor="text1"/>
          <w:sz w:val="28"/>
          <w:szCs w:val="28"/>
        </w:rPr>
        <w:t>Form chính giúp người dùng có thể sử dụng các chức năng của hệ thống trong quyền hạn được cho phép. Form chính chia các chức năng thành từng nhóm gồm:</w:t>
      </w:r>
    </w:p>
    <w:p w:rsidR="0001472C" w:rsidRPr="00F46BAE" w:rsidRDefault="0001472C" w:rsidP="00FE6E04">
      <w:pPr>
        <w:numPr>
          <w:ilvl w:val="0"/>
          <w:numId w:val="47"/>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Nhóm quản lý nhân viên: Gồm các chức năng liên quan đến Nhập - Xuất nhân viên , các thông tin về nhân viên như: Sơ yếu lý lịch, thông tin hợp đồng, thông tin bảo hiểm....</w:t>
      </w:r>
    </w:p>
    <w:p w:rsidR="0001472C" w:rsidRPr="00F46BAE" w:rsidRDefault="0001472C" w:rsidP="00FE6E04">
      <w:pPr>
        <w:numPr>
          <w:ilvl w:val="0"/>
          <w:numId w:val="47"/>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Nhóm quản lý chấm công: Gồm các chức năng: Bảng công, thêm công nhân viên, phụ cấp nhân viên, nhân viên tăng ca, nhân viên ứng lương....</w:t>
      </w:r>
    </w:p>
    <w:p w:rsidR="0001472C" w:rsidRPr="00F46BAE" w:rsidRDefault="0001472C" w:rsidP="00FE6E04">
      <w:pPr>
        <w:numPr>
          <w:ilvl w:val="0"/>
          <w:numId w:val="47"/>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Nhóm quản lý bảng lương: Có chức năng quản lý bảng lương của nhân viên.</w:t>
      </w:r>
    </w:p>
    <w:p w:rsidR="0001472C" w:rsidRPr="00F46BAE" w:rsidRDefault="0001472C" w:rsidP="00FE6E04">
      <w:pPr>
        <w:numPr>
          <w:ilvl w:val="0"/>
          <w:numId w:val="47"/>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Nhóm danh mục: Gồm các danh mục: Nhân viên, Bộ phận, Chức vụ, Loại công, Phụ cấp, Loại ca, Danh mục tỉnh...</w:t>
      </w:r>
    </w:p>
    <w:p w:rsidR="0001472C" w:rsidRPr="00F46BAE" w:rsidRDefault="0001472C" w:rsidP="00FE6E04">
      <w:pPr>
        <w:numPr>
          <w:ilvl w:val="0"/>
          <w:numId w:val="47"/>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Nhóm Hệ thống: Gồm chức năng : Sao lưu dữ liệu, Phục hồi dữ liệu, Tài khoản</w:t>
      </w:r>
    </w:p>
    <w:p w:rsidR="0001472C" w:rsidRPr="002171AF" w:rsidRDefault="0001472C" w:rsidP="00FE6E04">
      <w:pPr>
        <w:pStyle w:val="Heading3"/>
        <w:spacing w:before="0" w:line="360" w:lineRule="auto"/>
        <w:rPr>
          <w:rFonts w:cs="Times New Roman"/>
          <w:sz w:val="28"/>
          <w:szCs w:val="28"/>
        </w:rPr>
      </w:pPr>
      <w:bookmarkStart w:id="22" w:name="_Toc482561469"/>
      <w:bookmarkStart w:id="23" w:name="_Toc501570897"/>
      <w:r w:rsidRPr="002171AF">
        <w:rPr>
          <w:rFonts w:cs="Times New Roman"/>
          <w:sz w:val="28"/>
          <w:szCs w:val="28"/>
        </w:rPr>
        <w:lastRenderedPageBreak/>
        <w:t>3.Form</w:t>
      </w:r>
      <w:r w:rsidR="001B1191">
        <w:rPr>
          <w:rFonts w:cs="Times New Roman"/>
          <w:sz w:val="28"/>
          <w:szCs w:val="28"/>
        </w:rPr>
        <w:t xml:space="preserve"> Quản lý</w:t>
      </w:r>
      <w:r w:rsidRPr="002171AF">
        <w:rPr>
          <w:rFonts w:cs="Times New Roman"/>
          <w:sz w:val="28"/>
          <w:szCs w:val="28"/>
        </w:rPr>
        <w:t xml:space="preserve"> nhân viên</w:t>
      </w:r>
      <w:bookmarkEnd w:id="22"/>
      <w:bookmarkEnd w:id="23"/>
    </w:p>
    <w:p w:rsidR="0001472C" w:rsidRPr="00F46BAE" w:rsidRDefault="00435240"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01461919" wp14:editId="5806A02B">
            <wp:extent cx="5760720" cy="3636645"/>
            <wp:effectExtent l="0" t="0" r="0" b="1905"/>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36645"/>
                    </a:xfrm>
                    <a:prstGeom prst="rect">
                      <a:avLst/>
                    </a:prstGeom>
                  </pic:spPr>
                </pic:pic>
              </a:graphicData>
            </a:graphic>
          </wp:inline>
        </w:drawing>
      </w:r>
    </w:p>
    <w:p w:rsidR="0001472C" w:rsidRPr="00F46BAE" w:rsidRDefault="0001472C" w:rsidP="00FE6E04">
      <w:pPr>
        <w:pStyle w:val="Caption"/>
        <w:spacing w:before="0" w:line="360"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2</w:t>
      </w:r>
      <w:r w:rsidR="00C02B81">
        <w:rPr>
          <w:color w:val="000000" w:themeColor="text1"/>
          <w:sz w:val="28"/>
          <w:szCs w:val="28"/>
        </w:rPr>
        <w:t>5</w:t>
      </w:r>
      <w:r w:rsidRPr="00F46BAE">
        <w:rPr>
          <w:color w:val="000000" w:themeColor="text1"/>
          <w:sz w:val="28"/>
          <w:szCs w:val="28"/>
        </w:rPr>
        <w:t xml:space="preserve">: form </w:t>
      </w:r>
      <w:r w:rsidR="001B1191">
        <w:rPr>
          <w:color w:val="000000" w:themeColor="text1"/>
          <w:sz w:val="28"/>
          <w:szCs w:val="28"/>
        </w:rPr>
        <w:t>Quản lý n</w:t>
      </w:r>
      <w:r w:rsidRPr="00F46BAE">
        <w:rPr>
          <w:color w:val="000000" w:themeColor="text1"/>
          <w:sz w:val="28"/>
          <w:szCs w:val="28"/>
        </w:rPr>
        <w:t xml:space="preserve">hân viên </w:t>
      </w:r>
    </w:p>
    <w:p w:rsidR="0001472C" w:rsidRPr="00F46BAE" w:rsidRDefault="0001472C" w:rsidP="00FE6E04">
      <w:pPr>
        <w:spacing w:after="0" w:line="360" w:lineRule="auto"/>
        <w:jc w:val="both"/>
        <w:rPr>
          <w:rFonts w:cs="Times New Roman"/>
          <w:color w:val="000000" w:themeColor="text1"/>
          <w:sz w:val="28"/>
          <w:szCs w:val="28"/>
        </w:rPr>
      </w:pPr>
      <w:r w:rsidRPr="00F46BAE">
        <w:rPr>
          <w:rFonts w:cs="Times New Roman"/>
          <w:color w:val="000000" w:themeColor="text1"/>
          <w:sz w:val="28"/>
          <w:szCs w:val="28"/>
        </w:rPr>
        <w:t>Bao gồm:</w:t>
      </w:r>
    </w:p>
    <w:p w:rsidR="0001472C" w:rsidRPr="00F46BAE"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Danh sách nhân viên : Cho phép hiện thị toàn bộ danh sách</w:t>
      </w:r>
      <w:r w:rsidR="00595F8D">
        <w:rPr>
          <w:rFonts w:cs="Times New Roman"/>
          <w:color w:val="000000" w:themeColor="text1"/>
          <w:sz w:val="28"/>
          <w:szCs w:val="28"/>
        </w:rPr>
        <w:t xml:space="preserve"> thông tin</w:t>
      </w:r>
      <w:r w:rsidRPr="00F46BAE">
        <w:rPr>
          <w:rFonts w:cs="Times New Roman"/>
          <w:color w:val="000000" w:themeColor="text1"/>
          <w:sz w:val="28"/>
          <w:szCs w:val="28"/>
        </w:rPr>
        <w:t xml:space="preserve"> nhân </w:t>
      </w:r>
      <w:r w:rsidR="00595F8D">
        <w:rPr>
          <w:rFonts w:cs="Times New Roman"/>
          <w:color w:val="000000" w:themeColor="text1"/>
          <w:sz w:val="28"/>
          <w:szCs w:val="28"/>
        </w:rPr>
        <w:t>viên, có thể sắp xếp, tìm kiếm theo tên, bộ phận</w:t>
      </w:r>
    </w:p>
    <w:p w:rsidR="0001472C" w:rsidRPr="00F46BAE" w:rsidRDefault="001B1191"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4C5CA6DB" wp14:editId="7511E62C">
            <wp:extent cx="3276190" cy="1066667"/>
            <wp:effectExtent l="0" t="0" r="635" b="635"/>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190" cy="1066667"/>
                    </a:xfrm>
                    <a:prstGeom prst="rect">
                      <a:avLst/>
                    </a:prstGeom>
                  </pic:spPr>
                </pic:pic>
              </a:graphicData>
            </a:graphic>
          </wp:inline>
        </w:drawing>
      </w:r>
    </w:p>
    <w:p w:rsidR="0001472C" w:rsidRPr="00F46BAE" w:rsidRDefault="0001472C" w:rsidP="00FE6E04">
      <w:pPr>
        <w:pStyle w:val="Caption"/>
        <w:spacing w:before="0" w:line="360"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2</w:t>
      </w:r>
      <w:r w:rsidR="00C02B81">
        <w:rPr>
          <w:color w:val="000000" w:themeColor="text1"/>
          <w:sz w:val="28"/>
          <w:szCs w:val="28"/>
        </w:rPr>
        <w:t>6</w:t>
      </w:r>
      <w:r w:rsidRPr="00F46BAE">
        <w:rPr>
          <w:color w:val="000000" w:themeColor="text1"/>
          <w:sz w:val="28"/>
          <w:szCs w:val="28"/>
        </w:rPr>
        <w:t xml:space="preserve">: Danh sách nhân viên </w:t>
      </w:r>
    </w:p>
    <w:p w:rsidR="00607450" w:rsidRPr="00703FB5" w:rsidRDefault="00845A1E" w:rsidP="00607450">
      <w:pPr>
        <w:pStyle w:val="ListParagraph"/>
        <w:numPr>
          <w:ilvl w:val="0"/>
          <w:numId w:val="48"/>
        </w:numPr>
        <w:rPr>
          <w:sz w:val="28"/>
          <w:lang w:eastAsia="ar-SA"/>
        </w:rPr>
      </w:pPr>
      <w:r w:rsidRPr="00703FB5">
        <w:rPr>
          <w:sz w:val="28"/>
          <w:lang w:eastAsia="ar-SA"/>
        </w:rPr>
        <w:t xml:space="preserve">Thông tin nhân viên: Hiển thị tất cả thông tin nhân viên, bằng cấp, trình độ, chức vụ, bộ phận có thể </w:t>
      </w:r>
      <w:r w:rsidR="00861878" w:rsidRPr="00703FB5">
        <w:rPr>
          <w:sz w:val="28"/>
          <w:lang w:eastAsia="ar-SA"/>
        </w:rPr>
        <w:t>thêm, sửa bằng cấp, trình độ, chức vụ, bộ phận.</w:t>
      </w:r>
    </w:p>
    <w:p w:rsidR="00861878" w:rsidRDefault="00861878" w:rsidP="00861878">
      <w:pPr>
        <w:pStyle w:val="ListParagraph"/>
        <w:rPr>
          <w:lang w:eastAsia="ar-SA"/>
        </w:rPr>
      </w:pPr>
    </w:p>
    <w:p w:rsidR="00861878" w:rsidRPr="00861878" w:rsidRDefault="00A94DA9" w:rsidP="00861878">
      <w:pPr>
        <w:pStyle w:val="ListParagraph"/>
        <w:jc w:val="center"/>
        <w:rPr>
          <w:b/>
          <w:lang w:eastAsia="ar-SA"/>
        </w:rPr>
      </w:pPr>
      <w:r>
        <w:rPr>
          <w:b/>
          <w:lang w:eastAsia="ar-SA"/>
        </w:rPr>
        <w:t>Hình 2</w:t>
      </w:r>
      <w:r w:rsidR="0050358C">
        <w:rPr>
          <w:b/>
          <w:lang w:eastAsia="ar-SA"/>
        </w:rPr>
        <w:t>7</w:t>
      </w:r>
      <w:r w:rsidR="00861878" w:rsidRPr="00861878">
        <w:rPr>
          <w:b/>
          <w:lang w:eastAsia="ar-SA"/>
        </w:rPr>
        <w:t>: Form thông tin nhân viên</w:t>
      </w:r>
    </w:p>
    <w:p w:rsidR="0001472C" w:rsidRPr="00F46BAE"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Thông tin hợp đồng: Hiện thị  thông tin hợp đồng của nhân viên được chọn trong danh sách nhân viên, có chức năng thêm, sửa, xóa hợp đồng của 1 nhân viên</w:t>
      </w:r>
    </w:p>
    <w:p w:rsidR="0001472C" w:rsidRPr="00F46BAE" w:rsidRDefault="001B1191" w:rsidP="00FE6E04">
      <w:pPr>
        <w:keepNext/>
        <w:spacing w:after="0" w:line="360" w:lineRule="auto"/>
        <w:ind w:left="720"/>
        <w:jc w:val="both"/>
        <w:rPr>
          <w:rFonts w:cs="Times New Roman"/>
          <w:color w:val="000000" w:themeColor="text1"/>
          <w:sz w:val="28"/>
          <w:szCs w:val="28"/>
        </w:rPr>
      </w:pPr>
      <w:r>
        <w:rPr>
          <w:noProof/>
          <w:lang w:val="en-AU" w:eastAsia="en-AU"/>
        </w:rPr>
        <w:lastRenderedPageBreak/>
        <w:drawing>
          <wp:inline distT="0" distB="0" distL="0" distR="0" wp14:anchorId="3834CB35" wp14:editId="53F8937E">
            <wp:extent cx="4123809" cy="4571429"/>
            <wp:effectExtent l="0" t="0" r="0" b="635"/>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809" cy="4571429"/>
                    </a:xfrm>
                    <a:prstGeom prst="rect">
                      <a:avLst/>
                    </a:prstGeom>
                  </pic:spPr>
                </pic:pic>
              </a:graphicData>
            </a:graphic>
          </wp:inline>
        </w:drawing>
      </w:r>
    </w:p>
    <w:p w:rsidR="0001472C" w:rsidRPr="00F46BAE" w:rsidRDefault="0001472C" w:rsidP="00FE6E04">
      <w:pPr>
        <w:pStyle w:val="Caption"/>
        <w:spacing w:before="0" w:line="360"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28</w:t>
      </w:r>
      <w:r w:rsidRPr="00F46BAE">
        <w:rPr>
          <w:color w:val="000000" w:themeColor="text1"/>
          <w:sz w:val="28"/>
          <w:szCs w:val="28"/>
        </w:rPr>
        <w:t xml:space="preserve">: Form hợp đồng nhân viên </w:t>
      </w:r>
    </w:p>
    <w:p w:rsidR="0001472C"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Thông tin bảo hiểm: Hiện thị  thông tin bảo hiểm của nhân viên được chọn trong danh sách nhân viên, có chức năng thêm, sửa, xóa bảo hiểm của 1 nhân viên</w:t>
      </w:r>
      <w:r w:rsidR="00320DEE">
        <w:rPr>
          <w:rFonts w:cs="Times New Roman"/>
          <w:color w:val="000000" w:themeColor="text1"/>
          <w:sz w:val="28"/>
          <w:szCs w:val="28"/>
        </w:rPr>
        <w:t>, sau đó có thể in ra hợp đồng ta vừa thêm.</w:t>
      </w:r>
    </w:p>
    <w:p w:rsidR="00320DEE" w:rsidRDefault="00320DEE" w:rsidP="00320DEE">
      <w:pPr>
        <w:spacing w:after="0" w:line="360" w:lineRule="auto"/>
        <w:ind w:left="720"/>
        <w:jc w:val="both"/>
        <w:rPr>
          <w:rFonts w:cs="Times New Roman"/>
          <w:color w:val="000000" w:themeColor="text1"/>
          <w:sz w:val="28"/>
          <w:szCs w:val="28"/>
        </w:rPr>
      </w:pPr>
      <w:r>
        <w:rPr>
          <w:rFonts w:cs="Times New Roman"/>
          <w:noProof/>
          <w:color w:val="000000" w:themeColor="text1"/>
          <w:sz w:val="28"/>
          <w:szCs w:val="28"/>
          <w:lang w:val="en-AU" w:eastAsia="en-AU"/>
        </w:rPr>
        <w:drawing>
          <wp:inline distT="0" distB="0" distL="0" distR="0" wp14:anchorId="3581AA09" wp14:editId="4A64E107">
            <wp:extent cx="5747385" cy="2994660"/>
            <wp:effectExtent l="0" t="0" r="571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2994660"/>
                    </a:xfrm>
                    <a:prstGeom prst="rect">
                      <a:avLst/>
                    </a:prstGeom>
                    <a:noFill/>
                    <a:ln>
                      <a:noFill/>
                    </a:ln>
                  </pic:spPr>
                </pic:pic>
              </a:graphicData>
            </a:graphic>
          </wp:inline>
        </w:drawing>
      </w:r>
    </w:p>
    <w:p w:rsidR="00320DEE" w:rsidRDefault="00320DEE" w:rsidP="00320DEE">
      <w:pPr>
        <w:spacing w:after="0" w:line="360" w:lineRule="auto"/>
        <w:ind w:left="720"/>
        <w:jc w:val="center"/>
        <w:rPr>
          <w:rFonts w:cs="Times New Roman"/>
          <w:b/>
          <w:color w:val="000000" w:themeColor="text1"/>
          <w:sz w:val="28"/>
          <w:szCs w:val="28"/>
        </w:rPr>
      </w:pPr>
      <w:r w:rsidRPr="00320DEE">
        <w:rPr>
          <w:rFonts w:cs="Times New Roman"/>
          <w:b/>
          <w:color w:val="000000" w:themeColor="text1"/>
          <w:sz w:val="28"/>
          <w:szCs w:val="28"/>
        </w:rPr>
        <w:lastRenderedPageBreak/>
        <w:t>Hình 29: In hợp đồng nhân viên</w:t>
      </w:r>
    </w:p>
    <w:p w:rsidR="00320DEE" w:rsidRDefault="00320DEE" w:rsidP="00320DEE">
      <w:pPr>
        <w:spacing w:after="0" w:line="360" w:lineRule="auto"/>
        <w:ind w:left="720"/>
        <w:jc w:val="center"/>
        <w:rPr>
          <w:rFonts w:cs="Times New Roman"/>
          <w:b/>
          <w:color w:val="000000" w:themeColor="text1"/>
          <w:sz w:val="28"/>
          <w:szCs w:val="28"/>
        </w:rPr>
      </w:pPr>
    </w:p>
    <w:p w:rsidR="00320DEE" w:rsidRPr="00320DEE" w:rsidRDefault="00320DEE" w:rsidP="00320DEE">
      <w:pPr>
        <w:spacing w:after="0" w:line="360" w:lineRule="auto"/>
        <w:ind w:left="720"/>
        <w:rPr>
          <w:rFonts w:cs="Times New Roman"/>
          <w:color w:val="000000" w:themeColor="text1"/>
          <w:sz w:val="28"/>
          <w:szCs w:val="28"/>
        </w:rPr>
      </w:pPr>
      <w:r>
        <w:rPr>
          <w:rFonts w:cs="Times New Roman"/>
          <w:color w:val="000000" w:themeColor="text1"/>
          <w:sz w:val="28"/>
          <w:szCs w:val="28"/>
        </w:rPr>
        <w:t>Trong form nhân viên còn có thông tin bảo hiểm của nhân viên bao gồm các chức năng thêm, sửa, xoá bảo hiểm cho nhân viên.</w:t>
      </w:r>
    </w:p>
    <w:p w:rsidR="0001472C" w:rsidRPr="00F46BAE" w:rsidRDefault="0050358C" w:rsidP="00FE6E04">
      <w:pPr>
        <w:keepNext/>
        <w:spacing w:after="0" w:line="360" w:lineRule="auto"/>
        <w:ind w:left="720"/>
        <w:jc w:val="both"/>
        <w:rPr>
          <w:rFonts w:cs="Times New Roman"/>
          <w:color w:val="000000" w:themeColor="text1"/>
          <w:sz w:val="28"/>
          <w:szCs w:val="28"/>
        </w:rPr>
      </w:pPr>
      <w:r>
        <w:rPr>
          <w:rFonts w:cs="Times New Roman"/>
          <w:noProof/>
          <w:color w:val="000000" w:themeColor="text1"/>
          <w:sz w:val="28"/>
          <w:szCs w:val="28"/>
          <w:lang w:val="en-AU" w:eastAsia="en-AU"/>
        </w:rPr>
        <w:drawing>
          <wp:inline distT="0" distB="0" distL="0" distR="0" wp14:anchorId="1B19A781" wp14:editId="423BD129">
            <wp:extent cx="5760720" cy="2868930"/>
            <wp:effectExtent l="0" t="0" r="0" b="762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Form nhân viên - bảo hiể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68930"/>
                    </a:xfrm>
                    <a:prstGeom prst="rect">
                      <a:avLst/>
                    </a:prstGeom>
                  </pic:spPr>
                </pic:pic>
              </a:graphicData>
            </a:graphic>
          </wp:inline>
        </w:drawing>
      </w:r>
    </w:p>
    <w:p w:rsidR="0001472C" w:rsidRPr="00F46BAE" w:rsidRDefault="0001472C" w:rsidP="000F45B3">
      <w:pPr>
        <w:pStyle w:val="Caption"/>
        <w:spacing w:before="0" w:line="360" w:lineRule="auto"/>
        <w:jc w:val="center"/>
        <w:rPr>
          <w:color w:val="000000" w:themeColor="text1"/>
          <w:sz w:val="28"/>
          <w:szCs w:val="28"/>
        </w:rPr>
      </w:pPr>
      <w:r w:rsidRPr="00F46BAE">
        <w:rPr>
          <w:color w:val="000000" w:themeColor="text1"/>
          <w:sz w:val="28"/>
          <w:szCs w:val="28"/>
        </w:rPr>
        <w:t>Hình</w:t>
      </w:r>
      <w:r w:rsidR="00A94DA9">
        <w:rPr>
          <w:color w:val="000000" w:themeColor="text1"/>
          <w:sz w:val="28"/>
          <w:szCs w:val="28"/>
        </w:rPr>
        <w:t xml:space="preserve"> </w:t>
      </w:r>
      <w:r w:rsidR="00320DEE">
        <w:rPr>
          <w:color w:val="000000" w:themeColor="text1"/>
          <w:sz w:val="28"/>
          <w:szCs w:val="28"/>
        </w:rPr>
        <w:t>30</w:t>
      </w:r>
      <w:r w:rsidRPr="00F46BAE">
        <w:rPr>
          <w:color w:val="000000" w:themeColor="text1"/>
          <w:sz w:val="28"/>
          <w:szCs w:val="28"/>
        </w:rPr>
        <w:t>: Form bảo hiểm nhân viên</w:t>
      </w:r>
    </w:p>
    <w:p w:rsidR="0001472C" w:rsidRPr="002171AF" w:rsidRDefault="0001472C" w:rsidP="00FE6E04">
      <w:pPr>
        <w:pStyle w:val="Heading3"/>
        <w:spacing w:before="0" w:line="360" w:lineRule="auto"/>
        <w:rPr>
          <w:rFonts w:cs="Times New Roman"/>
          <w:sz w:val="28"/>
          <w:szCs w:val="28"/>
        </w:rPr>
      </w:pPr>
      <w:bookmarkStart w:id="24" w:name="_Toc482561470"/>
      <w:bookmarkStart w:id="25" w:name="_Toc501570898"/>
      <w:r w:rsidRPr="002171AF">
        <w:rPr>
          <w:rFonts w:cs="Times New Roman"/>
          <w:sz w:val="28"/>
          <w:szCs w:val="28"/>
        </w:rPr>
        <w:lastRenderedPageBreak/>
        <w:t>4.Form Nhập - Xuất Nhân viên bằng Excel</w:t>
      </w:r>
      <w:bookmarkEnd w:id="24"/>
      <w:bookmarkEnd w:id="25"/>
    </w:p>
    <w:p w:rsidR="0001472C" w:rsidRPr="00F46BAE" w:rsidRDefault="001B1191"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1B5ADBF7" wp14:editId="525899A5">
            <wp:extent cx="4733333" cy="4180952"/>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333" cy="4180952"/>
                    </a:xfrm>
                    <a:prstGeom prst="rect">
                      <a:avLst/>
                    </a:prstGeom>
                  </pic:spPr>
                </pic:pic>
              </a:graphicData>
            </a:graphic>
          </wp:inline>
        </w:drawing>
      </w:r>
    </w:p>
    <w:p w:rsidR="0001472C" w:rsidRPr="00F46BAE" w:rsidRDefault="0001472C" w:rsidP="00FE6E04">
      <w:pPr>
        <w:pStyle w:val="Caption"/>
        <w:spacing w:before="0" w:line="360" w:lineRule="auto"/>
        <w:jc w:val="both"/>
        <w:rPr>
          <w:noProof/>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3</w:t>
      </w:r>
      <w:r w:rsidR="00320DEE">
        <w:rPr>
          <w:color w:val="000000" w:themeColor="text1"/>
          <w:sz w:val="28"/>
          <w:szCs w:val="28"/>
        </w:rPr>
        <w:t>1</w:t>
      </w:r>
      <w:r w:rsidRPr="00F46BAE">
        <w:rPr>
          <w:color w:val="000000" w:themeColor="text1"/>
          <w:sz w:val="28"/>
          <w:szCs w:val="28"/>
        </w:rPr>
        <w:t>: Nhập xuất nhân viên bằng Excel</w:t>
      </w:r>
    </w:p>
    <w:p w:rsidR="0001472C" w:rsidRPr="00F46BAE"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Cho phép người dùng có thể nhập xuất nhiều nhân viên cùng lúc bằng Excel</w:t>
      </w:r>
    </w:p>
    <w:p w:rsidR="0001472C" w:rsidRPr="002171AF" w:rsidRDefault="0001472C" w:rsidP="00FE6E04">
      <w:pPr>
        <w:pStyle w:val="Heading3"/>
        <w:spacing w:before="0" w:line="360" w:lineRule="auto"/>
        <w:rPr>
          <w:rFonts w:cs="Times New Roman"/>
          <w:sz w:val="28"/>
          <w:szCs w:val="28"/>
        </w:rPr>
      </w:pPr>
      <w:bookmarkStart w:id="26" w:name="_Toc482561471"/>
      <w:bookmarkStart w:id="27" w:name="_Toc501570899"/>
      <w:r w:rsidRPr="002171AF">
        <w:rPr>
          <w:rFonts w:cs="Times New Roman"/>
          <w:sz w:val="28"/>
          <w:szCs w:val="28"/>
        </w:rPr>
        <w:t>5.Form Bảng công</w:t>
      </w:r>
      <w:bookmarkEnd w:id="26"/>
      <w:bookmarkEnd w:id="27"/>
    </w:p>
    <w:p w:rsidR="0001472C" w:rsidRPr="00F46BAE" w:rsidRDefault="001B1191"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2C198822" wp14:editId="24918CBE">
            <wp:extent cx="5760720" cy="2327910"/>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27910"/>
                    </a:xfrm>
                    <a:prstGeom prst="rect">
                      <a:avLst/>
                    </a:prstGeom>
                  </pic:spPr>
                </pic:pic>
              </a:graphicData>
            </a:graphic>
          </wp:inline>
        </w:drawing>
      </w:r>
    </w:p>
    <w:p w:rsidR="0001472C" w:rsidRPr="00F46BAE" w:rsidRDefault="0001472C" w:rsidP="00FE6E04">
      <w:pPr>
        <w:pStyle w:val="Caption"/>
        <w:spacing w:before="0" w:line="360"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3</w:t>
      </w:r>
      <w:r w:rsidR="00320DEE">
        <w:rPr>
          <w:color w:val="000000" w:themeColor="text1"/>
          <w:sz w:val="28"/>
          <w:szCs w:val="28"/>
        </w:rPr>
        <w:t>2</w:t>
      </w:r>
      <w:r w:rsidRPr="00F46BAE">
        <w:rPr>
          <w:color w:val="000000" w:themeColor="text1"/>
          <w:sz w:val="28"/>
          <w:szCs w:val="28"/>
        </w:rPr>
        <w:t xml:space="preserve">: Form Bảng công </w:t>
      </w:r>
    </w:p>
    <w:p w:rsidR="0001472C" w:rsidRPr="00F46BAE"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lastRenderedPageBreak/>
        <w:t>Hiển thị công nhân viên trong tháng năm được chọn, với đầy đủ các thông tin về chức năng chấm công như: nghỉ phép(P), làm cả ngày (1), làm nửa ngày(1/2)....</w:t>
      </w:r>
    </w:p>
    <w:p w:rsidR="0001472C" w:rsidRPr="00F46BAE" w:rsidRDefault="0001472C" w:rsidP="00FE6E04">
      <w:pPr>
        <w:numPr>
          <w:ilvl w:val="0"/>
          <w:numId w:val="48"/>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Ngoài ra còn có các chức năng thêm-xóa sửa và hiện thị chi tiết ngày công củ</w:t>
      </w:r>
      <w:r w:rsidR="00320DEE">
        <w:rPr>
          <w:rFonts w:cs="Times New Roman"/>
          <w:color w:val="000000" w:themeColor="text1"/>
          <w:sz w:val="28"/>
          <w:szCs w:val="28"/>
        </w:rPr>
        <w:t>a 1 nhân viên</w:t>
      </w:r>
    </w:p>
    <w:p w:rsidR="0001472C" w:rsidRPr="00F46BAE" w:rsidRDefault="001B1191" w:rsidP="000F45B3">
      <w:pPr>
        <w:keepNext/>
        <w:spacing w:after="0" w:line="360" w:lineRule="auto"/>
        <w:ind w:left="720"/>
        <w:jc w:val="center"/>
        <w:rPr>
          <w:rFonts w:cs="Times New Roman"/>
          <w:color w:val="000000" w:themeColor="text1"/>
          <w:sz w:val="28"/>
          <w:szCs w:val="28"/>
        </w:rPr>
      </w:pPr>
      <w:r>
        <w:rPr>
          <w:noProof/>
          <w:lang w:val="en-AU" w:eastAsia="en-AU"/>
        </w:rPr>
        <w:drawing>
          <wp:inline distT="0" distB="0" distL="0" distR="0" wp14:anchorId="58AAFCEB" wp14:editId="557D1217">
            <wp:extent cx="3466667" cy="2695238"/>
            <wp:effectExtent l="0" t="0" r="635" b="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6667" cy="2695238"/>
                    </a:xfrm>
                    <a:prstGeom prst="rect">
                      <a:avLst/>
                    </a:prstGeom>
                  </pic:spPr>
                </pic:pic>
              </a:graphicData>
            </a:graphic>
          </wp:inline>
        </w:drawing>
      </w:r>
    </w:p>
    <w:p w:rsidR="0001472C" w:rsidRDefault="0001472C" w:rsidP="000F45B3">
      <w:pPr>
        <w:pStyle w:val="Caption"/>
        <w:spacing w:before="0" w:line="360" w:lineRule="auto"/>
        <w:jc w:val="center"/>
        <w:rPr>
          <w:color w:val="000000" w:themeColor="text1"/>
          <w:sz w:val="28"/>
          <w:szCs w:val="28"/>
        </w:rPr>
      </w:pPr>
      <w:r w:rsidRPr="00F46BAE">
        <w:rPr>
          <w:color w:val="000000" w:themeColor="text1"/>
          <w:sz w:val="28"/>
          <w:szCs w:val="28"/>
        </w:rPr>
        <w:t>Hình</w:t>
      </w:r>
      <w:r w:rsidR="00A94DA9">
        <w:rPr>
          <w:color w:val="000000" w:themeColor="text1"/>
          <w:sz w:val="28"/>
          <w:szCs w:val="28"/>
        </w:rPr>
        <w:t xml:space="preserve"> 3</w:t>
      </w:r>
      <w:r w:rsidR="00320DEE">
        <w:rPr>
          <w:color w:val="000000" w:themeColor="text1"/>
          <w:sz w:val="28"/>
          <w:szCs w:val="28"/>
        </w:rPr>
        <w:t>3</w:t>
      </w:r>
      <w:r w:rsidRPr="00F46BAE">
        <w:rPr>
          <w:color w:val="000000" w:themeColor="text1"/>
          <w:sz w:val="28"/>
          <w:szCs w:val="28"/>
        </w:rPr>
        <w:t>: Form Thêm công</w:t>
      </w:r>
    </w:p>
    <w:p w:rsidR="006F36F3" w:rsidRPr="006F36F3" w:rsidRDefault="006F36F3" w:rsidP="006F36F3">
      <w:pPr>
        <w:rPr>
          <w:lang w:eastAsia="ar-SA"/>
        </w:rPr>
      </w:pPr>
    </w:p>
    <w:p w:rsidR="006F36F3" w:rsidRPr="006F36F3" w:rsidRDefault="00320DEE" w:rsidP="006F36F3">
      <w:pPr>
        <w:pStyle w:val="ListParagraph"/>
        <w:numPr>
          <w:ilvl w:val="0"/>
          <w:numId w:val="64"/>
        </w:numPr>
        <w:rPr>
          <w:sz w:val="28"/>
          <w:lang w:eastAsia="ar-SA"/>
        </w:rPr>
      </w:pPr>
      <w:r w:rsidRPr="00320DEE">
        <w:rPr>
          <w:sz w:val="28"/>
          <w:lang w:eastAsia="ar-SA"/>
        </w:rPr>
        <w:t>Chi tiết công c</w:t>
      </w:r>
      <w:r>
        <w:rPr>
          <w:sz w:val="28"/>
          <w:lang w:eastAsia="ar-SA"/>
        </w:rPr>
        <w:t>ủa nhân viên bao gồm</w:t>
      </w:r>
      <w:r w:rsidR="006F36F3">
        <w:rPr>
          <w:sz w:val="28"/>
          <w:lang w:eastAsia="ar-SA"/>
        </w:rPr>
        <w:t xml:space="preserve"> thông tin của nhân viên, thông tin phụ cấp, thông tin tăng ca, thông tin công của nhân viên trong tháng, các khoản khấu trừ và số tiền lương mà nhân viên nhận được trong tháng đó.</w:t>
      </w:r>
    </w:p>
    <w:p w:rsidR="0001472C" w:rsidRPr="00F46BAE" w:rsidRDefault="001B1191" w:rsidP="000F45B3">
      <w:pPr>
        <w:keepNext/>
        <w:spacing w:after="0" w:line="360" w:lineRule="auto"/>
        <w:jc w:val="center"/>
        <w:rPr>
          <w:rFonts w:cs="Times New Roman"/>
          <w:color w:val="000000" w:themeColor="text1"/>
          <w:sz w:val="28"/>
          <w:szCs w:val="28"/>
        </w:rPr>
      </w:pPr>
      <w:r>
        <w:rPr>
          <w:noProof/>
          <w:lang w:val="en-AU" w:eastAsia="en-AU"/>
        </w:rPr>
        <w:lastRenderedPageBreak/>
        <w:drawing>
          <wp:inline distT="0" distB="0" distL="0" distR="0" wp14:anchorId="37066AB4" wp14:editId="37F84026">
            <wp:extent cx="5760720" cy="4582795"/>
            <wp:effectExtent l="0" t="0" r="0" b="8255"/>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2795"/>
                    </a:xfrm>
                    <a:prstGeom prst="rect">
                      <a:avLst/>
                    </a:prstGeom>
                  </pic:spPr>
                </pic:pic>
              </a:graphicData>
            </a:graphic>
          </wp:inline>
        </w:drawing>
      </w:r>
    </w:p>
    <w:p w:rsidR="0001472C" w:rsidRPr="00F46BAE" w:rsidRDefault="0001472C" w:rsidP="00FE6E04">
      <w:pPr>
        <w:pStyle w:val="Caption"/>
        <w:spacing w:before="0" w:line="360" w:lineRule="auto"/>
        <w:jc w:val="both"/>
        <w:rPr>
          <w:color w:val="000000" w:themeColor="text1"/>
          <w:sz w:val="28"/>
          <w:szCs w:val="28"/>
        </w:rPr>
      </w:pPr>
      <w:r w:rsidRPr="00F46BAE">
        <w:rPr>
          <w:color w:val="000000" w:themeColor="text1"/>
          <w:sz w:val="28"/>
          <w:szCs w:val="28"/>
        </w:rPr>
        <w:t xml:space="preserve">                                      Hình</w:t>
      </w:r>
      <w:r w:rsidR="00A94DA9">
        <w:rPr>
          <w:color w:val="000000" w:themeColor="text1"/>
          <w:sz w:val="28"/>
          <w:szCs w:val="28"/>
        </w:rPr>
        <w:t xml:space="preserve"> 3</w:t>
      </w:r>
      <w:r w:rsidR="00320DEE">
        <w:rPr>
          <w:color w:val="000000" w:themeColor="text1"/>
          <w:sz w:val="28"/>
          <w:szCs w:val="28"/>
        </w:rPr>
        <w:t>4</w:t>
      </w:r>
      <w:r w:rsidRPr="00F46BAE">
        <w:rPr>
          <w:color w:val="000000" w:themeColor="text1"/>
          <w:sz w:val="28"/>
          <w:szCs w:val="28"/>
        </w:rPr>
        <w:t xml:space="preserve">: Form Chi tiết công  </w:t>
      </w:r>
    </w:p>
    <w:p w:rsidR="0001472C" w:rsidRPr="002171AF" w:rsidRDefault="00010723" w:rsidP="00FE6E04">
      <w:pPr>
        <w:pStyle w:val="Heading3"/>
        <w:spacing w:before="0" w:line="360" w:lineRule="auto"/>
        <w:rPr>
          <w:rFonts w:cs="Times New Roman"/>
          <w:sz w:val="28"/>
          <w:szCs w:val="28"/>
        </w:rPr>
      </w:pPr>
      <w:bookmarkStart w:id="28" w:name="_Toc482561473"/>
      <w:bookmarkStart w:id="29" w:name="_Toc501570900"/>
      <w:r>
        <w:rPr>
          <w:rFonts w:cs="Times New Roman"/>
          <w:sz w:val="28"/>
          <w:szCs w:val="28"/>
        </w:rPr>
        <w:lastRenderedPageBreak/>
        <w:t>6</w:t>
      </w:r>
      <w:r w:rsidR="0001472C" w:rsidRPr="002171AF">
        <w:rPr>
          <w:rFonts w:cs="Times New Roman"/>
          <w:sz w:val="28"/>
          <w:szCs w:val="28"/>
        </w:rPr>
        <w:t>.Form phụ cấp</w:t>
      </w:r>
      <w:bookmarkEnd w:id="28"/>
      <w:bookmarkEnd w:id="29"/>
    </w:p>
    <w:p w:rsidR="0001472C" w:rsidRDefault="001B1191"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19A2F80A" wp14:editId="0F8A6DE1">
            <wp:extent cx="5760720" cy="3199765"/>
            <wp:effectExtent l="0" t="0" r="0" b="635"/>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99765"/>
                    </a:xfrm>
                    <a:prstGeom prst="rect">
                      <a:avLst/>
                    </a:prstGeom>
                  </pic:spPr>
                </pic:pic>
              </a:graphicData>
            </a:graphic>
          </wp:inline>
        </w:drawing>
      </w:r>
    </w:p>
    <w:p w:rsidR="009A6545" w:rsidRPr="009A6545" w:rsidRDefault="009A6545" w:rsidP="00FE6E04">
      <w:pPr>
        <w:keepNext/>
        <w:spacing w:after="0" w:line="360" w:lineRule="auto"/>
        <w:ind w:left="720"/>
        <w:jc w:val="both"/>
        <w:rPr>
          <w:rFonts w:cs="Times New Roman"/>
          <w:b/>
          <w:color w:val="000000" w:themeColor="text1"/>
          <w:sz w:val="28"/>
          <w:szCs w:val="28"/>
        </w:rPr>
      </w:pPr>
      <w:r>
        <w:rPr>
          <w:rFonts w:cs="Times New Roman"/>
          <w:b/>
          <w:color w:val="000000" w:themeColor="text1"/>
          <w:sz w:val="28"/>
          <w:szCs w:val="28"/>
        </w:rPr>
        <w:t xml:space="preserve">                                     </w:t>
      </w:r>
      <w:r w:rsidRPr="009A6545">
        <w:rPr>
          <w:rFonts w:cs="Times New Roman"/>
          <w:b/>
          <w:color w:val="000000" w:themeColor="text1"/>
          <w:sz w:val="28"/>
          <w:szCs w:val="28"/>
        </w:rPr>
        <w:t xml:space="preserve">Hình </w:t>
      </w:r>
      <w:r w:rsidR="00A94DA9">
        <w:rPr>
          <w:rFonts w:cs="Times New Roman"/>
          <w:b/>
          <w:color w:val="000000" w:themeColor="text1"/>
          <w:sz w:val="28"/>
          <w:szCs w:val="28"/>
        </w:rPr>
        <w:t>3</w:t>
      </w:r>
      <w:r w:rsidR="00320DEE">
        <w:rPr>
          <w:rFonts w:cs="Times New Roman"/>
          <w:b/>
          <w:color w:val="000000" w:themeColor="text1"/>
          <w:sz w:val="28"/>
          <w:szCs w:val="28"/>
        </w:rPr>
        <w:t>5</w:t>
      </w:r>
      <w:r w:rsidRPr="009A6545">
        <w:rPr>
          <w:rFonts w:cs="Times New Roman"/>
          <w:b/>
          <w:color w:val="000000" w:themeColor="text1"/>
          <w:sz w:val="28"/>
          <w:szCs w:val="28"/>
        </w:rPr>
        <w:t>: Form Phụ Cấp</w:t>
      </w:r>
    </w:p>
    <w:p w:rsidR="0001472C" w:rsidRPr="00F46BAE" w:rsidRDefault="0001472C" w:rsidP="00FE6E04">
      <w:pPr>
        <w:numPr>
          <w:ilvl w:val="0"/>
          <w:numId w:val="49"/>
        </w:numPr>
        <w:spacing w:after="0" w:line="360" w:lineRule="auto"/>
        <w:jc w:val="both"/>
        <w:rPr>
          <w:rFonts w:cs="Times New Roman"/>
          <w:color w:val="000000" w:themeColor="text1"/>
          <w:sz w:val="28"/>
          <w:szCs w:val="28"/>
        </w:rPr>
      </w:pPr>
      <w:r w:rsidRPr="00F46BAE">
        <w:rPr>
          <w:rFonts w:cs="Times New Roman"/>
          <w:color w:val="000000" w:themeColor="text1"/>
          <w:sz w:val="28"/>
          <w:szCs w:val="28"/>
        </w:rPr>
        <w:t>Người dùng có thể</w:t>
      </w:r>
      <w:r w:rsidR="005C0046">
        <w:rPr>
          <w:rFonts w:cs="Times New Roman"/>
          <w:color w:val="000000" w:themeColor="text1"/>
          <w:sz w:val="28"/>
          <w:szCs w:val="28"/>
        </w:rPr>
        <w:t xml:space="preserve"> tìm nhân viên bằng tên nhân viên,</w:t>
      </w:r>
      <w:r w:rsidRPr="00F46BAE">
        <w:rPr>
          <w:rFonts w:cs="Times New Roman"/>
          <w:color w:val="000000" w:themeColor="text1"/>
          <w:sz w:val="28"/>
          <w:szCs w:val="28"/>
        </w:rPr>
        <w:t xml:space="preserve"> thêm sửa xóa</w:t>
      </w:r>
      <w:r w:rsidR="00FD3E86">
        <w:rPr>
          <w:rFonts w:cs="Times New Roman"/>
          <w:color w:val="000000" w:themeColor="text1"/>
          <w:sz w:val="28"/>
          <w:szCs w:val="28"/>
        </w:rPr>
        <w:t xml:space="preserve"> phụ cấp</w:t>
      </w:r>
      <w:r w:rsidRPr="00F46BAE">
        <w:rPr>
          <w:rFonts w:cs="Times New Roman"/>
          <w:color w:val="000000" w:themeColor="text1"/>
          <w:sz w:val="28"/>
          <w:szCs w:val="28"/>
        </w:rPr>
        <w:t xml:space="preserve"> nhân viên bằng cách chọn nhân viên trong danh sách nhân viên.</w:t>
      </w:r>
    </w:p>
    <w:p w:rsidR="0001472C" w:rsidRPr="002171AF" w:rsidRDefault="005C0046" w:rsidP="00FE6E04">
      <w:pPr>
        <w:pStyle w:val="Heading3"/>
        <w:spacing w:before="0" w:line="360" w:lineRule="auto"/>
        <w:rPr>
          <w:rFonts w:cs="Times New Roman"/>
          <w:sz w:val="28"/>
          <w:szCs w:val="28"/>
        </w:rPr>
      </w:pPr>
      <w:bookmarkStart w:id="30" w:name="_Toc482561474"/>
      <w:bookmarkStart w:id="31" w:name="_Toc501570901"/>
      <w:r>
        <w:rPr>
          <w:rFonts w:cs="Times New Roman"/>
          <w:sz w:val="28"/>
          <w:szCs w:val="28"/>
        </w:rPr>
        <w:lastRenderedPageBreak/>
        <w:t>7</w:t>
      </w:r>
      <w:r w:rsidR="0001472C" w:rsidRPr="002171AF">
        <w:rPr>
          <w:rFonts w:cs="Times New Roman"/>
          <w:sz w:val="28"/>
          <w:szCs w:val="28"/>
        </w:rPr>
        <w:t>.Form Quản lý tăng ca</w:t>
      </w:r>
      <w:bookmarkEnd w:id="30"/>
      <w:bookmarkEnd w:id="31"/>
    </w:p>
    <w:p w:rsidR="0001472C" w:rsidRDefault="001B1191" w:rsidP="00FE6E04">
      <w:pPr>
        <w:keepNext/>
        <w:spacing w:after="0" w:line="360" w:lineRule="auto"/>
        <w:ind w:left="720"/>
        <w:jc w:val="both"/>
        <w:rPr>
          <w:rFonts w:cs="Times New Roman"/>
          <w:color w:val="000000" w:themeColor="text1"/>
          <w:sz w:val="28"/>
          <w:szCs w:val="28"/>
        </w:rPr>
      </w:pPr>
      <w:r>
        <w:rPr>
          <w:noProof/>
          <w:lang w:val="en-AU" w:eastAsia="en-AU"/>
        </w:rPr>
        <w:drawing>
          <wp:inline distT="0" distB="0" distL="0" distR="0" wp14:anchorId="0FA4A996" wp14:editId="1EC9505F">
            <wp:extent cx="5742857" cy="4504762"/>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857" cy="4504762"/>
                    </a:xfrm>
                    <a:prstGeom prst="rect">
                      <a:avLst/>
                    </a:prstGeom>
                  </pic:spPr>
                </pic:pic>
              </a:graphicData>
            </a:graphic>
          </wp:inline>
        </w:drawing>
      </w:r>
    </w:p>
    <w:p w:rsidR="009A6545" w:rsidRPr="009A6545" w:rsidRDefault="009A6545" w:rsidP="00FE6E04">
      <w:pPr>
        <w:keepNext/>
        <w:spacing w:after="0" w:line="360" w:lineRule="auto"/>
        <w:ind w:left="720"/>
        <w:jc w:val="both"/>
        <w:rPr>
          <w:rFonts w:cs="Times New Roman"/>
          <w:b/>
          <w:color w:val="000000" w:themeColor="text1"/>
          <w:sz w:val="28"/>
          <w:szCs w:val="28"/>
        </w:rPr>
      </w:pPr>
      <w:r>
        <w:rPr>
          <w:rFonts w:cs="Times New Roman"/>
          <w:b/>
          <w:color w:val="000000" w:themeColor="text1"/>
          <w:sz w:val="28"/>
          <w:szCs w:val="28"/>
        </w:rPr>
        <w:t xml:space="preserve">                               </w:t>
      </w:r>
      <w:r w:rsidRPr="009A6545">
        <w:rPr>
          <w:rFonts w:cs="Times New Roman"/>
          <w:b/>
          <w:color w:val="000000" w:themeColor="text1"/>
          <w:sz w:val="28"/>
          <w:szCs w:val="28"/>
        </w:rPr>
        <w:t xml:space="preserve">Hình </w:t>
      </w:r>
      <w:r w:rsidR="00320DEE">
        <w:rPr>
          <w:rFonts w:cs="Times New Roman"/>
          <w:b/>
          <w:color w:val="000000" w:themeColor="text1"/>
          <w:sz w:val="28"/>
          <w:szCs w:val="28"/>
        </w:rPr>
        <w:t>36</w:t>
      </w:r>
      <w:r w:rsidRPr="009A6545">
        <w:rPr>
          <w:rFonts w:cs="Times New Roman"/>
          <w:b/>
          <w:color w:val="000000" w:themeColor="text1"/>
          <w:sz w:val="28"/>
          <w:szCs w:val="28"/>
        </w:rPr>
        <w:t>:Form Quản Lý Tăng Ca</w:t>
      </w:r>
    </w:p>
    <w:p w:rsidR="008B260F" w:rsidRDefault="0001472C" w:rsidP="00FE6E04">
      <w:pPr>
        <w:numPr>
          <w:ilvl w:val="0"/>
          <w:numId w:val="50"/>
        </w:numPr>
        <w:spacing w:after="0" w:line="360" w:lineRule="auto"/>
        <w:jc w:val="both"/>
        <w:rPr>
          <w:rFonts w:cs="Times New Roman"/>
          <w:color w:val="000000" w:themeColor="text1"/>
          <w:sz w:val="28"/>
          <w:szCs w:val="28"/>
        </w:rPr>
      </w:pPr>
      <w:r w:rsidRPr="008B260F">
        <w:rPr>
          <w:rFonts w:cs="Times New Roman"/>
          <w:color w:val="000000" w:themeColor="text1"/>
          <w:sz w:val="28"/>
          <w:szCs w:val="28"/>
        </w:rPr>
        <w:t xml:space="preserve">Hiển thị danh sách nhân viên tăng ca trong tháng/năm được chọn. Với các thông tin như: Mã nhân viên, họ tên, </w:t>
      </w:r>
      <w:r w:rsidR="008B260F">
        <w:rPr>
          <w:rFonts w:cs="Times New Roman"/>
          <w:color w:val="000000" w:themeColor="text1"/>
          <w:sz w:val="28"/>
          <w:szCs w:val="28"/>
        </w:rPr>
        <w:t>ngày tăng ca, số giờ tăng ca.</w:t>
      </w:r>
    </w:p>
    <w:p w:rsidR="0001472C" w:rsidRPr="008B260F" w:rsidRDefault="0001472C" w:rsidP="00FE6E04">
      <w:pPr>
        <w:numPr>
          <w:ilvl w:val="0"/>
          <w:numId w:val="50"/>
        </w:numPr>
        <w:spacing w:after="0" w:line="360" w:lineRule="auto"/>
        <w:jc w:val="both"/>
        <w:rPr>
          <w:rFonts w:cs="Times New Roman"/>
          <w:color w:val="000000" w:themeColor="text1"/>
          <w:sz w:val="28"/>
          <w:szCs w:val="28"/>
        </w:rPr>
      </w:pPr>
      <w:r w:rsidRPr="008B260F">
        <w:rPr>
          <w:rFonts w:cs="Times New Roman"/>
          <w:color w:val="000000" w:themeColor="text1"/>
          <w:sz w:val="28"/>
          <w:szCs w:val="28"/>
        </w:rPr>
        <w:t xml:space="preserve">Ngoài ra, còn có các chức năng thêm - sửa </w:t>
      </w:r>
      <w:r w:rsidR="008B260F">
        <w:rPr>
          <w:rFonts w:cs="Times New Roman"/>
          <w:color w:val="000000" w:themeColor="text1"/>
          <w:sz w:val="28"/>
          <w:szCs w:val="28"/>
        </w:rPr>
        <w:t>–</w:t>
      </w:r>
      <w:r w:rsidRPr="008B260F">
        <w:rPr>
          <w:rFonts w:cs="Times New Roman"/>
          <w:color w:val="000000" w:themeColor="text1"/>
          <w:sz w:val="28"/>
          <w:szCs w:val="28"/>
        </w:rPr>
        <w:t xml:space="preserve"> xóa</w:t>
      </w:r>
      <w:r w:rsidR="008B260F">
        <w:rPr>
          <w:rFonts w:cs="Times New Roman"/>
          <w:color w:val="000000" w:themeColor="text1"/>
          <w:sz w:val="28"/>
          <w:szCs w:val="28"/>
        </w:rPr>
        <w:t xml:space="preserve"> thông tin</w:t>
      </w:r>
      <w:r w:rsidRPr="008B260F">
        <w:rPr>
          <w:rFonts w:cs="Times New Roman"/>
          <w:color w:val="000000" w:themeColor="text1"/>
          <w:sz w:val="28"/>
          <w:szCs w:val="28"/>
        </w:rPr>
        <w:t xml:space="preserve"> tăng ca của 1 nhân viên.</w:t>
      </w:r>
    </w:p>
    <w:p w:rsidR="0001472C" w:rsidRDefault="001B1191" w:rsidP="000F45B3">
      <w:pPr>
        <w:spacing w:after="0" w:line="360" w:lineRule="auto"/>
        <w:ind w:left="720"/>
        <w:jc w:val="center"/>
        <w:rPr>
          <w:rFonts w:cs="Times New Roman"/>
          <w:color w:val="000000" w:themeColor="text1"/>
          <w:sz w:val="28"/>
          <w:szCs w:val="28"/>
        </w:rPr>
      </w:pPr>
      <w:r>
        <w:rPr>
          <w:noProof/>
          <w:lang w:val="en-AU" w:eastAsia="en-AU"/>
        </w:rPr>
        <w:lastRenderedPageBreak/>
        <w:drawing>
          <wp:inline distT="0" distB="0" distL="0" distR="0" wp14:anchorId="75E2B658" wp14:editId="5175272C">
            <wp:extent cx="5590476" cy="3923809"/>
            <wp:effectExtent l="0" t="0" r="0" b="635"/>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476" cy="3923809"/>
                    </a:xfrm>
                    <a:prstGeom prst="rect">
                      <a:avLst/>
                    </a:prstGeom>
                  </pic:spPr>
                </pic:pic>
              </a:graphicData>
            </a:graphic>
          </wp:inline>
        </w:drawing>
      </w:r>
    </w:p>
    <w:p w:rsidR="00EC7111" w:rsidRDefault="009A6545" w:rsidP="001B1191">
      <w:pPr>
        <w:spacing w:after="0" w:line="360" w:lineRule="auto"/>
        <w:ind w:left="720"/>
        <w:jc w:val="center"/>
        <w:rPr>
          <w:rFonts w:cs="Times New Roman"/>
          <w:b/>
          <w:color w:val="000000" w:themeColor="text1"/>
          <w:sz w:val="28"/>
          <w:szCs w:val="28"/>
        </w:rPr>
      </w:pPr>
      <w:r w:rsidRPr="009A6545">
        <w:rPr>
          <w:rFonts w:cs="Times New Roman"/>
          <w:b/>
          <w:color w:val="000000" w:themeColor="text1"/>
          <w:sz w:val="28"/>
          <w:szCs w:val="28"/>
        </w:rPr>
        <w:t xml:space="preserve">Hình </w:t>
      </w:r>
      <w:r w:rsidR="00320DEE">
        <w:rPr>
          <w:rFonts w:cs="Times New Roman"/>
          <w:b/>
          <w:color w:val="000000" w:themeColor="text1"/>
          <w:sz w:val="28"/>
          <w:szCs w:val="28"/>
        </w:rPr>
        <w:t>37</w:t>
      </w:r>
      <w:r w:rsidR="00EC7111">
        <w:rPr>
          <w:rFonts w:cs="Times New Roman"/>
          <w:b/>
          <w:color w:val="000000" w:themeColor="text1"/>
          <w:sz w:val="28"/>
          <w:szCs w:val="28"/>
        </w:rPr>
        <w:t>:Form Thêm Tăng Ca</w:t>
      </w: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Default="001B1191" w:rsidP="001B1191">
      <w:pPr>
        <w:spacing w:after="0" w:line="360" w:lineRule="auto"/>
        <w:ind w:left="720"/>
        <w:jc w:val="center"/>
        <w:rPr>
          <w:rFonts w:cs="Times New Roman"/>
          <w:b/>
          <w:color w:val="000000" w:themeColor="text1"/>
          <w:sz w:val="28"/>
          <w:szCs w:val="28"/>
        </w:rPr>
      </w:pPr>
    </w:p>
    <w:p w:rsidR="001B1191" w:rsidRPr="001B1191" w:rsidRDefault="001B1191" w:rsidP="001B1191">
      <w:pPr>
        <w:spacing w:after="0" w:line="360" w:lineRule="auto"/>
        <w:ind w:left="720"/>
        <w:jc w:val="center"/>
        <w:rPr>
          <w:rFonts w:cs="Times New Roman"/>
          <w:b/>
          <w:color w:val="000000" w:themeColor="text1"/>
          <w:sz w:val="28"/>
          <w:szCs w:val="28"/>
        </w:rPr>
      </w:pPr>
    </w:p>
    <w:p w:rsidR="00EC7111" w:rsidRDefault="00EC7111" w:rsidP="00EC7111"/>
    <w:p w:rsidR="00EC7111" w:rsidRPr="00EC7111" w:rsidRDefault="00EC7111" w:rsidP="00EC7111"/>
    <w:p w:rsidR="0001472C" w:rsidRPr="00F46BAE" w:rsidRDefault="0001472C" w:rsidP="000F45B3">
      <w:pPr>
        <w:pStyle w:val="Heading1"/>
        <w:spacing w:before="0" w:line="324" w:lineRule="auto"/>
        <w:rPr>
          <w:rFonts w:cs="Times New Roman"/>
          <w:b w:val="0"/>
          <w:sz w:val="56"/>
          <w:szCs w:val="56"/>
        </w:rPr>
      </w:pPr>
      <w:bookmarkStart w:id="32" w:name="_Toc482561482"/>
      <w:bookmarkStart w:id="33" w:name="_Toc501570903"/>
      <w:r w:rsidRPr="00F46BAE">
        <w:rPr>
          <w:rFonts w:cs="Times New Roman"/>
          <w:b w:val="0"/>
          <w:sz w:val="56"/>
          <w:szCs w:val="56"/>
        </w:rPr>
        <w:lastRenderedPageBreak/>
        <w:t>Kết luận</w:t>
      </w:r>
      <w:bookmarkEnd w:id="32"/>
      <w:bookmarkEnd w:id="33"/>
      <w:r w:rsidRPr="00F46BAE">
        <w:rPr>
          <w:rFonts w:cs="Times New Roman"/>
          <w:b w:val="0"/>
          <w:sz w:val="56"/>
          <w:szCs w:val="56"/>
        </w:rPr>
        <w:t xml:space="preserve"> </w:t>
      </w:r>
    </w:p>
    <w:p w:rsidR="0001472C" w:rsidRPr="00F46BAE" w:rsidRDefault="0001472C" w:rsidP="000F45B3">
      <w:pPr>
        <w:spacing w:after="0" w:line="324" w:lineRule="auto"/>
        <w:ind w:firstLine="426"/>
        <w:jc w:val="both"/>
        <w:rPr>
          <w:rFonts w:cs="Times New Roman"/>
          <w:color w:val="000000" w:themeColor="text1"/>
          <w:sz w:val="28"/>
          <w:szCs w:val="28"/>
        </w:rPr>
      </w:pPr>
      <w:r w:rsidRPr="00F46BAE">
        <w:rPr>
          <w:rFonts w:cs="Times New Roman"/>
          <w:color w:val="000000" w:themeColor="text1"/>
          <w:sz w:val="28"/>
          <w:szCs w:val="28"/>
        </w:rPr>
        <w:t>Sau thời gian thực hiện BTL môn học, em đã cơ bản hoàn thành mục tiêu đặt ra. Đề tài “</w:t>
      </w:r>
      <w:r w:rsidRPr="00F46BAE">
        <w:rPr>
          <w:rFonts w:cs="Times New Roman"/>
          <w:b/>
          <w:noProof/>
          <w:color w:val="000000" w:themeColor="text1"/>
          <w:sz w:val="28"/>
          <w:szCs w:val="28"/>
        </w:rPr>
        <w:t>Quản lý hệ thống chấm công- Nhân sự</w:t>
      </w:r>
      <w:r w:rsidRPr="00F46BAE">
        <w:rPr>
          <w:rFonts w:cs="Times New Roman"/>
          <w:noProof/>
          <w:color w:val="000000" w:themeColor="text1"/>
          <w:sz w:val="28"/>
          <w:szCs w:val="28"/>
        </w:rPr>
        <w:t>” được xây dựng hỗ trợ một phần cho việc quản lý nhân sự tại công ty. Giúp cho việc quản lý nhân sự, chấm công được dễ dàng, nhanh chóng và thuận tiện hơn, đảm bảo an toàn về thông tin dữ liệu, độ chính xác cao hơn từ đó giúp cho việc quản lý đạt hiệu quả hơn.</w:t>
      </w:r>
    </w:p>
    <w:p w:rsidR="0001472C" w:rsidRPr="00F46BAE" w:rsidRDefault="0001472C" w:rsidP="000F45B3">
      <w:pPr>
        <w:pStyle w:val="ListParagraph"/>
        <w:widowControl w:val="0"/>
        <w:numPr>
          <w:ilvl w:val="0"/>
          <w:numId w:val="55"/>
        </w:numPr>
        <w:autoSpaceDE w:val="0"/>
        <w:autoSpaceDN w:val="0"/>
        <w:adjustRightInd w:val="0"/>
        <w:spacing w:after="0" w:line="324" w:lineRule="auto"/>
        <w:ind w:left="540" w:right="-57"/>
        <w:jc w:val="both"/>
        <w:rPr>
          <w:rFonts w:cs="Times New Roman"/>
          <w:b/>
          <w:bCs/>
          <w:color w:val="000000" w:themeColor="text1"/>
          <w:sz w:val="28"/>
          <w:szCs w:val="28"/>
        </w:rPr>
      </w:pPr>
      <w:r w:rsidRPr="00F46BAE">
        <w:rPr>
          <w:rFonts w:cs="Times New Roman"/>
          <w:b/>
          <w:bCs/>
          <w:color w:val="000000" w:themeColor="text1"/>
          <w:sz w:val="28"/>
          <w:szCs w:val="28"/>
        </w:rPr>
        <w:t>Ưu điểm</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Chương trình có giao diện thân thiện, thuận tiện cho người sử dụng</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Hỗ trợ nhiều chức năng phù hợp với thực tế của việc tìm kiếm và quản lý.</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Có nhiều chức năng xử lý các yêu cầu thực tế như:</w:t>
      </w:r>
    </w:p>
    <w:p w:rsidR="0001472C" w:rsidRPr="00F46BAE" w:rsidRDefault="0001472C" w:rsidP="000F45B3">
      <w:pPr>
        <w:pStyle w:val="ListParagraph"/>
        <w:widowControl w:val="0"/>
        <w:numPr>
          <w:ilvl w:val="0"/>
          <w:numId w:val="54"/>
        </w:numPr>
        <w:autoSpaceDE w:val="0"/>
        <w:autoSpaceDN w:val="0"/>
        <w:adjustRightInd w:val="0"/>
        <w:spacing w:after="0" w:line="324" w:lineRule="auto"/>
        <w:ind w:right="-57"/>
        <w:jc w:val="both"/>
        <w:rPr>
          <w:rFonts w:cs="Times New Roman"/>
          <w:color w:val="000000" w:themeColor="text1"/>
          <w:sz w:val="28"/>
          <w:szCs w:val="28"/>
          <w:lang w:val="vi-VN"/>
        </w:rPr>
      </w:pPr>
      <w:r w:rsidRPr="00F46BAE">
        <w:rPr>
          <w:rFonts w:cs="Times New Roman"/>
          <w:color w:val="000000" w:themeColor="text1"/>
          <w:sz w:val="28"/>
          <w:szCs w:val="28"/>
          <w:lang w:val="vi-VN"/>
        </w:rPr>
        <w:t>Cung cấp khả năng thống kê, báo cáo linh hoạt có tính chất tùy chọn theo những tiêu chí cụ thể.</w:t>
      </w:r>
    </w:p>
    <w:p w:rsidR="0001472C" w:rsidRPr="00F46BAE" w:rsidRDefault="0001472C" w:rsidP="000F45B3">
      <w:pPr>
        <w:pStyle w:val="ListParagraph"/>
        <w:widowControl w:val="0"/>
        <w:numPr>
          <w:ilvl w:val="0"/>
          <w:numId w:val="54"/>
        </w:numPr>
        <w:autoSpaceDE w:val="0"/>
        <w:autoSpaceDN w:val="0"/>
        <w:adjustRightInd w:val="0"/>
        <w:spacing w:after="0" w:line="324" w:lineRule="auto"/>
        <w:ind w:right="-57"/>
        <w:jc w:val="both"/>
        <w:rPr>
          <w:rFonts w:cs="Times New Roman"/>
          <w:color w:val="000000" w:themeColor="text1"/>
          <w:sz w:val="28"/>
          <w:szCs w:val="28"/>
          <w:lang w:val="vi-VN"/>
        </w:rPr>
      </w:pPr>
      <w:r w:rsidRPr="00F46BAE">
        <w:rPr>
          <w:rFonts w:cs="Times New Roman"/>
          <w:color w:val="000000" w:themeColor="text1"/>
          <w:sz w:val="28"/>
          <w:szCs w:val="28"/>
          <w:lang w:val="vi-VN"/>
        </w:rPr>
        <w:t>Chức năng nhập và quản lý được thực hiện logic đảm bảo cho dữ liệu được hợp lệ hóa và cập nhật chính xác.</w:t>
      </w:r>
    </w:p>
    <w:p w:rsidR="0001472C" w:rsidRPr="00F46BAE" w:rsidRDefault="0001472C" w:rsidP="000F45B3">
      <w:pPr>
        <w:widowControl w:val="0"/>
        <w:autoSpaceDE w:val="0"/>
        <w:autoSpaceDN w:val="0"/>
        <w:adjustRightInd w:val="0"/>
        <w:spacing w:after="0" w:line="324" w:lineRule="auto"/>
        <w:ind w:right="-57" w:firstLine="426"/>
        <w:jc w:val="both"/>
        <w:rPr>
          <w:rFonts w:cs="Times New Roman"/>
          <w:color w:val="000000" w:themeColor="text1"/>
          <w:sz w:val="28"/>
          <w:szCs w:val="28"/>
          <w:lang w:val="vi-VN"/>
        </w:rPr>
      </w:pPr>
      <w:r w:rsidRPr="00F46BAE">
        <w:rPr>
          <w:rFonts w:cs="Times New Roman"/>
          <w:color w:val="000000" w:themeColor="text1"/>
          <w:sz w:val="28"/>
          <w:szCs w:val="28"/>
          <w:lang w:val="vi-VN"/>
        </w:rPr>
        <w:t>- Người sử dụng có thể thao tác dễ dàng.</w:t>
      </w:r>
    </w:p>
    <w:p w:rsidR="0001472C" w:rsidRPr="00F46BAE" w:rsidRDefault="0001472C" w:rsidP="000F45B3">
      <w:pPr>
        <w:pStyle w:val="ListParagraph"/>
        <w:widowControl w:val="0"/>
        <w:numPr>
          <w:ilvl w:val="0"/>
          <w:numId w:val="56"/>
        </w:numPr>
        <w:autoSpaceDE w:val="0"/>
        <w:autoSpaceDN w:val="0"/>
        <w:adjustRightInd w:val="0"/>
        <w:spacing w:after="0" w:line="324" w:lineRule="auto"/>
        <w:ind w:left="540" w:right="-57"/>
        <w:jc w:val="both"/>
        <w:rPr>
          <w:rFonts w:cs="Times New Roman"/>
          <w:b/>
          <w:bCs/>
          <w:color w:val="000000" w:themeColor="text1"/>
          <w:sz w:val="28"/>
          <w:szCs w:val="28"/>
        </w:rPr>
      </w:pPr>
      <w:r w:rsidRPr="00F46BAE">
        <w:rPr>
          <w:rFonts w:cs="Times New Roman"/>
          <w:b/>
          <w:bCs/>
          <w:color w:val="000000" w:themeColor="text1"/>
          <w:sz w:val="28"/>
          <w:szCs w:val="28"/>
        </w:rPr>
        <w:t>Khuyết điểm</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Một số chức năng còn chưa hoạt động ổn định.</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Do thời gian làm hạn chế nên chưa xây dựng hết được tất cả các module cần quản lý.</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Chưa giải quyết trọn vẹn các vấn đề nảy sinh trong quá trình quản lý.</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Các báo cáo mới chỉ hiện được một số thông tin cơ bản.</w:t>
      </w:r>
    </w:p>
    <w:p w:rsidR="0001472C" w:rsidRPr="00F46BAE" w:rsidRDefault="0001472C" w:rsidP="000F45B3">
      <w:pPr>
        <w:pStyle w:val="ListParagraph"/>
        <w:widowControl w:val="0"/>
        <w:numPr>
          <w:ilvl w:val="0"/>
          <w:numId w:val="57"/>
        </w:numPr>
        <w:autoSpaceDE w:val="0"/>
        <w:autoSpaceDN w:val="0"/>
        <w:adjustRightInd w:val="0"/>
        <w:spacing w:after="0" w:line="324" w:lineRule="auto"/>
        <w:ind w:left="540" w:right="-57"/>
        <w:jc w:val="both"/>
        <w:rPr>
          <w:rFonts w:cs="Times New Roman"/>
          <w:b/>
          <w:bCs/>
          <w:color w:val="000000" w:themeColor="text1"/>
          <w:sz w:val="28"/>
          <w:szCs w:val="28"/>
          <w:lang w:val="vi-VN"/>
        </w:rPr>
      </w:pPr>
      <w:r w:rsidRPr="00F46BAE">
        <w:rPr>
          <w:rFonts w:cs="Times New Roman"/>
          <w:b/>
          <w:bCs/>
          <w:color w:val="000000" w:themeColor="text1"/>
          <w:sz w:val="28"/>
          <w:szCs w:val="28"/>
          <w:lang w:val="vi-VN"/>
        </w:rPr>
        <w:t>Hướng phát triển của chương trình:</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b/>
          <w:bCs/>
          <w:color w:val="000000" w:themeColor="text1"/>
          <w:sz w:val="28"/>
          <w:szCs w:val="28"/>
          <w:lang w:val="vi-VN"/>
        </w:rPr>
        <w:t>-</w:t>
      </w:r>
      <w:r w:rsidRPr="00F46BAE">
        <w:rPr>
          <w:rFonts w:cs="Times New Roman"/>
          <w:color w:val="000000" w:themeColor="text1"/>
          <w:sz w:val="28"/>
          <w:szCs w:val="28"/>
          <w:lang w:val="vi-VN"/>
        </w:rPr>
        <w:t xml:space="preserve"> Tìm hiểu và hoàn thiện một số chức năng cần thiết phục vụ thiết thực cho công tác quản bán hàng của công ty.</w:t>
      </w:r>
    </w:p>
    <w:p w:rsidR="0001472C" w:rsidRPr="00F46BAE" w:rsidRDefault="0001472C" w:rsidP="000F45B3">
      <w:pPr>
        <w:widowControl w:val="0"/>
        <w:autoSpaceDE w:val="0"/>
        <w:autoSpaceDN w:val="0"/>
        <w:adjustRightInd w:val="0"/>
        <w:spacing w:after="0" w:line="324" w:lineRule="auto"/>
        <w:ind w:firstLine="360"/>
        <w:jc w:val="both"/>
        <w:rPr>
          <w:rFonts w:cs="Times New Roman"/>
          <w:color w:val="000000" w:themeColor="text1"/>
          <w:sz w:val="28"/>
          <w:szCs w:val="28"/>
          <w:lang w:val="vi-VN"/>
        </w:rPr>
      </w:pPr>
      <w:r w:rsidRPr="00F46BAE">
        <w:rPr>
          <w:rFonts w:cs="Times New Roman"/>
          <w:color w:val="000000" w:themeColor="text1"/>
          <w:sz w:val="28"/>
          <w:szCs w:val="28"/>
          <w:lang w:val="vi-VN"/>
        </w:rPr>
        <w:t>- Khắc phục những khuyết điểm còn lại của chương trình.</w:t>
      </w:r>
    </w:p>
    <w:p w:rsidR="0001472C" w:rsidRPr="00F46BAE" w:rsidRDefault="0001472C" w:rsidP="000F45B3">
      <w:pPr>
        <w:spacing w:after="0" w:line="324" w:lineRule="auto"/>
        <w:ind w:firstLine="425"/>
        <w:jc w:val="both"/>
        <w:rPr>
          <w:rFonts w:eastAsia="Times New Roman" w:cs="Times New Roman"/>
          <w:noProof/>
          <w:color w:val="000000" w:themeColor="text1"/>
          <w:sz w:val="28"/>
          <w:szCs w:val="28"/>
          <w:lang w:val="vi-VN"/>
        </w:rPr>
      </w:pPr>
      <w:r w:rsidRPr="00F46BAE">
        <w:rPr>
          <w:rFonts w:eastAsia="Times New Roman" w:cs="Times New Roman"/>
          <w:noProof/>
          <w:color w:val="000000" w:themeColor="text1"/>
          <w:sz w:val="28"/>
          <w:szCs w:val="28"/>
          <w:lang w:val="vi-VN"/>
        </w:rPr>
        <w:t xml:space="preserve">Qua đây em xin được gửi lời cảm ơn </w:t>
      </w:r>
      <w:r w:rsidR="001B1191">
        <w:rPr>
          <w:rFonts w:eastAsia="Times New Roman" w:cs="Times New Roman"/>
          <w:b/>
          <w:noProof/>
          <w:color w:val="000000" w:themeColor="text1"/>
          <w:sz w:val="28"/>
          <w:szCs w:val="28"/>
        </w:rPr>
        <w:t>Thầy Huỳnh Trung Trụ</w:t>
      </w:r>
      <w:r w:rsidRPr="00F46BAE">
        <w:rPr>
          <w:rFonts w:eastAsia="Times New Roman" w:cs="Times New Roman"/>
          <w:noProof/>
          <w:color w:val="000000" w:themeColor="text1"/>
          <w:sz w:val="28"/>
          <w:szCs w:val="28"/>
          <w:lang w:val="vi-VN"/>
        </w:rPr>
        <w:t xml:space="preserve"> đã tận tình giúp đỡ, hướng dẫn em hoàn thành đề tài này. Tuy nhiên do trình độ và kiến thức còn hạn hẹp nên trong chương trình không tránh khỏi những thiếu sót, em rất mong nhận đựợc những góp ý và bổ sung của thầy cô và các bạn để đề tài của được hoàn thiện hơn.</w:t>
      </w:r>
    </w:p>
    <w:p w:rsidR="0001472C" w:rsidRPr="00F46BAE" w:rsidRDefault="0001472C" w:rsidP="000F45B3">
      <w:pPr>
        <w:tabs>
          <w:tab w:val="left" w:pos="1020"/>
        </w:tabs>
        <w:spacing w:after="0" w:line="324" w:lineRule="auto"/>
        <w:ind w:firstLine="425"/>
        <w:jc w:val="both"/>
        <w:rPr>
          <w:rFonts w:eastAsia="Times New Roman" w:cs="Times New Roman"/>
          <w:b/>
          <w:i/>
          <w:noProof/>
          <w:color w:val="000000" w:themeColor="text1"/>
          <w:sz w:val="28"/>
          <w:szCs w:val="28"/>
          <w:lang w:val="vi-VN"/>
        </w:rPr>
      </w:pPr>
      <w:r w:rsidRPr="00F46BAE">
        <w:rPr>
          <w:rFonts w:eastAsia="Times New Roman" w:cs="Times New Roman"/>
          <w:b/>
          <w:i/>
          <w:noProof/>
          <w:color w:val="000000" w:themeColor="text1"/>
          <w:sz w:val="28"/>
          <w:szCs w:val="28"/>
          <w:lang w:val="vi-VN"/>
        </w:rPr>
        <w:t>Em xin chân thành cảm ơn!</w:t>
      </w:r>
    </w:p>
    <w:sectPr w:rsidR="0001472C" w:rsidRPr="00F46BAE" w:rsidSect="00B26325">
      <w:footerReference w:type="first" r:id="rId33"/>
      <w:pgSz w:w="11907" w:h="16840" w:code="9"/>
      <w:pgMar w:top="1134" w:right="1134" w:bottom="1134" w:left="1701" w:header="720" w:footer="720" w:gutter="0"/>
      <w:pgNumType w:start="2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E4B" w:rsidRDefault="00F25E4B" w:rsidP="001E2D1C">
      <w:pPr>
        <w:spacing w:after="0" w:line="240" w:lineRule="auto"/>
      </w:pPr>
      <w:r>
        <w:separator/>
      </w:r>
    </w:p>
  </w:endnote>
  <w:endnote w:type="continuationSeparator" w:id="0">
    <w:p w:rsidR="00F25E4B" w:rsidRDefault="00F25E4B" w:rsidP="001E2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179"/>
      <w:gridCol w:w="929"/>
      <w:gridCol w:w="4180"/>
    </w:tblGrid>
    <w:tr w:rsidR="004C4615">
      <w:trPr>
        <w:trHeight w:val="151"/>
      </w:trPr>
      <w:tc>
        <w:tcPr>
          <w:tcW w:w="2250" w:type="pct"/>
          <w:tcBorders>
            <w:bottom w:val="single" w:sz="4" w:space="0" w:color="4F81BD" w:themeColor="accent1"/>
          </w:tcBorders>
        </w:tcPr>
        <w:p w:rsidR="004C4615" w:rsidRDefault="004C4615">
          <w:pPr>
            <w:pStyle w:val="Header"/>
            <w:rPr>
              <w:rFonts w:asciiTheme="majorHAnsi" w:eastAsiaTheme="majorEastAsia" w:hAnsiTheme="majorHAnsi" w:cstheme="majorBidi"/>
              <w:b/>
              <w:bCs/>
            </w:rPr>
          </w:pPr>
        </w:p>
      </w:tc>
      <w:tc>
        <w:tcPr>
          <w:tcW w:w="500" w:type="pct"/>
          <w:vMerge w:val="restart"/>
          <w:noWrap/>
          <w:vAlign w:val="center"/>
        </w:tcPr>
        <w:p w:rsidR="004C4615" w:rsidRDefault="004C461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4C4615">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C4615" w:rsidRDefault="004C4615">
          <w:pPr>
            <w:pStyle w:val="Header"/>
            <w:rPr>
              <w:rFonts w:asciiTheme="majorHAnsi" w:eastAsiaTheme="majorEastAsia" w:hAnsiTheme="majorHAnsi" w:cstheme="majorBidi"/>
              <w:b/>
              <w:bCs/>
            </w:rPr>
          </w:pPr>
        </w:p>
      </w:tc>
    </w:tr>
    <w:tr w:rsidR="004C4615">
      <w:trPr>
        <w:trHeight w:val="150"/>
      </w:trPr>
      <w:tc>
        <w:tcPr>
          <w:tcW w:w="2250" w:type="pct"/>
          <w:tcBorders>
            <w:top w:val="single" w:sz="4" w:space="0" w:color="4F81BD" w:themeColor="accent1"/>
          </w:tcBorders>
        </w:tcPr>
        <w:p w:rsidR="004C4615" w:rsidRDefault="004C4615">
          <w:pPr>
            <w:pStyle w:val="Header"/>
            <w:rPr>
              <w:rFonts w:asciiTheme="majorHAnsi" w:eastAsiaTheme="majorEastAsia" w:hAnsiTheme="majorHAnsi" w:cstheme="majorBidi"/>
              <w:b/>
              <w:bCs/>
            </w:rPr>
          </w:pPr>
        </w:p>
      </w:tc>
      <w:tc>
        <w:tcPr>
          <w:tcW w:w="500" w:type="pct"/>
          <w:vMerge/>
        </w:tcPr>
        <w:p w:rsidR="004C4615" w:rsidRDefault="004C461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C4615" w:rsidRDefault="004C4615">
          <w:pPr>
            <w:pStyle w:val="Header"/>
            <w:rPr>
              <w:rFonts w:asciiTheme="majorHAnsi" w:eastAsiaTheme="majorEastAsia" w:hAnsiTheme="majorHAnsi" w:cstheme="majorBidi"/>
              <w:b/>
              <w:bCs/>
            </w:rPr>
          </w:pPr>
        </w:p>
      </w:tc>
    </w:tr>
  </w:tbl>
  <w:p w:rsidR="004C4615" w:rsidRPr="0041238B" w:rsidRDefault="004C4615">
    <w:pPr>
      <w:pStyle w:val="Footer"/>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036467"/>
      <w:docPartObj>
        <w:docPartGallery w:val="Page Numbers (Bottom of Page)"/>
        <w:docPartUnique/>
      </w:docPartObj>
    </w:sdtPr>
    <w:sdtEndPr>
      <w:rPr>
        <w:noProof/>
      </w:rPr>
    </w:sdtEndPr>
    <w:sdtContent>
      <w:p w:rsidR="000610D4" w:rsidRDefault="000610D4">
        <w:pPr>
          <w:pStyle w:val="Footer"/>
          <w:jc w:val="right"/>
        </w:pPr>
      </w:p>
      <w:p w:rsidR="000610D4" w:rsidRDefault="000610D4">
        <w:pPr>
          <w:pStyle w:val="Footer"/>
          <w:jc w:val="right"/>
        </w:pPr>
      </w:p>
    </w:sdtContent>
  </w:sdt>
  <w:p w:rsidR="000610D4" w:rsidRDefault="000610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372885"/>
      <w:docPartObj>
        <w:docPartGallery w:val="Page Numbers (Bottom of Page)"/>
        <w:docPartUnique/>
      </w:docPartObj>
    </w:sdtPr>
    <w:sdtEndPr>
      <w:rPr>
        <w:noProof/>
      </w:rPr>
    </w:sdtEndPr>
    <w:sdtContent>
      <w:p w:rsidR="000610D4" w:rsidRDefault="000610D4">
        <w:pPr>
          <w:pStyle w:val="Footer"/>
          <w:jc w:val="right"/>
        </w:pPr>
        <w:r>
          <w:fldChar w:fldCharType="begin"/>
        </w:r>
        <w:r>
          <w:instrText xml:space="preserve"> PAGE   \* MERGEFORMAT </w:instrText>
        </w:r>
        <w:r>
          <w:fldChar w:fldCharType="separate"/>
        </w:r>
        <w:r w:rsidR="005E4A62">
          <w:rPr>
            <w:noProof/>
          </w:rPr>
          <w:t>2</w:t>
        </w:r>
        <w:r>
          <w:rPr>
            <w:noProof/>
          </w:rPr>
          <w:fldChar w:fldCharType="end"/>
        </w:r>
      </w:p>
    </w:sdtContent>
  </w:sdt>
  <w:p w:rsidR="000610D4" w:rsidRDefault="000610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0D4" w:rsidRDefault="000610D4" w:rsidP="00C257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610D4" w:rsidRDefault="000610D4" w:rsidP="000F45B3">
    <w:pPr>
      <w:pStyle w:val="Footer"/>
      <w:ind w:right="360"/>
    </w:pPr>
    <w:r>
      <w:t>Tin Kinh Tế A_K58</w:t>
    </w:r>
  </w:p>
  <w:p w:rsidR="000610D4" w:rsidRDefault="000610D4" w:rsidP="004440B1">
    <w:pPr>
      <w:pStyle w:val="Footer"/>
      <w:pBdr>
        <w:top w:val="thinThickSmallGap" w:sz="24" w:space="1" w:color="622423" w:themeColor="accent2" w:themeShade="7F"/>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0D4" w:rsidRDefault="000610D4" w:rsidP="00C257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610D4" w:rsidRDefault="000610D4" w:rsidP="000F45B3">
    <w:pPr>
      <w:pStyle w:val="Footer"/>
      <w:ind w:right="360"/>
    </w:pPr>
    <w:r>
      <w:t>Tin Kinh Tế A_K58</w:t>
    </w:r>
  </w:p>
  <w:p w:rsidR="000610D4" w:rsidRDefault="000610D4" w:rsidP="004440B1">
    <w:pPr>
      <w:pStyle w:val="Footer"/>
      <w:pBdr>
        <w:top w:val="thinThickSmallGap" w:sz="24" w:space="1" w:color="622423" w:themeColor="accent2" w:themeShade="7F"/>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E4B" w:rsidRDefault="00F25E4B" w:rsidP="001E2D1C">
      <w:pPr>
        <w:spacing w:after="0" w:line="240" w:lineRule="auto"/>
      </w:pPr>
      <w:r>
        <w:separator/>
      </w:r>
    </w:p>
  </w:footnote>
  <w:footnote w:type="continuationSeparator" w:id="0">
    <w:p w:rsidR="00F25E4B" w:rsidRDefault="00F25E4B" w:rsidP="001E2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615" w:rsidRDefault="004C4615" w:rsidP="00622A65">
    <w:pPr>
      <w:pStyle w:val="Header"/>
      <w:tabs>
        <w:tab w:val="left" w:pos="6135"/>
      </w:tabs>
    </w:pPr>
    <w:r>
      <w:t>SVTT: Nguyễn Thành Nhơn</w:t>
    </w:r>
    <w:r>
      <w:tab/>
    </w:r>
    <w:r>
      <w:tab/>
    </w:r>
    <w:r>
      <w:tab/>
      <w:t>Báo cáo đồ án quản lý nhân sự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0D4" w:rsidRDefault="000610D4">
    <w:pPr>
      <w:pStyle w:val="Header"/>
    </w:pPr>
    <w:r>
      <w:t>Quản Lý Hệ Thống Chấm Công Nhân Sự</w:t>
    </w:r>
  </w:p>
  <w:p w:rsidR="000610D4" w:rsidRDefault="000610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0D4" w:rsidRDefault="000610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A"/>
    <w:multiLevelType w:val="multilevel"/>
    <w:tmpl w:val="0000000A"/>
    <w:name w:val="WW8Num10"/>
    <w:lvl w:ilvl="0">
      <w:start w:val="1"/>
      <w:numFmt w:val="bullet"/>
      <w:lvlText w:val=""/>
      <w:lvlJc w:val="left"/>
      <w:pPr>
        <w:tabs>
          <w:tab w:val="num" w:pos="1980"/>
        </w:tabs>
        <w:ind w:left="1980" w:hanging="360"/>
      </w:pPr>
      <w:rPr>
        <w:rFonts w:ascii="Wingdings" w:hAnsi="Wingdings" w:cs="Wingdings" w:hint="default"/>
      </w:rPr>
    </w:lvl>
    <w:lvl w:ilvl="1">
      <w:start w:val="1"/>
      <w:numFmt w:val="bullet"/>
      <w:lvlText w:val=""/>
      <w:lvlJc w:val="left"/>
      <w:pPr>
        <w:tabs>
          <w:tab w:val="num" w:pos="1350"/>
        </w:tabs>
        <w:ind w:left="1350" w:hanging="360"/>
      </w:pPr>
      <w:rPr>
        <w:rFonts w:ascii="Wingdings" w:hAnsi="Wingdings" w:cs="Wingdings"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4140"/>
        </w:tabs>
        <w:ind w:left="4140" w:hanging="360"/>
      </w:pPr>
      <w:rPr>
        <w:rFonts w:ascii="Symbol" w:hAnsi="Symbol" w:cs="Symbol" w:hint="default"/>
      </w:rPr>
    </w:lvl>
    <w:lvl w:ilvl="4">
      <w:start w:val="1"/>
      <w:numFmt w:val="bullet"/>
      <w:lvlText w:val="o"/>
      <w:lvlJc w:val="left"/>
      <w:pPr>
        <w:tabs>
          <w:tab w:val="num" w:pos="4860"/>
        </w:tabs>
        <w:ind w:left="4860" w:hanging="360"/>
      </w:pPr>
      <w:rPr>
        <w:rFonts w:ascii="Courier New" w:hAnsi="Courier New" w:cs="Courier New" w:hint="default"/>
      </w:rPr>
    </w:lvl>
    <w:lvl w:ilvl="5">
      <w:start w:val="1"/>
      <w:numFmt w:val="bullet"/>
      <w:lvlText w:val=""/>
      <w:lvlJc w:val="left"/>
      <w:pPr>
        <w:tabs>
          <w:tab w:val="num" w:pos="5580"/>
        </w:tabs>
        <w:ind w:left="5580" w:hanging="360"/>
      </w:pPr>
      <w:rPr>
        <w:rFonts w:ascii="Wingdings" w:hAnsi="Wingdings" w:cs="Wingdings" w:hint="default"/>
      </w:rPr>
    </w:lvl>
    <w:lvl w:ilvl="6">
      <w:start w:val="1"/>
      <w:numFmt w:val="bullet"/>
      <w:lvlText w:val=""/>
      <w:lvlJc w:val="left"/>
      <w:pPr>
        <w:tabs>
          <w:tab w:val="num" w:pos="6300"/>
        </w:tabs>
        <w:ind w:left="6300" w:hanging="360"/>
      </w:pPr>
      <w:rPr>
        <w:rFonts w:ascii="Symbol" w:hAnsi="Symbol" w:cs="Symbol" w:hint="default"/>
      </w:rPr>
    </w:lvl>
    <w:lvl w:ilvl="7">
      <w:start w:val="1"/>
      <w:numFmt w:val="bullet"/>
      <w:lvlText w:val="o"/>
      <w:lvlJc w:val="left"/>
      <w:pPr>
        <w:tabs>
          <w:tab w:val="num" w:pos="7020"/>
        </w:tabs>
        <w:ind w:left="7020" w:hanging="360"/>
      </w:pPr>
      <w:rPr>
        <w:rFonts w:ascii="Courier New" w:hAnsi="Courier New" w:cs="Courier New" w:hint="default"/>
      </w:rPr>
    </w:lvl>
    <w:lvl w:ilvl="8">
      <w:start w:val="1"/>
      <w:numFmt w:val="bullet"/>
      <w:lvlText w:val=""/>
      <w:lvlJc w:val="left"/>
      <w:pPr>
        <w:tabs>
          <w:tab w:val="num" w:pos="7740"/>
        </w:tabs>
        <w:ind w:left="7740" w:hanging="360"/>
      </w:pPr>
      <w:rPr>
        <w:rFonts w:ascii="Wingdings" w:hAnsi="Wingdings" w:cs="Wingdings" w:hint="default"/>
      </w:rPr>
    </w:lvl>
  </w:abstractNum>
  <w:abstractNum w:abstractNumId="1"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cs="Wingdings" w:hint="default"/>
        <w:color w:val="auto"/>
      </w:rPr>
    </w:lvl>
  </w:abstractNum>
  <w:abstractNum w:abstractNumId="2" w15:restartNumberingAfterBreak="0">
    <w:nsid w:val="0000000C"/>
    <w:multiLevelType w:val="multilevel"/>
    <w:tmpl w:val="0000000C"/>
    <w:name w:val="WW8Num12"/>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1890"/>
        </w:tabs>
        <w:ind w:left="1890" w:hanging="360"/>
      </w:pPr>
      <w:rPr>
        <w:rFonts w:ascii="Wingdings" w:hAnsi="Wingdings" w:cs="Wingdings" w:hint="default"/>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340"/>
        </w:tabs>
        <w:ind w:left="234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0000010"/>
    <w:multiLevelType w:val="multilevel"/>
    <w:tmpl w:val="00000010"/>
    <w:name w:val="WW8Num16"/>
    <w:lvl w:ilvl="0">
      <w:start w:val="1"/>
      <w:numFmt w:val="bullet"/>
      <w:lvlText w:val=""/>
      <w:lvlJc w:val="left"/>
      <w:pPr>
        <w:tabs>
          <w:tab w:val="num" w:pos="1008"/>
        </w:tabs>
        <w:ind w:left="1008" w:hanging="360"/>
      </w:pPr>
      <w:rPr>
        <w:rFonts w:ascii="Symbol" w:hAnsi="Symbol" w:cs="Symbol" w:hint="default"/>
      </w:rPr>
    </w:lvl>
    <w:lvl w:ilvl="1">
      <w:start w:val="1"/>
      <w:numFmt w:val="bullet"/>
      <w:lvlText w:val=""/>
      <w:lvlJc w:val="left"/>
      <w:pPr>
        <w:tabs>
          <w:tab w:val="num" w:pos="1260"/>
        </w:tabs>
        <w:ind w:left="1260" w:hanging="360"/>
      </w:pPr>
      <w:rPr>
        <w:rFonts w:ascii="Wingdings" w:hAnsi="Wingdings" w:cs="Wingdings" w:hint="default"/>
      </w:rPr>
    </w:lvl>
    <w:lvl w:ilvl="2">
      <w:start w:val="1"/>
      <w:numFmt w:val="bullet"/>
      <w:lvlText w:val=""/>
      <w:lvlJc w:val="left"/>
      <w:pPr>
        <w:tabs>
          <w:tab w:val="num" w:pos="2448"/>
        </w:tabs>
        <w:ind w:left="2448" w:hanging="360"/>
      </w:pPr>
      <w:rPr>
        <w:rFonts w:ascii="Wingdings" w:hAnsi="Wingdings" w:cs="Wingdings" w:hint="default"/>
      </w:rPr>
    </w:lvl>
    <w:lvl w:ilvl="3">
      <w:start w:val="1"/>
      <w:numFmt w:val="bullet"/>
      <w:lvlText w:val=""/>
      <w:lvlJc w:val="left"/>
      <w:pPr>
        <w:tabs>
          <w:tab w:val="num" w:pos="3168"/>
        </w:tabs>
        <w:ind w:left="3168" w:hanging="360"/>
      </w:pPr>
      <w:rPr>
        <w:rFonts w:ascii="Symbol" w:hAnsi="Symbol" w:cs="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cs="Wingdings" w:hint="default"/>
      </w:rPr>
    </w:lvl>
    <w:lvl w:ilvl="6">
      <w:start w:val="1"/>
      <w:numFmt w:val="bullet"/>
      <w:lvlText w:val=""/>
      <w:lvlJc w:val="left"/>
      <w:pPr>
        <w:tabs>
          <w:tab w:val="num" w:pos="5328"/>
        </w:tabs>
        <w:ind w:left="5328" w:hanging="360"/>
      </w:pPr>
      <w:rPr>
        <w:rFonts w:ascii="Symbol" w:hAnsi="Symbol" w:cs="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cs="Wingdings" w:hint="default"/>
      </w:rPr>
    </w:lvl>
  </w:abstractNum>
  <w:abstractNum w:abstractNumId="4" w15:restartNumberingAfterBreak="0">
    <w:nsid w:val="00000011"/>
    <w:multiLevelType w:val="singleLevel"/>
    <w:tmpl w:val="00000011"/>
    <w:name w:val="WW8Num17"/>
    <w:lvl w:ilvl="0">
      <w:start w:val="1"/>
      <w:numFmt w:val="bullet"/>
      <w:lvlText w:val=""/>
      <w:lvlJc w:val="left"/>
      <w:pPr>
        <w:tabs>
          <w:tab w:val="num" w:pos="1437"/>
        </w:tabs>
        <w:ind w:left="1437" w:hanging="360"/>
      </w:pPr>
      <w:rPr>
        <w:rFonts w:ascii="Wingdings" w:hAnsi="Wingdings" w:cs="Wingdings" w:hint="default"/>
      </w:rPr>
    </w:lvl>
  </w:abstractNum>
  <w:abstractNum w:abstractNumId="5" w15:restartNumberingAfterBreak="0">
    <w:nsid w:val="00000013"/>
    <w:multiLevelType w:val="singleLevel"/>
    <w:tmpl w:val="00000013"/>
    <w:name w:val="WW8Num19"/>
    <w:lvl w:ilvl="0">
      <w:numFmt w:val="bullet"/>
      <w:lvlText w:val="-"/>
      <w:lvlJc w:val="left"/>
      <w:pPr>
        <w:tabs>
          <w:tab w:val="num" w:pos="1800"/>
        </w:tabs>
        <w:ind w:left="1800" w:hanging="360"/>
      </w:pPr>
      <w:rPr>
        <w:rFonts w:ascii="Times New Roman" w:hAnsi="Times New Roman" w:cs="Times New Roman" w:hint="default"/>
      </w:rPr>
    </w:lvl>
  </w:abstractNum>
  <w:abstractNum w:abstractNumId="6" w15:restartNumberingAfterBreak="0">
    <w:nsid w:val="00000014"/>
    <w:multiLevelType w:val="multilevel"/>
    <w:tmpl w:val="00000014"/>
    <w:name w:val="WW8Num20"/>
    <w:lvl w:ilvl="0">
      <w:numFmt w:val="bullet"/>
      <w:lvlText w:val=""/>
      <w:lvlJc w:val="left"/>
      <w:pPr>
        <w:tabs>
          <w:tab w:val="num" w:pos="1620"/>
        </w:tabs>
        <w:ind w:left="1620" w:hanging="360"/>
      </w:pPr>
      <w:rPr>
        <w:rFonts w:ascii="Wingdings 2" w:hAnsi="Wingdings 2" w:cs="Times New Roman" w:hint="default"/>
      </w:rPr>
    </w:lvl>
    <w:lvl w:ilvl="1">
      <w:numFmt w:val="bullet"/>
      <w:lvlText w:val="-"/>
      <w:lvlJc w:val="left"/>
      <w:pPr>
        <w:tabs>
          <w:tab w:val="num" w:pos="2250"/>
        </w:tabs>
        <w:ind w:left="2250" w:hanging="360"/>
      </w:pPr>
      <w:rPr>
        <w:rFonts w:ascii="Times New Roman" w:hAnsi="Times New Roman" w:cs="Times New Roman" w:hint="default"/>
        <w:lang w:val="ar-SA"/>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1980"/>
        </w:tabs>
        <w:ind w:left="1980" w:hanging="360"/>
      </w:pPr>
      <w:rPr>
        <w:rFonts w:ascii="Times New Roman" w:hAnsi="Times New Roman" w:cs="Times New Roman" w:hint="default"/>
        <w:lang w:val="ar-SA"/>
      </w:rPr>
    </w:lvl>
    <w:lvl w:ilvl="4">
      <w:start w:val="1"/>
      <w:numFmt w:val="bullet"/>
      <w:lvlText w:val="◦"/>
      <w:lvlJc w:val="left"/>
      <w:pPr>
        <w:tabs>
          <w:tab w:val="num" w:pos="3600"/>
        </w:tabs>
        <w:ind w:left="3600" w:hanging="360"/>
      </w:pPr>
      <w:rPr>
        <w:rFonts w:ascii="OpenSymbol" w:hAnsi="OpenSymbol" w:cs="Symbol"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00000019"/>
    <w:multiLevelType w:val="multilevel"/>
    <w:tmpl w:val="00000019"/>
    <w:name w:val="WW8Num25"/>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3060"/>
        </w:tabs>
        <w:ind w:left="3060" w:hanging="360"/>
      </w:pPr>
      <w:rPr>
        <w:rFonts w:ascii="Wingdings" w:hAnsi="Wingdings" w:cs="Wingdings" w:hint="default"/>
      </w:rPr>
    </w:lvl>
    <w:lvl w:ilvl="3">
      <w:start w:val="1"/>
      <w:numFmt w:val="bullet"/>
      <w:lvlText w:val=""/>
      <w:lvlJc w:val="left"/>
      <w:pPr>
        <w:tabs>
          <w:tab w:val="num" w:pos="3780"/>
        </w:tabs>
        <w:ind w:left="3780" w:hanging="360"/>
      </w:pPr>
      <w:rPr>
        <w:rFonts w:ascii="Symbol" w:hAnsi="Symbol" w:cs="Symbol" w:hint="default"/>
      </w:rPr>
    </w:lvl>
    <w:lvl w:ilvl="4">
      <w:start w:val="1"/>
      <w:numFmt w:val="bullet"/>
      <w:lvlText w:val="o"/>
      <w:lvlJc w:val="left"/>
      <w:pPr>
        <w:tabs>
          <w:tab w:val="num" w:pos="4500"/>
        </w:tabs>
        <w:ind w:left="4500" w:hanging="360"/>
      </w:pPr>
      <w:rPr>
        <w:rFonts w:ascii="Courier New" w:hAnsi="Courier New" w:cs="Courier New" w:hint="default"/>
      </w:rPr>
    </w:lvl>
    <w:lvl w:ilvl="5">
      <w:start w:val="1"/>
      <w:numFmt w:val="bullet"/>
      <w:lvlText w:val=""/>
      <w:lvlJc w:val="left"/>
      <w:pPr>
        <w:tabs>
          <w:tab w:val="num" w:pos="5220"/>
        </w:tabs>
        <w:ind w:left="5220" w:hanging="360"/>
      </w:pPr>
      <w:rPr>
        <w:rFonts w:ascii="Wingdings" w:hAnsi="Wingdings" w:cs="Wingdings" w:hint="default"/>
      </w:rPr>
    </w:lvl>
    <w:lvl w:ilvl="6">
      <w:start w:val="1"/>
      <w:numFmt w:val="bullet"/>
      <w:lvlText w:val=""/>
      <w:lvlJc w:val="left"/>
      <w:pPr>
        <w:tabs>
          <w:tab w:val="num" w:pos="5940"/>
        </w:tabs>
        <w:ind w:left="5940" w:hanging="360"/>
      </w:pPr>
      <w:rPr>
        <w:rFonts w:ascii="Symbol" w:hAnsi="Symbol" w:cs="Symbol" w:hint="default"/>
      </w:rPr>
    </w:lvl>
    <w:lvl w:ilvl="7">
      <w:start w:val="1"/>
      <w:numFmt w:val="bullet"/>
      <w:lvlText w:val="o"/>
      <w:lvlJc w:val="left"/>
      <w:pPr>
        <w:tabs>
          <w:tab w:val="num" w:pos="6660"/>
        </w:tabs>
        <w:ind w:left="6660" w:hanging="360"/>
      </w:pPr>
      <w:rPr>
        <w:rFonts w:ascii="Courier New" w:hAnsi="Courier New" w:cs="Courier New" w:hint="default"/>
      </w:rPr>
    </w:lvl>
    <w:lvl w:ilvl="8">
      <w:start w:val="1"/>
      <w:numFmt w:val="bullet"/>
      <w:lvlText w:val=""/>
      <w:lvlJc w:val="left"/>
      <w:pPr>
        <w:tabs>
          <w:tab w:val="num" w:pos="7380"/>
        </w:tabs>
        <w:ind w:left="7380" w:hanging="360"/>
      </w:pPr>
      <w:rPr>
        <w:rFonts w:ascii="Wingdings" w:hAnsi="Wingdings" w:cs="Wingdings" w:hint="default"/>
      </w:rPr>
    </w:lvl>
  </w:abstractNum>
  <w:abstractNum w:abstractNumId="8" w15:restartNumberingAfterBreak="0">
    <w:nsid w:val="0000001F"/>
    <w:multiLevelType w:val="singleLevel"/>
    <w:tmpl w:val="0000001F"/>
    <w:name w:val="WW8Num31"/>
    <w:lvl w:ilvl="0">
      <w:start w:val="1"/>
      <w:numFmt w:val="bullet"/>
      <w:lvlText w:val=""/>
      <w:lvlJc w:val="left"/>
      <w:pPr>
        <w:tabs>
          <w:tab w:val="num" w:pos="1980"/>
        </w:tabs>
        <w:ind w:left="1980" w:hanging="360"/>
      </w:pPr>
      <w:rPr>
        <w:rFonts w:ascii="Symbol" w:hAnsi="Symbol" w:cs="Symbol" w:hint="default"/>
      </w:rPr>
    </w:lvl>
  </w:abstractNum>
  <w:abstractNum w:abstractNumId="9" w15:restartNumberingAfterBreak="0">
    <w:nsid w:val="00000020"/>
    <w:multiLevelType w:val="multilevel"/>
    <w:tmpl w:val="00000020"/>
    <w:name w:val="WW8Num32"/>
    <w:lvl w:ilvl="0">
      <w:numFmt w:val="bullet"/>
      <w:lvlText w:val=""/>
      <w:lvlJc w:val="left"/>
      <w:pPr>
        <w:tabs>
          <w:tab w:val="num" w:pos="1620"/>
        </w:tabs>
        <w:ind w:left="1620" w:hanging="360"/>
      </w:pPr>
      <w:rPr>
        <w:rFonts w:ascii="Wingdings 2" w:hAnsi="Wingdings 2" w:cs="Times New Roman" w:hint="default"/>
      </w:rPr>
    </w:lvl>
    <w:lvl w:ilvl="1">
      <w:numFmt w:val="bullet"/>
      <w:lvlText w:val="-"/>
      <w:lvlJc w:val="left"/>
      <w:pPr>
        <w:tabs>
          <w:tab w:val="num" w:pos="2250"/>
        </w:tabs>
        <w:ind w:left="2250" w:hanging="360"/>
      </w:pPr>
      <w:rPr>
        <w:rFonts w:ascii="Times New Roman" w:hAnsi="Times New Roman" w:cs="Times New Roman" w:hint="default"/>
        <w:color w:val="auto"/>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880"/>
        </w:tabs>
        <w:ind w:left="2880" w:hanging="360"/>
      </w:pPr>
      <w:rPr>
        <w:rFonts w:ascii="Times New Roman" w:hAnsi="Times New Roman" w:cs="Times New Roman" w:hint="default"/>
        <w:color w:val="auto"/>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00000025"/>
    <w:multiLevelType w:val="multilevel"/>
    <w:tmpl w:val="00000025"/>
    <w:name w:val="WW8Num37"/>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00000026"/>
    <w:multiLevelType w:val="multilevel"/>
    <w:tmpl w:val="00000026"/>
    <w:name w:val="WW8Num38"/>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
      <w:lvlJc w:val="left"/>
      <w:pPr>
        <w:tabs>
          <w:tab w:val="num" w:pos="1350"/>
        </w:tabs>
        <w:ind w:left="1350" w:hanging="360"/>
      </w:pPr>
      <w:rPr>
        <w:rFonts w:ascii="Wingdings" w:hAnsi="Wingdings" w:cs="Wingdings" w:hint="default"/>
      </w:rPr>
    </w:lvl>
    <w:lvl w:ilvl="2">
      <w:start w:val="1"/>
      <w:numFmt w:val="bullet"/>
      <w:lvlText w:val=""/>
      <w:lvlJc w:val="left"/>
      <w:pPr>
        <w:tabs>
          <w:tab w:val="num" w:pos="3060"/>
        </w:tabs>
        <w:ind w:left="3060" w:hanging="360"/>
      </w:pPr>
      <w:rPr>
        <w:rFonts w:ascii="Wingdings" w:hAnsi="Wingdings" w:cs="Wingdings" w:hint="default"/>
      </w:rPr>
    </w:lvl>
    <w:lvl w:ilvl="3">
      <w:start w:val="1"/>
      <w:numFmt w:val="bullet"/>
      <w:lvlText w:val=""/>
      <w:lvlJc w:val="left"/>
      <w:pPr>
        <w:tabs>
          <w:tab w:val="num" w:pos="3780"/>
        </w:tabs>
        <w:ind w:left="3780" w:hanging="360"/>
      </w:pPr>
      <w:rPr>
        <w:rFonts w:ascii="Symbol" w:hAnsi="Symbol" w:cs="Symbol" w:hint="default"/>
      </w:rPr>
    </w:lvl>
    <w:lvl w:ilvl="4">
      <w:start w:val="1"/>
      <w:numFmt w:val="bullet"/>
      <w:lvlText w:val="o"/>
      <w:lvlJc w:val="left"/>
      <w:pPr>
        <w:tabs>
          <w:tab w:val="num" w:pos="4500"/>
        </w:tabs>
        <w:ind w:left="4500" w:hanging="360"/>
      </w:pPr>
      <w:rPr>
        <w:rFonts w:ascii="Courier New" w:hAnsi="Courier New" w:cs="Courier New" w:hint="default"/>
      </w:rPr>
    </w:lvl>
    <w:lvl w:ilvl="5">
      <w:start w:val="1"/>
      <w:numFmt w:val="bullet"/>
      <w:lvlText w:val=""/>
      <w:lvlJc w:val="left"/>
      <w:pPr>
        <w:tabs>
          <w:tab w:val="num" w:pos="5220"/>
        </w:tabs>
        <w:ind w:left="5220" w:hanging="360"/>
      </w:pPr>
      <w:rPr>
        <w:rFonts w:ascii="Wingdings" w:hAnsi="Wingdings" w:cs="Wingdings" w:hint="default"/>
      </w:rPr>
    </w:lvl>
    <w:lvl w:ilvl="6">
      <w:start w:val="1"/>
      <w:numFmt w:val="bullet"/>
      <w:lvlText w:val=""/>
      <w:lvlJc w:val="left"/>
      <w:pPr>
        <w:tabs>
          <w:tab w:val="num" w:pos="5940"/>
        </w:tabs>
        <w:ind w:left="5940" w:hanging="360"/>
      </w:pPr>
      <w:rPr>
        <w:rFonts w:ascii="Symbol" w:hAnsi="Symbol" w:cs="Symbol" w:hint="default"/>
      </w:rPr>
    </w:lvl>
    <w:lvl w:ilvl="7">
      <w:start w:val="1"/>
      <w:numFmt w:val="bullet"/>
      <w:lvlText w:val="o"/>
      <w:lvlJc w:val="left"/>
      <w:pPr>
        <w:tabs>
          <w:tab w:val="num" w:pos="6660"/>
        </w:tabs>
        <w:ind w:left="6660" w:hanging="360"/>
      </w:pPr>
      <w:rPr>
        <w:rFonts w:ascii="Courier New" w:hAnsi="Courier New" w:cs="Courier New" w:hint="default"/>
      </w:rPr>
    </w:lvl>
    <w:lvl w:ilvl="8">
      <w:start w:val="1"/>
      <w:numFmt w:val="bullet"/>
      <w:lvlText w:val=""/>
      <w:lvlJc w:val="left"/>
      <w:pPr>
        <w:tabs>
          <w:tab w:val="num" w:pos="7380"/>
        </w:tabs>
        <w:ind w:left="7380" w:hanging="360"/>
      </w:pPr>
      <w:rPr>
        <w:rFonts w:ascii="Wingdings" w:hAnsi="Wingdings" w:cs="Wingdings" w:hint="default"/>
      </w:rPr>
    </w:lvl>
  </w:abstractNum>
  <w:abstractNum w:abstractNumId="12" w15:restartNumberingAfterBreak="0">
    <w:nsid w:val="00000027"/>
    <w:multiLevelType w:val="multilevel"/>
    <w:tmpl w:val="00000027"/>
    <w:name w:val="WW8Num39"/>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1890"/>
        </w:tabs>
        <w:ind w:left="1890" w:hanging="360"/>
      </w:pPr>
      <w:rPr>
        <w:rFonts w:ascii="Wingdings" w:hAnsi="Wingdings" w:cs="Wingdings" w:hint="default"/>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1710"/>
        </w:tabs>
        <w:ind w:left="1710" w:hanging="360"/>
      </w:pPr>
      <w:rPr>
        <w:rFonts w:ascii="Times New Roman" w:hAnsi="Times New Roman" w:cs="Times New Roman" w:hint="default"/>
        <w:szCs w:val="24"/>
        <w:lang w:val="ja-JP"/>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0000002B"/>
    <w:multiLevelType w:val="multilevel"/>
    <w:tmpl w:val="0000002B"/>
    <w:name w:val="WW8Num43"/>
    <w:lvl w:ilvl="0">
      <w:start w:val="1"/>
      <w:numFmt w:val="bullet"/>
      <w:lvlText w:val=""/>
      <w:lvlJc w:val="left"/>
      <w:pPr>
        <w:tabs>
          <w:tab w:val="num" w:pos="1980"/>
        </w:tabs>
        <w:ind w:left="1980" w:hanging="360"/>
      </w:pPr>
      <w:rPr>
        <w:rFonts w:ascii="Wingdings" w:hAnsi="Wingdings" w:cs="Wingdings" w:hint="default"/>
      </w:rPr>
    </w:lvl>
    <w:lvl w:ilvl="1">
      <w:start w:val="1"/>
      <w:numFmt w:val="bullet"/>
      <w:lvlText w:val=""/>
      <w:lvlJc w:val="left"/>
      <w:pPr>
        <w:tabs>
          <w:tab w:val="num" w:pos="1350"/>
        </w:tabs>
        <w:ind w:left="1350" w:hanging="360"/>
      </w:pPr>
      <w:rPr>
        <w:rFonts w:ascii="Wingdings" w:hAnsi="Wingdings" w:cs="Wingdings" w:hint="default"/>
      </w:rPr>
    </w:lvl>
    <w:lvl w:ilvl="2">
      <w:start w:val="1"/>
      <w:numFmt w:val="bullet"/>
      <w:lvlText w:val=""/>
      <w:lvlJc w:val="left"/>
      <w:pPr>
        <w:tabs>
          <w:tab w:val="num" w:pos="1620"/>
        </w:tabs>
        <w:ind w:left="1620" w:hanging="360"/>
      </w:pPr>
      <w:rPr>
        <w:rFonts w:ascii="Wingdings" w:hAnsi="Wingdings" w:cs="Wingdings" w:hint="default"/>
      </w:rPr>
    </w:lvl>
    <w:lvl w:ilvl="3">
      <w:start w:val="1"/>
      <w:numFmt w:val="bullet"/>
      <w:lvlText w:val=""/>
      <w:lvlJc w:val="left"/>
      <w:pPr>
        <w:tabs>
          <w:tab w:val="num" w:pos="4140"/>
        </w:tabs>
        <w:ind w:left="4140" w:hanging="360"/>
      </w:pPr>
      <w:rPr>
        <w:rFonts w:ascii="Symbol" w:hAnsi="Symbol" w:cs="Symbol" w:hint="default"/>
      </w:rPr>
    </w:lvl>
    <w:lvl w:ilvl="4">
      <w:start w:val="1"/>
      <w:numFmt w:val="bullet"/>
      <w:lvlText w:val="o"/>
      <w:lvlJc w:val="left"/>
      <w:pPr>
        <w:tabs>
          <w:tab w:val="num" w:pos="4860"/>
        </w:tabs>
        <w:ind w:left="4860" w:hanging="360"/>
      </w:pPr>
      <w:rPr>
        <w:rFonts w:ascii="Courier New" w:hAnsi="Courier New" w:cs="Courier New" w:hint="default"/>
      </w:rPr>
    </w:lvl>
    <w:lvl w:ilvl="5">
      <w:start w:val="1"/>
      <w:numFmt w:val="bullet"/>
      <w:lvlText w:val=""/>
      <w:lvlJc w:val="left"/>
      <w:pPr>
        <w:tabs>
          <w:tab w:val="num" w:pos="5580"/>
        </w:tabs>
        <w:ind w:left="5580" w:hanging="360"/>
      </w:pPr>
      <w:rPr>
        <w:rFonts w:ascii="Wingdings" w:hAnsi="Wingdings" w:cs="Wingdings" w:hint="default"/>
      </w:rPr>
    </w:lvl>
    <w:lvl w:ilvl="6">
      <w:start w:val="1"/>
      <w:numFmt w:val="bullet"/>
      <w:lvlText w:val=""/>
      <w:lvlJc w:val="left"/>
      <w:pPr>
        <w:tabs>
          <w:tab w:val="num" w:pos="6300"/>
        </w:tabs>
        <w:ind w:left="6300" w:hanging="360"/>
      </w:pPr>
      <w:rPr>
        <w:rFonts w:ascii="Symbol" w:hAnsi="Symbol" w:cs="Symbol" w:hint="default"/>
      </w:rPr>
    </w:lvl>
    <w:lvl w:ilvl="7">
      <w:start w:val="1"/>
      <w:numFmt w:val="bullet"/>
      <w:lvlText w:val="o"/>
      <w:lvlJc w:val="left"/>
      <w:pPr>
        <w:tabs>
          <w:tab w:val="num" w:pos="7020"/>
        </w:tabs>
        <w:ind w:left="7020" w:hanging="360"/>
      </w:pPr>
      <w:rPr>
        <w:rFonts w:ascii="Courier New" w:hAnsi="Courier New" w:cs="Courier New" w:hint="default"/>
      </w:rPr>
    </w:lvl>
    <w:lvl w:ilvl="8">
      <w:start w:val="1"/>
      <w:numFmt w:val="bullet"/>
      <w:lvlText w:val=""/>
      <w:lvlJc w:val="left"/>
      <w:pPr>
        <w:tabs>
          <w:tab w:val="num" w:pos="7740"/>
        </w:tabs>
        <w:ind w:left="7740" w:hanging="360"/>
      </w:pPr>
      <w:rPr>
        <w:rFonts w:ascii="Wingdings" w:hAnsi="Wingdings" w:cs="Wingdings" w:hint="default"/>
      </w:rPr>
    </w:lvl>
  </w:abstractNum>
  <w:abstractNum w:abstractNumId="14" w15:restartNumberingAfterBreak="0">
    <w:nsid w:val="0000002D"/>
    <w:multiLevelType w:val="multilevel"/>
    <w:tmpl w:val="0000002D"/>
    <w:name w:val="WW8Num45"/>
    <w:lvl w:ilvl="0">
      <w:start w:val="1"/>
      <w:numFmt w:val="bullet"/>
      <w:lvlText w:val=""/>
      <w:lvlJc w:val="left"/>
      <w:pPr>
        <w:tabs>
          <w:tab w:val="num" w:pos="1077"/>
        </w:tabs>
        <w:ind w:left="1077" w:hanging="360"/>
      </w:pPr>
      <w:rPr>
        <w:rFonts w:ascii="Symbol" w:hAnsi="Symbol" w:cs="Symbol" w:hint="default"/>
      </w:rPr>
    </w:lvl>
    <w:lvl w:ilvl="1">
      <w:start w:val="1"/>
      <w:numFmt w:val="bullet"/>
      <w:lvlText w:val=""/>
      <w:lvlJc w:val="left"/>
      <w:pPr>
        <w:tabs>
          <w:tab w:val="num" w:pos="900"/>
        </w:tabs>
        <w:ind w:left="900" w:hanging="360"/>
      </w:pPr>
      <w:rPr>
        <w:rFonts w:ascii="Wingdings" w:hAnsi="Wingdings" w:cs="Wingdings" w:hint="default"/>
        <w:color w:val="auto"/>
      </w:rPr>
    </w:lvl>
    <w:lvl w:ilvl="2">
      <w:numFmt w:val="bullet"/>
      <w:lvlText w:val=""/>
      <w:lvlJc w:val="left"/>
      <w:pPr>
        <w:tabs>
          <w:tab w:val="num" w:pos="2517"/>
        </w:tabs>
        <w:ind w:left="2517" w:hanging="360"/>
      </w:pPr>
      <w:rPr>
        <w:rFonts w:ascii="Wingdings 2" w:hAnsi="Wingdings 2" w:cs="Times New Roman"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color w:val="auto"/>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color w:val="auto"/>
      </w:rPr>
    </w:lvl>
  </w:abstractNum>
  <w:abstractNum w:abstractNumId="15" w15:restartNumberingAfterBreak="0">
    <w:nsid w:val="00000032"/>
    <w:multiLevelType w:val="multilevel"/>
    <w:tmpl w:val="00000032"/>
    <w:name w:val="WW8Num50"/>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1800"/>
        </w:tabs>
        <w:ind w:left="1800" w:hanging="360"/>
      </w:pPr>
      <w:rPr>
        <w:rFonts w:ascii="Wingdings" w:hAnsi="Wingdings" w:cs="Wingdings" w:hint="default"/>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340"/>
        </w:tabs>
        <w:ind w:left="234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00000036"/>
    <w:multiLevelType w:val="multilevel"/>
    <w:tmpl w:val="00000036"/>
    <w:name w:val="WW8Num54"/>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0000003B"/>
    <w:multiLevelType w:val="multilevel"/>
    <w:tmpl w:val="0000003B"/>
    <w:name w:val="WW8Num59"/>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0000003D"/>
    <w:multiLevelType w:val="multilevel"/>
    <w:tmpl w:val="0000003D"/>
    <w:name w:val="WW8Num61"/>
    <w:lvl w:ilvl="0">
      <w:start w:val="1"/>
      <w:numFmt w:val="bullet"/>
      <w:lvlText w:val=""/>
      <w:lvlJc w:val="left"/>
      <w:pPr>
        <w:tabs>
          <w:tab w:val="num" w:pos="1008"/>
        </w:tabs>
        <w:ind w:left="1008"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448"/>
        </w:tabs>
        <w:ind w:left="2448" w:hanging="360"/>
      </w:pPr>
      <w:rPr>
        <w:rFonts w:ascii="Wingdings" w:hAnsi="Wingdings" w:cs="Wingdings" w:hint="default"/>
      </w:rPr>
    </w:lvl>
    <w:lvl w:ilvl="3">
      <w:start w:val="1"/>
      <w:numFmt w:val="bullet"/>
      <w:lvlText w:val=""/>
      <w:lvlJc w:val="left"/>
      <w:pPr>
        <w:tabs>
          <w:tab w:val="num" w:pos="3168"/>
        </w:tabs>
        <w:ind w:left="3168" w:hanging="360"/>
      </w:pPr>
      <w:rPr>
        <w:rFonts w:ascii="Symbol" w:hAnsi="Symbol" w:cs="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cs="Wingdings" w:hint="default"/>
      </w:rPr>
    </w:lvl>
    <w:lvl w:ilvl="6">
      <w:start w:val="1"/>
      <w:numFmt w:val="bullet"/>
      <w:lvlText w:val=""/>
      <w:lvlJc w:val="left"/>
      <w:pPr>
        <w:tabs>
          <w:tab w:val="num" w:pos="5328"/>
        </w:tabs>
        <w:ind w:left="5328" w:hanging="360"/>
      </w:pPr>
      <w:rPr>
        <w:rFonts w:ascii="Symbol" w:hAnsi="Symbol" w:cs="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cs="Wingdings" w:hint="default"/>
      </w:rPr>
    </w:lvl>
  </w:abstractNum>
  <w:abstractNum w:abstractNumId="19" w15:restartNumberingAfterBreak="0">
    <w:nsid w:val="004755C0"/>
    <w:multiLevelType w:val="hybridMultilevel"/>
    <w:tmpl w:val="B9DE2842"/>
    <w:lvl w:ilvl="0" w:tplc="EDD81B52">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2D55DCE"/>
    <w:multiLevelType w:val="hybridMultilevel"/>
    <w:tmpl w:val="925C3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4881604"/>
    <w:multiLevelType w:val="hybridMultilevel"/>
    <w:tmpl w:val="08285920"/>
    <w:lvl w:ilvl="0" w:tplc="939A0FEA">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0CFC5921"/>
    <w:multiLevelType w:val="hybridMultilevel"/>
    <w:tmpl w:val="83827E08"/>
    <w:lvl w:ilvl="0" w:tplc="7A0CAF36">
      <w:start w:val="1"/>
      <w:numFmt w:val="bullet"/>
      <w:lvlText w:val=""/>
      <w:lvlJc w:val="left"/>
      <w:pPr>
        <w:ind w:left="1080" w:hanging="360"/>
      </w:pPr>
      <w:rPr>
        <w:rFonts w:ascii="Wingdings" w:hAnsi="Wingdings"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103319FF"/>
    <w:multiLevelType w:val="hybridMultilevel"/>
    <w:tmpl w:val="21D8B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7C571E"/>
    <w:multiLevelType w:val="hybridMultilevel"/>
    <w:tmpl w:val="7C647F10"/>
    <w:lvl w:ilvl="0" w:tplc="0EF2C220">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1479246B"/>
    <w:multiLevelType w:val="hybridMultilevel"/>
    <w:tmpl w:val="DA70B33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19050796"/>
    <w:multiLevelType w:val="hybridMultilevel"/>
    <w:tmpl w:val="12EAD9D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9F27EBB"/>
    <w:multiLevelType w:val="hybridMultilevel"/>
    <w:tmpl w:val="47529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A740618"/>
    <w:multiLevelType w:val="multilevel"/>
    <w:tmpl w:val="F6F267B0"/>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9" w15:restartNumberingAfterBreak="0">
    <w:nsid w:val="1C88417A"/>
    <w:multiLevelType w:val="hybridMultilevel"/>
    <w:tmpl w:val="D29ADBDA"/>
    <w:lvl w:ilvl="0" w:tplc="D374A96E">
      <w:start w:val="1"/>
      <w:numFmt w:val="bullet"/>
      <w:lvlText w:val=""/>
      <w:lvlJc w:val="left"/>
      <w:pPr>
        <w:ind w:left="720" w:hanging="360"/>
      </w:pPr>
      <w:rPr>
        <w:rFonts w:ascii="Wingdings" w:hAnsi="Wingdings" w:hint="default"/>
        <w:color w:val="000000"/>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1A566B0"/>
    <w:multiLevelType w:val="hybridMultilevel"/>
    <w:tmpl w:val="63B0F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251D0035"/>
    <w:multiLevelType w:val="hybridMultilevel"/>
    <w:tmpl w:val="F800D2A8"/>
    <w:lvl w:ilvl="0" w:tplc="6D70E116">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257835B3"/>
    <w:multiLevelType w:val="hybridMultilevel"/>
    <w:tmpl w:val="0D76ED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8B31769"/>
    <w:multiLevelType w:val="hybridMultilevel"/>
    <w:tmpl w:val="4BFEC5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95A22B1"/>
    <w:multiLevelType w:val="hybridMultilevel"/>
    <w:tmpl w:val="3C8EA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725350"/>
    <w:multiLevelType w:val="hybridMultilevel"/>
    <w:tmpl w:val="FE86E43E"/>
    <w:lvl w:ilvl="0" w:tplc="BF00DF14">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2CDB1175"/>
    <w:multiLevelType w:val="hybridMultilevel"/>
    <w:tmpl w:val="C9CA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187D7B"/>
    <w:multiLevelType w:val="hybridMultilevel"/>
    <w:tmpl w:val="53821C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3091710C"/>
    <w:multiLevelType w:val="hybridMultilevel"/>
    <w:tmpl w:val="977027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C067BB"/>
    <w:multiLevelType w:val="hybridMultilevel"/>
    <w:tmpl w:val="84E4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4A2A63"/>
    <w:multiLevelType w:val="hybridMultilevel"/>
    <w:tmpl w:val="C1A2F6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31D870A8"/>
    <w:multiLevelType w:val="hybridMultilevel"/>
    <w:tmpl w:val="1B2001A0"/>
    <w:lvl w:ilvl="0" w:tplc="94A85C24">
      <w:start w:val="1"/>
      <w:numFmt w:val="bullet"/>
      <w:lvlText w:val=""/>
      <w:lvlJc w:val="left"/>
      <w:pPr>
        <w:ind w:left="1080" w:hanging="360"/>
      </w:pPr>
      <w:rPr>
        <w:rFonts w:ascii="Wingdings" w:hAnsi="Wingdings"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35B34E1E"/>
    <w:multiLevelType w:val="hybridMultilevel"/>
    <w:tmpl w:val="37448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AE3DF7"/>
    <w:multiLevelType w:val="hybridMultilevel"/>
    <w:tmpl w:val="C0701D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DA772E4"/>
    <w:multiLevelType w:val="hybridMultilevel"/>
    <w:tmpl w:val="3B3CF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A908D3"/>
    <w:multiLevelType w:val="hybridMultilevel"/>
    <w:tmpl w:val="5240E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CE0331"/>
    <w:multiLevelType w:val="hybridMultilevel"/>
    <w:tmpl w:val="BC3261C2"/>
    <w:lvl w:ilvl="0" w:tplc="E3CC992C">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4B3A28CC"/>
    <w:multiLevelType w:val="hybridMultilevel"/>
    <w:tmpl w:val="54F81EAE"/>
    <w:lvl w:ilvl="0" w:tplc="5DCE34A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513B02F5"/>
    <w:multiLevelType w:val="hybridMultilevel"/>
    <w:tmpl w:val="38C2B2FA"/>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9" w15:restartNumberingAfterBreak="0">
    <w:nsid w:val="53BC13E5"/>
    <w:multiLevelType w:val="hybridMultilevel"/>
    <w:tmpl w:val="FAD215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103C95"/>
    <w:multiLevelType w:val="hybridMultilevel"/>
    <w:tmpl w:val="BB70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AB43F3"/>
    <w:multiLevelType w:val="hybridMultilevel"/>
    <w:tmpl w:val="B9C2D68E"/>
    <w:lvl w:ilvl="0" w:tplc="BC4C3ACA">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49D1BC3"/>
    <w:multiLevelType w:val="hybridMultilevel"/>
    <w:tmpl w:val="8DC68F84"/>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3" w15:restartNumberingAfterBreak="0">
    <w:nsid w:val="659B38AC"/>
    <w:multiLevelType w:val="hybridMultilevel"/>
    <w:tmpl w:val="02F83B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621573B"/>
    <w:multiLevelType w:val="hybridMultilevel"/>
    <w:tmpl w:val="C98ED562"/>
    <w:lvl w:ilvl="0" w:tplc="CDE2F97A">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5" w15:restartNumberingAfterBreak="0">
    <w:nsid w:val="66255939"/>
    <w:multiLevelType w:val="hybridMultilevel"/>
    <w:tmpl w:val="E3F48292"/>
    <w:lvl w:ilvl="0" w:tplc="A378E4BE">
      <w:numFmt w:val="bullet"/>
      <w:lvlText w:val="-"/>
      <w:lvlJc w:val="left"/>
      <w:pPr>
        <w:ind w:left="900" w:hanging="360"/>
      </w:pPr>
      <w:rPr>
        <w:rFonts w:ascii="Times New Roman" w:eastAsia="Calibri" w:hAnsi="Times New Roman" w:cs="Times New Roman" w:hint="default"/>
        <w:i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15:restartNumberingAfterBreak="0">
    <w:nsid w:val="6AFD4278"/>
    <w:multiLevelType w:val="hybridMultilevel"/>
    <w:tmpl w:val="4DE6DE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6B5F5C74"/>
    <w:multiLevelType w:val="hybridMultilevel"/>
    <w:tmpl w:val="2B167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A4044D"/>
    <w:multiLevelType w:val="hybridMultilevel"/>
    <w:tmpl w:val="DCB80E68"/>
    <w:lvl w:ilvl="0" w:tplc="0E52D85A">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6F6B312C"/>
    <w:multiLevelType w:val="hybridMultilevel"/>
    <w:tmpl w:val="98B623F0"/>
    <w:lvl w:ilvl="0" w:tplc="2FCC2C3C">
      <w:start w:val="1"/>
      <w:numFmt w:val="decimal"/>
      <w:lvlText w:val="%1."/>
      <w:lvlJc w:val="left"/>
      <w:pPr>
        <w:ind w:left="720" w:hanging="360"/>
      </w:pPr>
      <w:rPr>
        <w:rFonts w:ascii="Times New Roman" w:hAnsi="Times New Roman" w:cs="Times New Roman" w:hint="default"/>
        <w:b/>
        <w:i w:val="0"/>
        <w:sz w:val="27"/>
        <w:szCs w:val="27"/>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705C3CED"/>
    <w:multiLevelType w:val="hybridMultilevel"/>
    <w:tmpl w:val="2570C0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15:restartNumberingAfterBreak="0">
    <w:nsid w:val="71534ED5"/>
    <w:multiLevelType w:val="hybridMultilevel"/>
    <w:tmpl w:val="A0B23B96"/>
    <w:lvl w:ilvl="0" w:tplc="54584150">
      <w:start w:val="1"/>
      <w:numFmt w:val="bullet"/>
      <w:lvlText w:val=""/>
      <w:lvlJc w:val="left"/>
      <w:pPr>
        <w:ind w:left="720" w:hanging="360"/>
      </w:pPr>
      <w:rPr>
        <w:rFonts w:ascii="Wingdings" w:hAnsi="Wingdings"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6B37E01"/>
    <w:multiLevelType w:val="hybridMultilevel"/>
    <w:tmpl w:val="9AF2A6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B06224"/>
    <w:multiLevelType w:val="hybridMultilevel"/>
    <w:tmpl w:val="A7285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6418E6"/>
    <w:multiLevelType w:val="hybridMultilevel"/>
    <w:tmpl w:val="D9900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50"/>
  </w:num>
  <w:num w:numId="3">
    <w:abstractNumId w:val="57"/>
  </w:num>
  <w:num w:numId="4">
    <w:abstractNumId w:val="39"/>
  </w:num>
  <w:num w:numId="5">
    <w:abstractNumId w:val="62"/>
  </w:num>
  <w:num w:numId="6">
    <w:abstractNumId w:val="38"/>
  </w:num>
  <w:num w:numId="7">
    <w:abstractNumId w:val="26"/>
  </w:num>
  <w:num w:numId="8">
    <w:abstractNumId w:val="43"/>
  </w:num>
  <w:num w:numId="9">
    <w:abstractNumId w:val="30"/>
  </w:num>
  <w:num w:numId="10">
    <w:abstractNumId w:val="40"/>
  </w:num>
  <w:num w:numId="11">
    <w:abstractNumId w:val="37"/>
  </w:num>
  <w:num w:numId="12">
    <w:abstractNumId w:val="33"/>
  </w:num>
  <w:num w:numId="13">
    <w:abstractNumId w:val="25"/>
  </w:num>
  <w:num w:numId="14">
    <w:abstractNumId w:val="5"/>
  </w:num>
  <w:num w:numId="15">
    <w:abstractNumId w:val="9"/>
  </w:num>
  <w:num w:numId="16">
    <w:abstractNumId w:val="14"/>
  </w:num>
  <w:num w:numId="17">
    <w:abstractNumId w:val="4"/>
  </w:num>
  <w:num w:numId="18">
    <w:abstractNumId w:val="10"/>
  </w:num>
  <w:num w:numId="19">
    <w:abstractNumId w:val="16"/>
  </w:num>
  <w:num w:numId="20">
    <w:abstractNumId w:val="17"/>
  </w:num>
  <w:num w:numId="21">
    <w:abstractNumId w:val="1"/>
  </w:num>
  <w:num w:numId="22">
    <w:abstractNumId w:val="2"/>
  </w:num>
  <w:num w:numId="23">
    <w:abstractNumId w:val="8"/>
  </w:num>
  <w:num w:numId="24">
    <w:abstractNumId w:val="12"/>
  </w:num>
  <w:num w:numId="25">
    <w:abstractNumId w:val="15"/>
  </w:num>
  <w:num w:numId="26">
    <w:abstractNumId w:val="0"/>
  </w:num>
  <w:num w:numId="27">
    <w:abstractNumId w:val="7"/>
  </w:num>
  <w:num w:numId="28">
    <w:abstractNumId w:val="11"/>
  </w:num>
  <w:num w:numId="29">
    <w:abstractNumId w:val="13"/>
  </w:num>
  <w:num w:numId="30">
    <w:abstractNumId w:val="3"/>
  </w:num>
  <w:num w:numId="31">
    <w:abstractNumId w:val="6"/>
  </w:num>
  <w:num w:numId="32">
    <w:abstractNumId w:val="18"/>
  </w:num>
  <w:num w:numId="33">
    <w:abstractNumId w:val="19"/>
  </w:num>
  <w:num w:numId="34">
    <w:abstractNumId w:val="61"/>
  </w:num>
  <w:num w:numId="35">
    <w:abstractNumId w:val="21"/>
  </w:num>
  <w:num w:numId="36">
    <w:abstractNumId w:val="29"/>
  </w:num>
  <w:num w:numId="37">
    <w:abstractNumId w:val="55"/>
  </w:num>
  <w:num w:numId="38">
    <w:abstractNumId w:val="46"/>
  </w:num>
  <w:num w:numId="39">
    <w:abstractNumId w:val="58"/>
  </w:num>
  <w:num w:numId="40">
    <w:abstractNumId w:val="51"/>
  </w:num>
  <w:num w:numId="4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41"/>
  </w:num>
  <w:num w:numId="44">
    <w:abstractNumId w:val="49"/>
  </w:num>
  <w:num w:numId="45">
    <w:abstractNumId w:val="42"/>
  </w:num>
  <w:num w:numId="46">
    <w:abstractNumId w:val="63"/>
  </w:num>
  <w:num w:numId="47">
    <w:abstractNumId w:val="27"/>
  </w:num>
  <w:num w:numId="48">
    <w:abstractNumId w:val="44"/>
  </w:num>
  <w:num w:numId="49">
    <w:abstractNumId w:val="20"/>
  </w:num>
  <w:num w:numId="50">
    <w:abstractNumId w:val="45"/>
  </w:num>
  <w:num w:numId="51">
    <w:abstractNumId w:val="64"/>
  </w:num>
  <w:num w:numId="52">
    <w:abstractNumId w:val="32"/>
  </w:num>
  <w:num w:numId="53">
    <w:abstractNumId w:val="53"/>
  </w:num>
  <w:num w:numId="54">
    <w:abstractNumId w:val="60"/>
  </w:num>
  <w:num w:numId="55">
    <w:abstractNumId w:val="35"/>
  </w:num>
  <w:num w:numId="56">
    <w:abstractNumId w:val="24"/>
  </w:num>
  <w:num w:numId="57">
    <w:abstractNumId w:val="54"/>
  </w:num>
  <w:num w:numId="58">
    <w:abstractNumId w:val="47"/>
  </w:num>
  <w:num w:numId="5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31"/>
  </w:num>
  <w:num w:numId="62">
    <w:abstractNumId w:val="52"/>
  </w:num>
  <w:num w:numId="63">
    <w:abstractNumId w:val="48"/>
  </w:num>
  <w:num w:numId="64">
    <w:abstractNumId w:val="34"/>
  </w:num>
  <w:num w:numId="65">
    <w:abstractNumId w:val="2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C5"/>
    <w:rsid w:val="00010723"/>
    <w:rsid w:val="0001472C"/>
    <w:rsid w:val="000165F5"/>
    <w:rsid w:val="00016F0E"/>
    <w:rsid w:val="00021453"/>
    <w:rsid w:val="00025037"/>
    <w:rsid w:val="00027064"/>
    <w:rsid w:val="00030441"/>
    <w:rsid w:val="0003365E"/>
    <w:rsid w:val="000523E8"/>
    <w:rsid w:val="00053F06"/>
    <w:rsid w:val="000610D4"/>
    <w:rsid w:val="00072CB4"/>
    <w:rsid w:val="000753BF"/>
    <w:rsid w:val="00081CB0"/>
    <w:rsid w:val="00085C08"/>
    <w:rsid w:val="000928D9"/>
    <w:rsid w:val="0009309B"/>
    <w:rsid w:val="0009723F"/>
    <w:rsid w:val="000A163C"/>
    <w:rsid w:val="000F45B3"/>
    <w:rsid w:val="000F5203"/>
    <w:rsid w:val="001002B3"/>
    <w:rsid w:val="00104426"/>
    <w:rsid w:val="00110341"/>
    <w:rsid w:val="0011737D"/>
    <w:rsid w:val="0012667A"/>
    <w:rsid w:val="00137814"/>
    <w:rsid w:val="00145ADC"/>
    <w:rsid w:val="00153462"/>
    <w:rsid w:val="00156593"/>
    <w:rsid w:val="00161C93"/>
    <w:rsid w:val="00171BDB"/>
    <w:rsid w:val="00192366"/>
    <w:rsid w:val="001949DD"/>
    <w:rsid w:val="001A2B77"/>
    <w:rsid w:val="001B1191"/>
    <w:rsid w:val="001B1343"/>
    <w:rsid w:val="001B5123"/>
    <w:rsid w:val="001C7BC7"/>
    <w:rsid w:val="001D1692"/>
    <w:rsid w:val="001D4EDF"/>
    <w:rsid w:val="001E0408"/>
    <w:rsid w:val="001E2D1C"/>
    <w:rsid w:val="001E518F"/>
    <w:rsid w:val="001F7FC5"/>
    <w:rsid w:val="00205B29"/>
    <w:rsid w:val="002171AF"/>
    <w:rsid w:val="00220E77"/>
    <w:rsid w:val="00230512"/>
    <w:rsid w:val="00247CCF"/>
    <w:rsid w:val="002700C9"/>
    <w:rsid w:val="00282BA9"/>
    <w:rsid w:val="002942CB"/>
    <w:rsid w:val="002950A6"/>
    <w:rsid w:val="002B164F"/>
    <w:rsid w:val="002B17D9"/>
    <w:rsid w:val="002B3A0D"/>
    <w:rsid w:val="002C4ED1"/>
    <w:rsid w:val="00320DEE"/>
    <w:rsid w:val="00337CC0"/>
    <w:rsid w:val="00340F20"/>
    <w:rsid w:val="00341757"/>
    <w:rsid w:val="003608D0"/>
    <w:rsid w:val="00377C1C"/>
    <w:rsid w:val="00387098"/>
    <w:rsid w:val="003A0D50"/>
    <w:rsid w:val="003A3D00"/>
    <w:rsid w:val="003B268E"/>
    <w:rsid w:val="003E7CB3"/>
    <w:rsid w:val="003F08CB"/>
    <w:rsid w:val="003F7375"/>
    <w:rsid w:val="004069D8"/>
    <w:rsid w:val="00415CB3"/>
    <w:rsid w:val="0042048F"/>
    <w:rsid w:val="00431B5B"/>
    <w:rsid w:val="00434C1F"/>
    <w:rsid w:val="00435240"/>
    <w:rsid w:val="004440B1"/>
    <w:rsid w:val="00444F69"/>
    <w:rsid w:val="00457E53"/>
    <w:rsid w:val="00467420"/>
    <w:rsid w:val="00470320"/>
    <w:rsid w:val="00471905"/>
    <w:rsid w:val="004917BC"/>
    <w:rsid w:val="00495EFD"/>
    <w:rsid w:val="004A3FAB"/>
    <w:rsid w:val="004C0EF2"/>
    <w:rsid w:val="004C457F"/>
    <w:rsid w:val="004C4615"/>
    <w:rsid w:val="004E12B5"/>
    <w:rsid w:val="0050358C"/>
    <w:rsid w:val="00522185"/>
    <w:rsid w:val="00527BA0"/>
    <w:rsid w:val="00530429"/>
    <w:rsid w:val="0053224C"/>
    <w:rsid w:val="00536FB9"/>
    <w:rsid w:val="00546F71"/>
    <w:rsid w:val="00554271"/>
    <w:rsid w:val="00556FDB"/>
    <w:rsid w:val="005750C9"/>
    <w:rsid w:val="005917D5"/>
    <w:rsid w:val="005927DC"/>
    <w:rsid w:val="00593403"/>
    <w:rsid w:val="0059447D"/>
    <w:rsid w:val="00595F0D"/>
    <w:rsid w:val="00595F8D"/>
    <w:rsid w:val="005A32E3"/>
    <w:rsid w:val="005C0046"/>
    <w:rsid w:val="005D4A1E"/>
    <w:rsid w:val="005E4A62"/>
    <w:rsid w:val="005E6F9D"/>
    <w:rsid w:val="005F3FA8"/>
    <w:rsid w:val="0060385C"/>
    <w:rsid w:val="00605C06"/>
    <w:rsid w:val="00607450"/>
    <w:rsid w:val="00607782"/>
    <w:rsid w:val="0061289C"/>
    <w:rsid w:val="00613BC9"/>
    <w:rsid w:val="0062196F"/>
    <w:rsid w:val="00625F7C"/>
    <w:rsid w:val="006460B7"/>
    <w:rsid w:val="00647E6A"/>
    <w:rsid w:val="00651D37"/>
    <w:rsid w:val="00661BD3"/>
    <w:rsid w:val="00663E0F"/>
    <w:rsid w:val="00665B54"/>
    <w:rsid w:val="00673FB9"/>
    <w:rsid w:val="006834AF"/>
    <w:rsid w:val="00695E94"/>
    <w:rsid w:val="006A32D0"/>
    <w:rsid w:val="006A48C3"/>
    <w:rsid w:val="006A53AA"/>
    <w:rsid w:val="006B08C4"/>
    <w:rsid w:val="006B0C54"/>
    <w:rsid w:val="006B2349"/>
    <w:rsid w:val="006B39D7"/>
    <w:rsid w:val="006E734E"/>
    <w:rsid w:val="006F36F3"/>
    <w:rsid w:val="006F38BC"/>
    <w:rsid w:val="006F48AF"/>
    <w:rsid w:val="006F4EE8"/>
    <w:rsid w:val="00703FB5"/>
    <w:rsid w:val="00707C4E"/>
    <w:rsid w:val="00712FBC"/>
    <w:rsid w:val="00714FB5"/>
    <w:rsid w:val="00715C0F"/>
    <w:rsid w:val="007569CC"/>
    <w:rsid w:val="00757D04"/>
    <w:rsid w:val="007641F4"/>
    <w:rsid w:val="00776B18"/>
    <w:rsid w:val="00794451"/>
    <w:rsid w:val="007A39CB"/>
    <w:rsid w:val="007B047C"/>
    <w:rsid w:val="007B2AA6"/>
    <w:rsid w:val="007D3DD2"/>
    <w:rsid w:val="007D4B76"/>
    <w:rsid w:val="007D53E8"/>
    <w:rsid w:val="007E6532"/>
    <w:rsid w:val="007F5F90"/>
    <w:rsid w:val="0080348B"/>
    <w:rsid w:val="0081438D"/>
    <w:rsid w:val="00815E6A"/>
    <w:rsid w:val="0083298D"/>
    <w:rsid w:val="00834217"/>
    <w:rsid w:val="00845A1E"/>
    <w:rsid w:val="00861878"/>
    <w:rsid w:val="0087292D"/>
    <w:rsid w:val="00873BA3"/>
    <w:rsid w:val="008742C4"/>
    <w:rsid w:val="00874520"/>
    <w:rsid w:val="00877EBA"/>
    <w:rsid w:val="008811C8"/>
    <w:rsid w:val="00890484"/>
    <w:rsid w:val="00891E9B"/>
    <w:rsid w:val="008A3FDB"/>
    <w:rsid w:val="008B260F"/>
    <w:rsid w:val="008B51F4"/>
    <w:rsid w:val="008C68E5"/>
    <w:rsid w:val="008D546C"/>
    <w:rsid w:val="008F0705"/>
    <w:rsid w:val="009021EF"/>
    <w:rsid w:val="00907B4F"/>
    <w:rsid w:val="009108EF"/>
    <w:rsid w:val="009123C9"/>
    <w:rsid w:val="00941672"/>
    <w:rsid w:val="00942FC9"/>
    <w:rsid w:val="00944F7E"/>
    <w:rsid w:val="009454BC"/>
    <w:rsid w:val="009546D0"/>
    <w:rsid w:val="0096704C"/>
    <w:rsid w:val="0097340A"/>
    <w:rsid w:val="00986D99"/>
    <w:rsid w:val="00987AE8"/>
    <w:rsid w:val="00990A1F"/>
    <w:rsid w:val="009A6545"/>
    <w:rsid w:val="009A7138"/>
    <w:rsid w:val="009A761E"/>
    <w:rsid w:val="009B7866"/>
    <w:rsid w:val="009C0496"/>
    <w:rsid w:val="009C43A8"/>
    <w:rsid w:val="009C6BCE"/>
    <w:rsid w:val="00A03CF0"/>
    <w:rsid w:val="00A047F4"/>
    <w:rsid w:val="00A10A82"/>
    <w:rsid w:val="00A22783"/>
    <w:rsid w:val="00A27B86"/>
    <w:rsid w:val="00A341D1"/>
    <w:rsid w:val="00A371B6"/>
    <w:rsid w:val="00A419DD"/>
    <w:rsid w:val="00A45E08"/>
    <w:rsid w:val="00A47890"/>
    <w:rsid w:val="00A47EBA"/>
    <w:rsid w:val="00A50A76"/>
    <w:rsid w:val="00A5528A"/>
    <w:rsid w:val="00A60581"/>
    <w:rsid w:val="00A62A96"/>
    <w:rsid w:val="00A6366F"/>
    <w:rsid w:val="00A63848"/>
    <w:rsid w:val="00A64634"/>
    <w:rsid w:val="00A73717"/>
    <w:rsid w:val="00A74429"/>
    <w:rsid w:val="00A83A9E"/>
    <w:rsid w:val="00A90DBE"/>
    <w:rsid w:val="00A938EF"/>
    <w:rsid w:val="00A94DA9"/>
    <w:rsid w:val="00A94FC8"/>
    <w:rsid w:val="00A97F3D"/>
    <w:rsid w:val="00AA2B5A"/>
    <w:rsid w:val="00AA6E92"/>
    <w:rsid w:val="00AC6C16"/>
    <w:rsid w:val="00AC6CF0"/>
    <w:rsid w:val="00AD7045"/>
    <w:rsid w:val="00AE0A33"/>
    <w:rsid w:val="00AF35CF"/>
    <w:rsid w:val="00AF409A"/>
    <w:rsid w:val="00B07B3A"/>
    <w:rsid w:val="00B14616"/>
    <w:rsid w:val="00B20AEE"/>
    <w:rsid w:val="00B26325"/>
    <w:rsid w:val="00B439FE"/>
    <w:rsid w:val="00B515AB"/>
    <w:rsid w:val="00B54D88"/>
    <w:rsid w:val="00B57062"/>
    <w:rsid w:val="00B61CAA"/>
    <w:rsid w:val="00B64B51"/>
    <w:rsid w:val="00B6617D"/>
    <w:rsid w:val="00B7440F"/>
    <w:rsid w:val="00B83533"/>
    <w:rsid w:val="00B93F70"/>
    <w:rsid w:val="00B96A2B"/>
    <w:rsid w:val="00BB4DD4"/>
    <w:rsid w:val="00BC51B3"/>
    <w:rsid w:val="00BC5678"/>
    <w:rsid w:val="00BD3769"/>
    <w:rsid w:val="00BD5051"/>
    <w:rsid w:val="00BF4BDD"/>
    <w:rsid w:val="00C00AC7"/>
    <w:rsid w:val="00C02B81"/>
    <w:rsid w:val="00C078A0"/>
    <w:rsid w:val="00C1121E"/>
    <w:rsid w:val="00C1167A"/>
    <w:rsid w:val="00C15E2A"/>
    <w:rsid w:val="00C220C5"/>
    <w:rsid w:val="00C2552A"/>
    <w:rsid w:val="00C257B5"/>
    <w:rsid w:val="00C30EEC"/>
    <w:rsid w:val="00C36F4A"/>
    <w:rsid w:val="00C50777"/>
    <w:rsid w:val="00C52639"/>
    <w:rsid w:val="00C56965"/>
    <w:rsid w:val="00C61CE8"/>
    <w:rsid w:val="00C625F6"/>
    <w:rsid w:val="00C720ED"/>
    <w:rsid w:val="00C74224"/>
    <w:rsid w:val="00C82E87"/>
    <w:rsid w:val="00C84DDC"/>
    <w:rsid w:val="00C92649"/>
    <w:rsid w:val="00C9728A"/>
    <w:rsid w:val="00CA526F"/>
    <w:rsid w:val="00CA57BD"/>
    <w:rsid w:val="00CA6FAC"/>
    <w:rsid w:val="00CA7D40"/>
    <w:rsid w:val="00CC3307"/>
    <w:rsid w:val="00CD188C"/>
    <w:rsid w:val="00CD6C41"/>
    <w:rsid w:val="00CE1E1E"/>
    <w:rsid w:val="00CE719C"/>
    <w:rsid w:val="00CF0ED5"/>
    <w:rsid w:val="00CF17C8"/>
    <w:rsid w:val="00D05995"/>
    <w:rsid w:val="00D0743A"/>
    <w:rsid w:val="00D07452"/>
    <w:rsid w:val="00D2765D"/>
    <w:rsid w:val="00D34AB6"/>
    <w:rsid w:val="00D449B7"/>
    <w:rsid w:val="00D51691"/>
    <w:rsid w:val="00D540AE"/>
    <w:rsid w:val="00D54E24"/>
    <w:rsid w:val="00D61924"/>
    <w:rsid w:val="00D6203A"/>
    <w:rsid w:val="00D6775D"/>
    <w:rsid w:val="00D72C61"/>
    <w:rsid w:val="00D82EFD"/>
    <w:rsid w:val="00D85DFA"/>
    <w:rsid w:val="00D91BCE"/>
    <w:rsid w:val="00D95A1C"/>
    <w:rsid w:val="00D97991"/>
    <w:rsid w:val="00DA26BE"/>
    <w:rsid w:val="00DA2EAA"/>
    <w:rsid w:val="00DB1D46"/>
    <w:rsid w:val="00DD11B3"/>
    <w:rsid w:val="00DD7D17"/>
    <w:rsid w:val="00DE3356"/>
    <w:rsid w:val="00DE3664"/>
    <w:rsid w:val="00DF2526"/>
    <w:rsid w:val="00E02C84"/>
    <w:rsid w:val="00E1278C"/>
    <w:rsid w:val="00E25C15"/>
    <w:rsid w:val="00E27075"/>
    <w:rsid w:val="00E5584C"/>
    <w:rsid w:val="00E56797"/>
    <w:rsid w:val="00E62B88"/>
    <w:rsid w:val="00E706C6"/>
    <w:rsid w:val="00E7535D"/>
    <w:rsid w:val="00E80D3B"/>
    <w:rsid w:val="00E92172"/>
    <w:rsid w:val="00E93AB0"/>
    <w:rsid w:val="00E952D8"/>
    <w:rsid w:val="00E95D31"/>
    <w:rsid w:val="00EB3431"/>
    <w:rsid w:val="00EB4606"/>
    <w:rsid w:val="00EC2E4C"/>
    <w:rsid w:val="00EC437C"/>
    <w:rsid w:val="00EC7111"/>
    <w:rsid w:val="00EF0BA8"/>
    <w:rsid w:val="00EF5CBA"/>
    <w:rsid w:val="00EF7D96"/>
    <w:rsid w:val="00F25E4B"/>
    <w:rsid w:val="00F34064"/>
    <w:rsid w:val="00F34736"/>
    <w:rsid w:val="00F34A66"/>
    <w:rsid w:val="00F374D4"/>
    <w:rsid w:val="00F442BE"/>
    <w:rsid w:val="00F44B34"/>
    <w:rsid w:val="00F46BAE"/>
    <w:rsid w:val="00F60D1E"/>
    <w:rsid w:val="00F6783C"/>
    <w:rsid w:val="00F739B9"/>
    <w:rsid w:val="00F74421"/>
    <w:rsid w:val="00F74B7E"/>
    <w:rsid w:val="00F9236E"/>
    <w:rsid w:val="00F95CE5"/>
    <w:rsid w:val="00FA157A"/>
    <w:rsid w:val="00FB19CE"/>
    <w:rsid w:val="00FC0300"/>
    <w:rsid w:val="00FD106D"/>
    <w:rsid w:val="00FD36B9"/>
    <w:rsid w:val="00FD3E86"/>
    <w:rsid w:val="00FD432E"/>
    <w:rsid w:val="00FD4792"/>
    <w:rsid w:val="00FD6F68"/>
    <w:rsid w:val="00FE486C"/>
    <w:rsid w:val="00FE67A3"/>
    <w:rsid w:val="00FE6E04"/>
    <w:rsid w:val="00FF00C1"/>
    <w:rsid w:val="00FF7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A4C1A7-DC1E-4078-9626-2699C7A5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B6"/>
    <w:rPr>
      <w:rFonts w:ascii="Times New Roman" w:hAnsi="Times New Roman"/>
      <w:sz w:val="26"/>
    </w:rPr>
  </w:style>
  <w:style w:type="paragraph" w:styleId="Heading1">
    <w:name w:val="heading 1"/>
    <w:basedOn w:val="Normal"/>
    <w:next w:val="Normal"/>
    <w:link w:val="Heading1Char"/>
    <w:uiPriority w:val="9"/>
    <w:qFormat/>
    <w:rsid w:val="00695E94"/>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E02C84"/>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nhideWhenUsed/>
    <w:qFormat/>
    <w:rsid w:val="00E02C84"/>
    <w:pPr>
      <w:keepNext/>
      <w:keepLines/>
      <w:spacing w:before="200" w:after="0"/>
      <w:outlineLvl w:val="2"/>
    </w:pPr>
    <w:rPr>
      <w:rFonts w:eastAsiaTheme="majorEastAsia" w:cstheme="majorBidi"/>
      <w:b/>
      <w:bCs/>
      <w:color w:val="000000" w:themeColor="text1"/>
    </w:rPr>
  </w:style>
  <w:style w:type="paragraph" w:styleId="Heading4">
    <w:name w:val="heading 4"/>
    <w:aliases w:val="Cb a,b,c"/>
    <w:basedOn w:val="Normal"/>
    <w:next w:val="Normal"/>
    <w:link w:val="Heading4Char"/>
    <w:uiPriority w:val="9"/>
    <w:unhideWhenUsed/>
    <w:qFormat/>
    <w:rsid w:val="0001472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01472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01472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D1C"/>
  </w:style>
  <w:style w:type="paragraph" w:styleId="Footer">
    <w:name w:val="footer"/>
    <w:basedOn w:val="Normal"/>
    <w:link w:val="FooterChar"/>
    <w:uiPriority w:val="99"/>
    <w:unhideWhenUsed/>
    <w:rsid w:val="001E2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D1C"/>
  </w:style>
  <w:style w:type="paragraph" w:styleId="BalloonText">
    <w:name w:val="Balloon Text"/>
    <w:basedOn w:val="Normal"/>
    <w:link w:val="BalloonTextChar"/>
    <w:uiPriority w:val="99"/>
    <w:semiHidden/>
    <w:unhideWhenUsed/>
    <w:rsid w:val="001E2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D1C"/>
    <w:rPr>
      <w:rFonts w:ascii="Tahoma" w:hAnsi="Tahoma" w:cs="Tahoma"/>
      <w:sz w:val="16"/>
      <w:szCs w:val="16"/>
    </w:rPr>
  </w:style>
  <w:style w:type="paragraph" w:styleId="ListParagraph">
    <w:name w:val="List Paragraph"/>
    <w:basedOn w:val="Normal"/>
    <w:link w:val="ListParagraphChar"/>
    <w:uiPriority w:val="34"/>
    <w:qFormat/>
    <w:rsid w:val="00C92649"/>
    <w:pPr>
      <w:ind w:left="720"/>
      <w:contextualSpacing/>
    </w:pPr>
  </w:style>
  <w:style w:type="table" w:styleId="TableGrid">
    <w:name w:val="Table Grid"/>
    <w:basedOn w:val="TableNormal"/>
    <w:uiPriority w:val="59"/>
    <w:rsid w:val="00707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5E94"/>
    <w:rPr>
      <w:rFonts w:ascii="Times New Roman" w:eastAsiaTheme="majorEastAsia" w:hAnsi="Times New Roman" w:cstheme="majorBidi"/>
      <w:b/>
      <w:bCs/>
      <w:color w:val="000000" w:themeColor="text1"/>
      <w:sz w:val="32"/>
      <w:szCs w:val="28"/>
    </w:rPr>
  </w:style>
  <w:style w:type="character" w:customStyle="1" w:styleId="Heading3Char">
    <w:name w:val="Heading 3 Char"/>
    <w:basedOn w:val="DefaultParagraphFont"/>
    <w:link w:val="Heading3"/>
    <w:rsid w:val="00E02C84"/>
    <w:rPr>
      <w:rFonts w:ascii="Times New Roman" w:eastAsiaTheme="majorEastAsia" w:hAnsi="Times New Roman" w:cstheme="majorBidi"/>
      <w:b/>
      <w:bCs/>
      <w:color w:val="000000" w:themeColor="text1"/>
      <w:sz w:val="26"/>
    </w:rPr>
  </w:style>
  <w:style w:type="character" w:customStyle="1" w:styleId="Heading2Char">
    <w:name w:val="Heading 2 Char"/>
    <w:basedOn w:val="DefaultParagraphFont"/>
    <w:link w:val="Heading2"/>
    <w:rsid w:val="00E02C84"/>
    <w:rPr>
      <w:rFonts w:ascii="Times New Roman" w:eastAsiaTheme="majorEastAsia" w:hAnsi="Times New Roman" w:cstheme="majorBidi"/>
      <w:b/>
      <w:bCs/>
      <w:color w:val="000000" w:themeColor="text1"/>
      <w:sz w:val="26"/>
      <w:szCs w:val="26"/>
    </w:rPr>
  </w:style>
  <w:style w:type="paragraph" w:styleId="TOCHeading">
    <w:name w:val="TOC Heading"/>
    <w:basedOn w:val="Heading1"/>
    <w:next w:val="Normal"/>
    <w:uiPriority w:val="39"/>
    <w:unhideWhenUsed/>
    <w:qFormat/>
    <w:rsid w:val="002950A6"/>
    <w:pPr>
      <w:outlineLvl w:val="9"/>
    </w:pPr>
    <w:rPr>
      <w:lang w:eastAsia="ja-JP"/>
    </w:rPr>
  </w:style>
  <w:style w:type="paragraph" w:styleId="TOC2">
    <w:name w:val="toc 2"/>
    <w:basedOn w:val="Normal"/>
    <w:next w:val="Normal"/>
    <w:autoRedefine/>
    <w:uiPriority w:val="39"/>
    <w:unhideWhenUsed/>
    <w:qFormat/>
    <w:rsid w:val="002950A6"/>
    <w:pPr>
      <w:spacing w:after="100"/>
      <w:ind w:left="220"/>
    </w:pPr>
    <w:rPr>
      <w:rFonts w:eastAsiaTheme="minorEastAsia"/>
      <w:lang w:eastAsia="ja-JP"/>
    </w:rPr>
  </w:style>
  <w:style w:type="paragraph" w:styleId="TOC1">
    <w:name w:val="toc 1"/>
    <w:basedOn w:val="Normal"/>
    <w:next w:val="Normal"/>
    <w:autoRedefine/>
    <w:uiPriority w:val="39"/>
    <w:unhideWhenUsed/>
    <w:qFormat/>
    <w:rsid w:val="002950A6"/>
    <w:pPr>
      <w:spacing w:after="100"/>
    </w:pPr>
    <w:rPr>
      <w:rFonts w:eastAsiaTheme="minorEastAsia"/>
      <w:lang w:eastAsia="ja-JP"/>
    </w:rPr>
  </w:style>
  <w:style w:type="paragraph" w:styleId="TOC3">
    <w:name w:val="toc 3"/>
    <w:basedOn w:val="Normal"/>
    <w:next w:val="Normal"/>
    <w:autoRedefine/>
    <w:uiPriority w:val="39"/>
    <w:unhideWhenUsed/>
    <w:qFormat/>
    <w:rsid w:val="002950A6"/>
    <w:pPr>
      <w:spacing w:after="100"/>
      <w:ind w:left="440"/>
    </w:pPr>
    <w:rPr>
      <w:rFonts w:eastAsiaTheme="minorEastAsia"/>
      <w:lang w:eastAsia="ja-JP"/>
    </w:rPr>
  </w:style>
  <w:style w:type="character" w:styleId="Hyperlink">
    <w:name w:val="Hyperlink"/>
    <w:basedOn w:val="DefaultParagraphFont"/>
    <w:uiPriority w:val="99"/>
    <w:unhideWhenUsed/>
    <w:rsid w:val="00944F7E"/>
    <w:rPr>
      <w:color w:val="0000FF" w:themeColor="hyperlink"/>
      <w:u w:val="single"/>
    </w:rPr>
  </w:style>
  <w:style w:type="table" w:customStyle="1" w:styleId="TableGrid2">
    <w:name w:val="Table Grid2"/>
    <w:basedOn w:val="TableNormal"/>
    <w:uiPriority w:val="59"/>
    <w:rsid w:val="005750C9"/>
    <w:pPr>
      <w:spacing w:before="120"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link w:val="normalChar"/>
    <w:qFormat/>
    <w:rsid w:val="005750C9"/>
    <w:pPr>
      <w:shd w:val="clear" w:color="auto" w:fill="FFFFFF"/>
      <w:spacing w:before="120" w:after="120" w:line="288" w:lineRule="auto"/>
      <w:ind w:firstLine="567"/>
      <w:jc w:val="both"/>
    </w:pPr>
    <w:rPr>
      <w:rFonts w:eastAsia="Calibri" w:cs="Times New Roman"/>
      <w:color w:val="000000" w:themeColor="text1"/>
      <w:sz w:val="28"/>
      <w:szCs w:val="32"/>
    </w:rPr>
  </w:style>
  <w:style w:type="character" w:customStyle="1" w:styleId="normalChar">
    <w:name w:val="normal Char"/>
    <w:basedOn w:val="Heading3Char"/>
    <w:link w:val="Normal1"/>
    <w:rsid w:val="005750C9"/>
    <w:rPr>
      <w:rFonts w:ascii="Times New Roman" w:eastAsia="Calibri" w:hAnsi="Times New Roman" w:cs="Times New Roman"/>
      <w:b w:val="0"/>
      <w:bCs w:val="0"/>
      <w:color w:val="000000" w:themeColor="text1"/>
      <w:sz w:val="28"/>
      <w:szCs w:val="32"/>
      <w:shd w:val="clear" w:color="auto" w:fill="FFFFFF"/>
    </w:rPr>
  </w:style>
  <w:style w:type="character" w:customStyle="1" w:styleId="Mention">
    <w:name w:val="Mention"/>
    <w:basedOn w:val="DefaultParagraphFont"/>
    <w:uiPriority w:val="99"/>
    <w:semiHidden/>
    <w:unhideWhenUsed/>
    <w:rsid w:val="00A50A76"/>
    <w:rPr>
      <w:color w:val="2B579A"/>
      <w:shd w:val="clear" w:color="auto" w:fill="E6E6E6"/>
    </w:rPr>
  </w:style>
  <w:style w:type="character" w:customStyle="1" w:styleId="Heading4Char">
    <w:name w:val="Heading 4 Char"/>
    <w:aliases w:val="Cb a Char,b Char,c Char"/>
    <w:basedOn w:val="DefaultParagraphFont"/>
    <w:link w:val="Heading4"/>
    <w:uiPriority w:val="9"/>
    <w:rsid w:val="0001472C"/>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rsid w:val="0001472C"/>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rsid w:val="0001472C"/>
    <w:rPr>
      <w:rFonts w:asciiTheme="majorHAnsi" w:eastAsiaTheme="majorEastAsia" w:hAnsiTheme="majorHAnsi" w:cstheme="majorBidi"/>
      <w:color w:val="243F60" w:themeColor="accent1" w:themeShade="7F"/>
      <w:sz w:val="26"/>
    </w:rPr>
  </w:style>
  <w:style w:type="paragraph" w:customStyle="1" w:styleId="Noidung-Doan">
    <w:name w:val="Noidung-Doan"/>
    <w:basedOn w:val="Normal"/>
    <w:rsid w:val="0001472C"/>
    <w:pPr>
      <w:suppressAutoHyphens/>
      <w:overflowPunct w:val="0"/>
      <w:autoSpaceDE w:val="0"/>
      <w:spacing w:before="120" w:after="120" w:line="240" w:lineRule="auto"/>
      <w:ind w:firstLine="288"/>
      <w:jc w:val="both"/>
    </w:pPr>
    <w:rPr>
      <w:rFonts w:eastAsia="Times New Roman" w:cs="Times New Roman"/>
      <w:sz w:val="24"/>
      <w:szCs w:val="24"/>
      <w:lang w:eastAsia="ar-SA"/>
    </w:rPr>
  </w:style>
  <w:style w:type="character" w:customStyle="1" w:styleId="postbody">
    <w:name w:val="postbody"/>
    <w:rsid w:val="0001472C"/>
  </w:style>
  <w:style w:type="character" w:customStyle="1" w:styleId="SoDAField">
    <w:name w:val="SoDA Field"/>
    <w:rsid w:val="0001472C"/>
    <w:rPr>
      <w:color w:val="0000FF"/>
    </w:rPr>
  </w:style>
  <w:style w:type="paragraph" w:customStyle="1" w:styleId="Paragraph">
    <w:name w:val="Paragraph"/>
    <w:basedOn w:val="Normal"/>
    <w:rsid w:val="0001472C"/>
    <w:pPr>
      <w:suppressAutoHyphens/>
      <w:overflowPunct w:val="0"/>
      <w:autoSpaceDE w:val="0"/>
      <w:spacing w:before="120" w:after="0" w:line="264" w:lineRule="auto"/>
      <w:ind w:firstLine="357"/>
      <w:jc w:val="both"/>
      <w:textAlignment w:val="baseline"/>
    </w:pPr>
    <w:rPr>
      <w:rFonts w:eastAsia="Times New Roman" w:cs="Times New Roman"/>
      <w:sz w:val="24"/>
      <w:szCs w:val="20"/>
      <w:lang w:eastAsia="ar-SA"/>
    </w:rPr>
  </w:style>
  <w:style w:type="character" w:styleId="Strong">
    <w:name w:val="Strong"/>
    <w:uiPriority w:val="22"/>
    <w:qFormat/>
    <w:rsid w:val="0001472C"/>
    <w:rPr>
      <w:b/>
      <w:bCs/>
    </w:rPr>
  </w:style>
  <w:style w:type="paragraph" w:styleId="NormalWeb">
    <w:name w:val="Normal (Web)"/>
    <w:basedOn w:val="Normal"/>
    <w:uiPriority w:val="99"/>
    <w:rsid w:val="0001472C"/>
    <w:pPr>
      <w:suppressAutoHyphens/>
      <w:spacing w:before="280" w:after="280" w:line="240" w:lineRule="auto"/>
    </w:pPr>
    <w:rPr>
      <w:rFonts w:eastAsia="Times New Roman" w:cs="Times New Roman"/>
      <w:sz w:val="24"/>
      <w:szCs w:val="24"/>
      <w:lang w:eastAsia="ar-SA"/>
    </w:rPr>
  </w:style>
  <w:style w:type="character" w:customStyle="1" w:styleId="ListParagraphChar">
    <w:name w:val="List Paragraph Char"/>
    <w:link w:val="ListParagraph"/>
    <w:uiPriority w:val="34"/>
    <w:locked/>
    <w:rsid w:val="0001472C"/>
    <w:rPr>
      <w:rFonts w:ascii="Times New Roman" w:hAnsi="Times New Roman"/>
      <w:sz w:val="26"/>
    </w:rPr>
  </w:style>
  <w:style w:type="character" w:customStyle="1" w:styleId="apple-converted-space">
    <w:name w:val="apple-converted-space"/>
    <w:rsid w:val="0001472C"/>
  </w:style>
  <w:style w:type="paragraph" w:customStyle="1" w:styleId="para">
    <w:name w:val="para"/>
    <w:basedOn w:val="Normal"/>
    <w:rsid w:val="0001472C"/>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qFormat/>
    <w:rsid w:val="0001472C"/>
    <w:pPr>
      <w:suppressAutoHyphens/>
      <w:overflowPunct w:val="0"/>
      <w:autoSpaceDE w:val="0"/>
      <w:spacing w:before="120" w:after="0" w:line="240" w:lineRule="auto"/>
      <w:textAlignment w:val="baseline"/>
    </w:pPr>
    <w:rPr>
      <w:rFonts w:eastAsia="Times New Roman" w:cs="Times New Roman"/>
      <w:b/>
      <w:sz w:val="24"/>
      <w:szCs w:val="20"/>
      <w:lang w:eastAsia="ar-SA"/>
    </w:rPr>
  </w:style>
  <w:style w:type="character" w:styleId="PageNumber">
    <w:name w:val="page number"/>
    <w:basedOn w:val="DefaultParagraphFont"/>
    <w:uiPriority w:val="99"/>
    <w:semiHidden/>
    <w:unhideWhenUsed/>
    <w:rsid w:val="000F45B3"/>
  </w:style>
  <w:style w:type="paragraph" w:styleId="Subtitle">
    <w:name w:val="Subtitle"/>
    <w:basedOn w:val="Normal"/>
    <w:next w:val="Normal"/>
    <w:link w:val="SubtitleChar"/>
    <w:uiPriority w:val="11"/>
    <w:qFormat/>
    <w:rsid w:val="00522185"/>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22185"/>
    <w:rPr>
      <w:rFonts w:eastAsiaTheme="minorEastAsia"/>
      <w:color w:val="5A5A5A" w:themeColor="text1" w:themeTint="A5"/>
      <w:spacing w:val="15"/>
    </w:rPr>
  </w:style>
  <w:style w:type="character" w:styleId="IntenseEmphasis">
    <w:name w:val="Intense Emphasis"/>
    <w:basedOn w:val="DefaultParagraphFont"/>
    <w:uiPriority w:val="21"/>
    <w:qFormat/>
    <w:rsid w:val="00522185"/>
    <w:rPr>
      <w:i/>
      <w:iCs/>
      <w:color w:val="4F81BD" w:themeColor="accent1"/>
    </w:rPr>
  </w:style>
  <w:style w:type="paragraph" w:styleId="NoSpacing">
    <w:name w:val="No Spacing"/>
    <w:link w:val="NoSpacingChar"/>
    <w:uiPriority w:val="1"/>
    <w:qFormat/>
    <w:rsid w:val="004C46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461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84466">
      <w:bodyDiv w:val="1"/>
      <w:marLeft w:val="0"/>
      <w:marRight w:val="0"/>
      <w:marTop w:val="0"/>
      <w:marBottom w:val="0"/>
      <w:divBdr>
        <w:top w:val="none" w:sz="0" w:space="0" w:color="auto"/>
        <w:left w:val="none" w:sz="0" w:space="0" w:color="auto"/>
        <w:bottom w:val="none" w:sz="0" w:space="0" w:color="auto"/>
        <w:right w:val="none" w:sz="0" w:space="0" w:color="auto"/>
      </w:divBdr>
      <w:divsChild>
        <w:div w:id="478813229">
          <w:marLeft w:val="547"/>
          <w:marRight w:val="0"/>
          <w:marTop w:val="0"/>
          <w:marBottom w:val="0"/>
          <w:divBdr>
            <w:top w:val="none" w:sz="0" w:space="0" w:color="auto"/>
            <w:left w:val="none" w:sz="0" w:space="0" w:color="auto"/>
            <w:bottom w:val="none" w:sz="0" w:space="0" w:color="auto"/>
            <w:right w:val="none" w:sz="0" w:space="0" w:color="auto"/>
          </w:divBdr>
        </w:div>
      </w:divsChild>
    </w:div>
    <w:div w:id="231357858">
      <w:bodyDiv w:val="1"/>
      <w:marLeft w:val="0"/>
      <w:marRight w:val="0"/>
      <w:marTop w:val="0"/>
      <w:marBottom w:val="0"/>
      <w:divBdr>
        <w:top w:val="none" w:sz="0" w:space="0" w:color="auto"/>
        <w:left w:val="none" w:sz="0" w:space="0" w:color="auto"/>
        <w:bottom w:val="none" w:sz="0" w:space="0" w:color="auto"/>
        <w:right w:val="none" w:sz="0" w:space="0" w:color="auto"/>
      </w:divBdr>
      <w:divsChild>
        <w:div w:id="1589575954">
          <w:marLeft w:val="446"/>
          <w:marRight w:val="0"/>
          <w:marTop w:val="0"/>
          <w:marBottom w:val="0"/>
          <w:divBdr>
            <w:top w:val="none" w:sz="0" w:space="0" w:color="auto"/>
            <w:left w:val="none" w:sz="0" w:space="0" w:color="auto"/>
            <w:bottom w:val="none" w:sz="0" w:space="0" w:color="auto"/>
            <w:right w:val="none" w:sz="0" w:space="0" w:color="auto"/>
          </w:divBdr>
        </w:div>
      </w:divsChild>
    </w:div>
    <w:div w:id="239564910">
      <w:bodyDiv w:val="1"/>
      <w:marLeft w:val="0"/>
      <w:marRight w:val="0"/>
      <w:marTop w:val="0"/>
      <w:marBottom w:val="0"/>
      <w:divBdr>
        <w:top w:val="none" w:sz="0" w:space="0" w:color="auto"/>
        <w:left w:val="none" w:sz="0" w:space="0" w:color="auto"/>
        <w:bottom w:val="none" w:sz="0" w:space="0" w:color="auto"/>
        <w:right w:val="none" w:sz="0" w:space="0" w:color="auto"/>
      </w:divBdr>
    </w:div>
    <w:div w:id="401101888">
      <w:bodyDiv w:val="1"/>
      <w:marLeft w:val="0"/>
      <w:marRight w:val="0"/>
      <w:marTop w:val="0"/>
      <w:marBottom w:val="0"/>
      <w:divBdr>
        <w:top w:val="none" w:sz="0" w:space="0" w:color="auto"/>
        <w:left w:val="none" w:sz="0" w:space="0" w:color="auto"/>
        <w:bottom w:val="none" w:sz="0" w:space="0" w:color="auto"/>
        <w:right w:val="none" w:sz="0" w:space="0" w:color="auto"/>
      </w:divBdr>
      <w:divsChild>
        <w:div w:id="1687899782">
          <w:marLeft w:val="446"/>
          <w:marRight w:val="0"/>
          <w:marTop w:val="0"/>
          <w:marBottom w:val="0"/>
          <w:divBdr>
            <w:top w:val="none" w:sz="0" w:space="0" w:color="auto"/>
            <w:left w:val="none" w:sz="0" w:space="0" w:color="auto"/>
            <w:bottom w:val="none" w:sz="0" w:space="0" w:color="auto"/>
            <w:right w:val="none" w:sz="0" w:space="0" w:color="auto"/>
          </w:divBdr>
        </w:div>
      </w:divsChild>
    </w:div>
    <w:div w:id="713850505">
      <w:bodyDiv w:val="1"/>
      <w:marLeft w:val="0"/>
      <w:marRight w:val="0"/>
      <w:marTop w:val="0"/>
      <w:marBottom w:val="0"/>
      <w:divBdr>
        <w:top w:val="none" w:sz="0" w:space="0" w:color="auto"/>
        <w:left w:val="none" w:sz="0" w:space="0" w:color="auto"/>
        <w:bottom w:val="none" w:sz="0" w:space="0" w:color="auto"/>
        <w:right w:val="none" w:sz="0" w:space="0" w:color="auto"/>
      </w:divBdr>
      <w:divsChild>
        <w:div w:id="517237652">
          <w:marLeft w:val="446"/>
          <w:marRight w:val="0"/>
          <w:marTop w:val="0"/>
          <w:marBottom w:val="0"/>
          <w:divBdr>
            <w:top w:val="none" w:sz="0" w:space="0" w:color="auto"/>
            <w:left w:val="none" w:sz="0" w:space="0" w:color="auto"/>
            <w:bottom w:val="none" w:sz="0" w:space="0" w:color="auto"/>
            <w:right w:val="none" w:sz="0" w:space="0" w:color="auto"/>
          </w:divBdr>
        </w:div>
      </w:divsChild>
    </w:div>
    <w:div w:id="1275867863">
      <w:bodyDiv w:val="1"/>
      <w:marLeft w:val="0"/>
      <w:marRight w:val="0"/>
      <w:marTop w:val="0"/>
      <w:marBottom w:val="0"/>
      <w:divBdr>
        <w:top w:val="none" w:sz="0" w:space="0" w:color="auto"/>
        <w:left w:val="none" w:sz="0" w:space="0" w:color="auto"/>
        <w:bottom w:val="none" w:sz="0" w:space="0" w:color="auto"/>
        <w:right w:val="none" w:sz="0" w:space="0" w:color="auto"/>
      </w:divBdr>
    </w:div>
    <w:div w:id="1312977381">
      <w:bodyDiv w:val="1"/>
      <w:marLeft w:val="0"/>
      <w:marRight w:val="0"/>
      <w:marTop w:val="0"/>
      <w:marBottom w:val="0"/>
      <w:divBdr>
        <w:top w:val="none" w:sz="0" w:space="0" w:color="auto"/>
        <w:left w:val="none" w:sz="0" w:space="0" w:color="auto"/>
        <w:bottom w:val="none" w:sz="0" w:space="0" w:color="auto"/>
        <w:right w:val="none" w:sz="0" w:space="0" w:color="auto"/>
      </w:divBdr>
      <w:divsChild>
        <w:div w:id="878781014">
          <w:marLeft w:val="547"/>
          <w:marRight w:val="0"/>
          <w:marTop w:val="0"/>
          <w:marBottom w:val="0"/>
          <w:divBdr>
            <w:top w:val="none" w:sz="0" w:space="0" w:color="auto"/>
            <w:left w:val="none" w:sz="0" w:space="0" w:color="auto"/>
            <w:bottom w:val="none" w:sz="0" w:space="0" w:color="auto"/>
            <w:right w:val="none" w:sz="0" w:space="0" w:color="auto"/>
          </w:divBdr>
        </w:div>
      </w:divsChild>
    </w:div>
    <w:div w:id="1404912105">
      <w:bodyDiv w:val="1"/>
      <w:marLeft w:val="0"/>
      <w:marRight w:val="0"/>
      <w:marTop w:val="0"/>
      <w:marBottom w:val="0"/>
      <w:divBdr>
        <w:top w:val="none" w:sz="0" w:space="0" w:color="auto"/>
        <w:left w:val="none" w:sz="0" w:space="0" w:color="auto"/>
        <w:bottom w:val="none" w:sz="0" w:space="0" w:color="auto"/>
        <w:right w:val="none" w:sz="0" w:space="0" w:color="auto"/>
      </w:divBdr>
    </w:div>
    <w:div w:id="1409183515">
      <w:bodyDiv w:val="1"/>
      <w:marLeft w:val="0"/>
      <w:marRight w:val="0"/>
      <w:marTop w:val="0"/>
      <w:marBottom w:val="0"/>
      <w:divBdr>
        <w:top w:val="none" w:sz="0" w:space="0" w:color="auto"/>
        <w:left w:val="none" w:sz="0" w:space="0" w:color="auto"/>
        <w:bottom w:val="none" w:sz="0" w:space="0" w:color="auto"/>
        <w:right w:val="none" w:sz="0" w:space="0" w:color="auto"/>
      </w:divBdr>
      <w:divsChild>
        <w:div w:id="507521266">
          <w:marLeft w:val="547"/>
          <w:marRight w:val="0"/>
          <w:marTop w:val="0"/>
          <w:marBottom w:val="0"/>
          <w:divBdr>
            <w:top w:val="none" w:sz="0" w:space="0" w:color="auto"/>
            <w:left w:val="none" w:sz="0" w:space="0" w:color="auto"/>
            <w:bottom w:val="none" w:sz="0" w:space="0" w:color="auto"/>
            <w:right w:val="none" w:sz="0" w:space="0" w:color="auto"/>
          </w:divBdr>
        </w:div>
      </w:divsChild>
    </w:div>
    <w:div w:id="1517042501">
      <w:bodyDiv w:val="1"/>
      <w:marLeft w:val="0"/>
      <w:marRight w:val="0"/>
      <w:marTop w:val="0"/>
      <w:marBottom w:val="0"/>
      <w:divBdr>
        <w:top w:val="none" w:sz="0" w:space="0" w:color="auto"/>
        <w:left w:val="none" w:sz="0" w:space="0" w:color="auto"/>
        <w:bottom w:val="none" w:sz="0" w:space="0" w:color="auto"/>
        <w:right w:val="none" w:sz="0" w:space="0" w:color="auto"/>
      </w:divBdr>
      <w:divsChild>
        <w:div w:id="1762019826">
          <w:marLeft w:val="547"/>
          <w:marRight w:val="0"/>
          <w:marTop w:val="0"/>
          <w:marBottom w:val="0"/>
          <w:divBdr>
            <w:top w:val="none" w:sz="0" w:space="0" w:color="auto"/>
            <w:left w:val="none" w:sz="0" w:space="0" w:color="auto"/>
            <w:bottom w:val="none" w:sz="0" w:space="0" w:color="auto"/>
            <w:right w:val="none" w:sz="0" w:space="0" w:color="auto"/>
          </w:divBdr>
        </w:div>
      </w:divsChild>
    </w:div>
    <w:div w:id="1964649233">
      <w:bodyDiv w:val="1"/>
      <w:marLeft w:val="0"/>
      <w:marRight w:val="0"/>
      <w:marTop w:val="0"/>
      <w:marBottom w:val="0"/>
      <w:divBdr>
        <w:top w:val="none" w:sz="0" w:space="0" w:color="auto"/>
        <w:left w:val="none" w:sz="0" w:space="0" w:color="auto"/>
        <w:bottom w:val="none" w:sz="0" w:space="0" w:color="auto"/>
        <w:right w:val="none" w:sz="0" w:space="0" w:color="auto"/>
      </w:divBdr>
      <w:divsChild>
        <w:div w:id="1512722030">
          <w:marLeft w:val="547"/>
          <w:marRight w:val="0"/>
          <w:marTop w:val="0"/>
          <w:marBottom w:val="0"/>
          <w:divBdr>
            <w:top w:val="none" w:sz="0" w:space="0" w:color="auto"/>
            <w:left w:val="none" w:sz="0" w:space="0" w:color="auto"/>
            <w:bottom w:val="none" w:sz="0" w:space="0" w:color="auto"/>
            <w:right w:val="none" w:sz="0" w:space="0" w:color="auto"/>
          </w:divBdr>
        </w:div>
      </w:divsChild>
    </w:div>
    <w:div w:id="2073772280">
      <w:bodyDiv w:val="1"/>
      <w:marLeft w:val="0"/>
      <w:marRight w:val="0"/>
      <w:marTop w:val="0"/>
      <w:marBottom w:val="0"/>
      <w:divBdr>
        <w:top w:val="none" w:sz="0" w:space="0" w:color="auto"/>
        <w:left w:val="none" w:sz="0" w:space="0" w:color="auto"/>
        <w:bottom w:val="none" w:sz="0" w:space="0" w:color="auto"/>
        <w:right w:val="none" w:sz="0" w:space="0" w:color="auto"/>
      </w:divBdr>
      <w:divsChild>
        <w:div w:id="191011923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DCFFF-ECBE-4529-9EF4-484BA4931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3593</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Báo cáo đồ án môn Phân tích và thiết kế hệ thống</vt:lpstr>
    </vt:vector>
  </TitlesOfParts>
  <Company>home</Company>
  <LinksUpToDate>false</LinksUpToDate>
  <CharactersWithSpaces>24026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môn Phân tích và thiết kế hệ thống</dc:title>
  <dc:creator>Be Bong</dc:creator>
  <cp:lastModifiedBy>thanh nhon</cp:lastModifiedBy>
  <cp:revision>2</cp:revision>
  <cp:lastPrinted>2017-05-14T14:44:00Z</cp:lastPrinted>
  <dcterms:created xsi:type="dcterms:W3CDTF">2018-07-24T10:17:00Z</dcterms:created>
  <dcterms:modified xsi:type="dcterms:W3CDTF">2018-07-24T10:17:00Z</dcterms:modified>
</cp:coreProperties>
</file>